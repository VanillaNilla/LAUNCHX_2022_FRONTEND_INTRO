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033C0" w14:textId="77777777" w:rsidR="008C2396" w:rsidRDefault="008C2396" w:rsidP="00081538">
      <w:pPr>
        <w:jc w:val="center"/>
        <w:rPr>
          <w:rFonts w:ascii="Arial" w:hAnsi="Arial" w:cs="Arial"/>
          <w:b/>
          <w:sz w:val="28"/>
          <w:szCs w:val="28"/>
        </w:rPr>
      </w:pPr>
    </w:p>
    <w:p w14:paraId="204E06D2" w14:textId="77777777" w:rsidR="005455BD" w:rsidRDefault="00A461FC" w:rsidP="00081538">
      <w:pPr>
        <w:jc w:val="center"/>
        <w:rPr>
          <w:rFonts w:ascii="Arial" w:hAnsi="Arial" w:cs="Arial"/>
          <w:b/>
          <w:sz w:val="28"/>
          <w:szCs w:val="28"/>
        </w:rPr>
      </w:pPr>
      <w:r w:rsidRPr="008C2396">
        <w:rPr>
          <w:rFonts w:ascii="Arial" w:hAnsi="Arial" w:cs="Arial"/>
          <w:b/>
          <w:sz w:val="28"/>
          <w:szCs w:val="28"/>
        </w:rPr>
        <w:t>FASES REQUERIMIENTO DE SOFTWARE</w:t>
      </w:r>
    </w:p>
    <w:p w14:paraId="6C68775C" w14:textId="77777777" w:rsidR="008C2396" w:rsidRPr="008C2396" w:rsidRDefault="008C2396" w:rsidP="00081538">
      <w:pPr>
        <w:jc w:val="center"/>
        <w:rPr>
          <w:rFonts w:ascii="Arial" w:hAnsi="Arial" w:cs="Arial"/>
          <w:b/>
          <w:sz w:val="28"/>
          <w:szCs w:val="28"/>
        </w:rPr>
      </w:pPr>
    </w:p>
    <w:p w14:paraId="7EB7F2CA" w14:textId="77777777" w:rsidR="00A461FC" w:rsidRPr="008C2396" w:rsidRDefault="00A461FC" w:rsidP="00B7008A">
      <w:pPr>
        <w:jc w:val="center"/>
        <w:rPr>
          <w:rFonts w:ascii="Arial" w:hAnsi="Arial" w:cs="Arial"/>
          <w:b/>
          <w:sz w:val="28"/>
          <w:szCs w:val="28"/>
        </w:rPr>
      </w:pPr>
    </w:p>
    <w:p w14:paraId="71EA1EA6" w14:textId="77777777" w:rsidR="00081538" w:rsidRPr="00617FBD" w:rsidRDefault="002048DB">
      <w:pPr>
        <w:pStyle w:val="TDC1"/>
        <w:tabs>
          <w:tab w:val="left" w:pos="864"/>
        </w:tabs>
        <w:rPr>
          <w:rFonts w:ascii="Arial" w:hAnsi="Arial" w:cs="Arial"/>
          <w:b w:val="0"/>
          <w:noProof/>
          <w:sz w:val="22"/>
          <w:szCs w:val="22"/>
          <w:lang w:val="es-CO" w:eastAsia="es-CO"/>
        </w:rPr>
      </w:pPr>
      <w:r w:rsidRPr="008C2396">
        <w:rPr>
          <w:rFonts w:ascii="Arial" w:hAnsi="Arial" w:cs="Arial"/>
          <w:b w:val="0"/>
          <w:sz w:val="28"/>
          <w:szCs w:val="28"/>
        </w:rPr>
        <w:fldChar w:fldCharType="begin"/>
      </w:r>
      <w:r w:rsidRPr="008C2396">
        <w:rPr>
          <w:rFonts w:ascii="Arial" w:hAnsi="Arial" w:cs="Arial"/>
          <w:b w:val="0"/>
          <w:sz w:val="28"/>
          <w:szCs w:val="28"/>
        </w:rPr>
        <w:instrText xml:space="preserve"> TOC \o "1-3" \h \z \u </w:instrText>
      </w:r>
      <w:r w:rsidRPr="008C2396">
        <w:rPr>
          <w:rFonts w:ascii="Arial" w:hAnsi="Arial" w:cs="Arial"/>
          <w:b w:val="0"/>
          <w:sz w:val="28"/>
          <w:szCs w:val="28"/>
        </w:rPr>
        <w:fldChar w:fldCharType="separate"/>
      </w:r>
      <w:hyperlink w:anchor="_Toc532221774" w:history="1">
        <w:r w:rsidR="00081538" w:rsidRPr="00617FBD">
          <w:rPr>
            <w:rStyle w:val="Hipervnculo"/>
            <w:rFonts w:ascii="Arial" w:hAnsi="Arial" w:cs="Arial"/>
            <w:b w:val="0"/>
            <w:noProof/>
          </w:rPr>
          <w:t>1.</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DESCRIPCION GENERAL DEL REQUERIMIENTO</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_Toc532221774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2</w:t>
        </w:r>
        <w:r w:rsidR="00081538" w:rsidRPr="00617FBD">
          <w:rPr>
            <w:rFonts w:ascii="Arial" w:hAnsi="Arial" w:cs="Arial"/>
            <w:b w:val="0"/>
            <w:noProof/>
            <w:webHidden/>
          </w:rPr>
          <w:fldChar w:fldCharType="end"/>
        </w:r>
      </w:hyperlink>
    </w:p>
    <w:p w14:paraId="3DA6BC78" w14:textId="77777777" w:rsidR="00081538" w:rsidRPr="00617FBD" w:rsidRDefault="009D4225">
      <w:pPr>
        <w:pStyle w:val="TDC1"/>
        <w:tabs>
          <w:tab w:val="left" w:pos="864"/>
        </w:tabs>
        <w:rPr>
          <w:rFonts w:ascii="Arial" w:hAnsi="Arial" w:cs="Arial"/>
          <w:b w:val="0"/>
          <w:noProof/>
          <w:sz w:val="22"/>
          <w:szCs w:val="22"/>
          <w:lang w:val="es-CO" w:eastAsia="es-CO"/>
        </w:rPr>
      </w:pPr>
      <w:hyperlink w:anchor="_Toc532221775" w:history="1">
        <w:r w:rsidR="00081538" w:rsidRPr="00617FBD">
          <w:rPr>
            <w:rStyle w:val="Hipervnculo"/>
            <w:rFonts w:ascii="Arial" w:hAnsi="Arial" w:cs="Arial"/>
            <w:b w:val="0"/>
            <w:noProof/>
          </w:rPr>
          <w:t>2.</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FASE DE FORMALIZACIÓN</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_Toc532221775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3</w:t>
        </w:r>
        <w:r w:rsidR="00081538" w:rsidRPr="00617FBD">
          <w:rPr>
            <w:rFonts w:ascii="Arial" w:hAnsi="Arial" w:cs="Arial"/>
            <w:b w:val="0"/>
            <w:noProof/>
            <w:webHidden/>
          </w:rPr>
          <w:fldChar w:fldCharType="end"/>
        </w:r>
      </w:hyperlink>
    </w:p>
    <w:p w14:paraId="40990C4E" w14:textId="77777777" w:rsidR="00081538" w:rsidRPr="00617FBD" w:rsidRDefault="009D4225">
      <w:pPr>
        <w:pStyle w:val="TDC1"/>
        <w:tabs>
          <w:tab w:val="left" w:pos="864"/>
        </w:tabs>
        <w:rPr>
          <w:rFonts w:ascii="Arial" w:hAnsi="Arial" w:cs="Arial"/>
          <w:b w:val="0"/>
          <w:noProof/>
          <w:sz w:val="22"/>
          <w:szCs w:val="22"/>
          <w:lang w:val="es-CO" w:eastAsia="es-CO"/>
        </w:rPr>
      </w:pPr>
      <w:hyperlink w:anchor="_Toc532221776" w:history="1">
        <w:r w:rsidR="00081538" w:rsidRPr="00617FBD">
          <w:rPr>
            <w:rStyle w:val="Hipervnculo"/>
            <w:rFonts w:ascii="Arial" w:hAnsi="Arial" w:cs="Arial"/>
            <w:b w:val="0"/>
            <w:noProof/>
          </w:rPr>
          <w:t>3.</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ANALISIS DE REQUISITOS Y REQUERIMIENTOS</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_Toc532221776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4</w:t>
        </w:r>
        <w:r w:rsidR="00081538" w:rsidRPr="00617FBD">
          <w:rPr>
            <w:rFonts w:ascii="Arial" w:hAnsi="Arial" w:cs="Arial"/>
            <w:b w:val="0"/>
            <w:noProof/>
            <w:webHidden/>
          </w:rPr>
          <w:fldChar w:fldCharType="end"/>
        </w:r>
      </w:hyperlink>
    </w:p>
    <w:p w14:paraId="4A79D577" w14:textId="77777777" w:rsidR="00081538" w:rsidRPr="00617FBD" w:rsidRDefault="009D4225">
      <w:pPr>
        <w:pStyle w:val="TDC1"/>
        <w:tabs>
          <w:tab w:val="left" w:pos="864"/>
        </w:tabs>
        <w:rPr>
          <w:rFonts w:ascii="Arial" w:hAnsi="Arial" w:cs="Arial"/>
          <w:b w:val="0"/>
          <w:noProof/>
          <w:sz w:val="22"/>
          <w:szCs w:val="22"/>
          <w:lang w:val="es-CO" w:eastAsia="es-CO"/>
        </w:rPr>
      </w:pPr>
      <w:hyperlink w:anchor="_Toc532221777" w:history="1">
        <w:r w:rsidR="00081538" w:rsidRPr="00617FBD">
          <w:rPr>
            <w:rStyle w:val="Hipervnculo"/>
            <w:rFonts w:ascii="Arial" w:hAnsi="Arial" w:cs="Arial"/>
            <w:b w:val="0"/>
            <w:noProof/>
          </w:rPr>
          <w:t>5.</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LEVANTAMIENTO DEL REQUERIMIENTO DETALLADO</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_Toc532221777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8</w:t>
        </w:r>
        <w:r w:rsidR="00081538" w:rsidRPr="00617FBD">
          <w:rPr>
            <w:rFonts w:ascii="Arial" w:hAnsi="Arial" w:cs="Arial"/>
            <w:b w:val="0"/>
            <w:noProof/>
            <w:webHidden/>
          </w:rPr>
          <w:fldChar w:fldCharType="end"/>
        </w:r>
      </w:hyperlink>
    </w:p>
    <w:p w14:paraId="3EFF1ADC" w14:textId="77777777" w:rsidR="00081538" w:rsidRPr="00617FBD" w:rsidRDefault="009D4225">
      <w:pPr>
        <w:pStyle w:val="TDC1"/>
        <w:tabs>
          <w:tab w:val="left" w:pos="864"/>
        </w:tabs>
        <w:rPr>
          <w:rFonts w:ascii="Arial" w:hAnsi="Arial" w:cs="Arial"/>
          <w:b w:val="0"/>
          <w:noProof/>
          <w:sz w:val="22"/>
          <w:szCs w:val="22"/>
          <w:lang w:val="es-CO" w:eastAsia="es-CO"/>
        </w:rPr>
      </w:pPr>
      <w:hyperlink w:anchor="_Toc532221778" w:history="1">
        <w:r w:rsidR="00081538" w:rsidRPr="00617FBD">
          <w:rPr>
            <w:rStyle w:val="Hipervnculo"/>
            <w:rFonts w:ascii="Arial" w:hAnsi="Arial" w:cs="Arial"/>
            <w:b w:val="0"/>
            <w:noProof/>
          </w:rPr>
          <w:t>6.</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DISEÑO DE LA ARQUITECTURA DE SOLUCION</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_Toc532221778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10</w:t>
        </w:r>
        <w:r w:rsidR="00081538" w:rsidRPr="00617FBD">
          <w:rPr>
            <w:rFonts w:ascii="Arial" w:hAnsi="Arial" w:cs="Arial"/>
            <w:b w:val="0"/>
            <w:noProof/>
            <w:webHidden/>
          </w:rPr>
          <w:fldChar w:fldCharType="end"/>
        </w:r>
      </w:hyperlink>
    </w:p>
    <w:p w14:paraId="5BB64196" w14:textId="77777777" w:rsidR="00D2312D" w:rsidRPr="008C2396" w:rsidRDefault="002048DB" w:rsidP="00D2312D">
      <w:pPr>
        <w:pStyle w:val="Prrafodelista"/>
        <w:rPr>
          <w:rFonts w:ascii="Arial" w:hAnsi="Arial" w:cs="Arial"/>
          <w:b/>
          <w:sz w:val="28"/>
          <w:szCs w:val="28"/>
        </w:rPr>
      </w:pPr>
      <w:r w:rsidRPr="008C2396">
        <w:rPr>
          <w:rFonts w:ascii="Arial" w:hAnsi="Arial" w:cs="Arial"/>
          <w:b/>
          <w:sz w:val="28"/>
          <w:szCs w:val="28"/>
        </w:rPr>
        <w:fldChar w:fldCharType="end"/>
      </w:r>
    </w:p>
    <w:p w14:paraId="3C966E87" w14:textId="77777777" w:rsidR="005455BD" w:rsidRPr="008C2396" w:rsidRDefault="005455BD" w:rsidP="00B7008A">
      <w:pPr>
        <w:jc w:val="center"/>
        <w:rPr>
          <w:rFonts w:ascii="Arial" w:hAnsi="Arial" w:cs="Arial"/>
          <w:b/>
          <w:sz w:val="28"/>
          <w:szCs w:val="28"/>
        </w:rPr>
      </w:pPr>
    </w:p>
    <w:p w14:paraId="721B1452" w14:textId="77777777" w:rsidR="005455BD" w:rsidRPr="008C2396" w:rsidRDefault="005455BD" w:rsidP="00B7008A">
      <w:pPr>
        <w:jc w:val="center"/>
        <w:rPr>
          <w:rFonts w:ascii="Arial" w:hAnsi="Arial" w:cs="Arial"/>
          <w:b/>
          <w:sz w:val="28"/>
          <w:szCs w:val="28"/>
        </w:rPr>
      </w:pPr>
    </w:p>
    <w:p w14:paraId="13E7817B" w14:textId="77777777" w:rsidR="005455BD" w:rsidRPr="008C2396" w:rsidRDefault="005455BD" w:rsidP="00B7008A">
      <w:pPr>
        <w:jc w:val="center"/>
        <w:rPr>
          <w:rFonts w:ascii="Arial" w:hAnsi="Arial" w:cs="Arial"/>
          <w:b/>
          <w:sz w:val="28"/>
          <w:szCs w:val="28"/>
        </w:rPr>
      </w:pPr>
    </w:p>
    <w:p w14:paraId="335F108B" w14:textId="77777777" w:rsidR="005455BD" w:rsidRPr="008C2396" w:rsidRDefault="005455BD" w:rsidP="00B7008A">
      <w:pPr>
        <w:jc w:val="center"/>
        <w:rPr>
          <w:rFonts w:ascii="Arial" w:hAnsi="Arial" w:cs="Arial"/>
          <w:b/>
          <w:sz w:val="28"/>
          <w:szCs w:val="28"/>
        </w:rPr>
      </w:pPr>
    </w:p>
    <w:p w14:paraId="610A7B90" w14:textId="77777777" w:rsidR="002048DB" w:rsidRPr="008C2396" w:rsidRDefault="002048DB" w:rsidP="00B7008A">
      <w:pPr>
        <w:jc w:val="center"/>
        <w:rPr>
          <w:rFonts w:ascii="Arial" w:hAnsi="Arial" w:cs="Arial"/>
          <w:b/>
          <w:sz w:val="28"/>
          <w:szCs w:val="28"/>
        </w:rPr>
      </w:pPr>
    </w:p>
    <w:p w14:paraId="6A331FB2" w14:textId="77777777" w:rsidR="002048DB" w:rsidRPr="008C2396" w:rsidRDefault="002048DB" w:rsidP="00B7008A">
      <w:pPr>
        <w:jc w:val="center"/>
        <w:rPr>
          <w:rFonts w:ascii="Arial" w:hAnsi="Arial" w:cs="Arial"/>
          <w:b/>
          <w:sz w:val="28"/>
          <w:szCs w:val="28"/>
        </w:rPr>
      </w:pPr>
    </w:p>
    <w:p w14:paraId="4653EE71" w14:textId="77777777" w:rsidR="002048DB" w:rsidRPr="008C2396" w:rsidRDefault="002048DB" w:rsidP="00B7008A">
      <w:pPr>
        <w:jc w:val="center"/>
        <w:rPr>
          <w:rFonts w:ascii="Arial" w:hAnsi="Arial" w:cs="Arial"/>
          <w:b/>
          <w:sz w:val="28"/>
          <w:szCs w:val="28"/>
        </w:rPr>
      </w:pPr>
    </w:p>
    <w:p w14:paraId="1CEF4BC8" w14:textId="77777777" w:rsidR="00685EC6" w:rsidRPr="008C2396" w:rsidRDefault="00685EC6" w:rsidP="00B7008A">
      <w:pPr>
        <w:jc w:val="center"/>
        <w:rPr>
          <w:rFonts w:ascii="Arial" w:hAnsi="Arial" w:cs="Arial"/>
          <w:b/>
          <w:sz w:val="28"/>
          <w:szCs w:val="28"/>
        </w:rPr>
      </w:pPr>
    </w:p>
    <w:p w14:paraId="233AEC42" w14:textId="77777777" w:rsidR="00685EC6" w:rsidRPr="008C2396" w:rsidRDefault="00685EC6" w:rsidP="00B7008A">
      <w:pPr>
        <w:jc w:val="center"/>
        <w:rPr>
          <w:rFonts w:ascii="Arial" w:hAnsi="Arial" w:cs="Arial"/>
          <w:b/>
          <w:sz w:val="28"/>
          <w:szCs w:val="28"/>
        </w:rPr>
      </w:pPr>
    </w:p>
    <w:p w14:paraId="26866716" w14:textId="77777777" w:rsidR="005455BD" w:rsidRPr="008C2396" w:rsidRDefault="005455BD" w:rsidP="00B7008A">
      <w:pPr>
        <w:jc w:val="center"/>
        <w:rPr>
          <w:rFonts w:ascii="Arial" w:hAnsi="Arial" w:cs="Arial"/>
          <w:b/>
          <w:sz w:val="28"/>
          <w:szCs w:val="28"/>
        </w:rPr>
      </w:pPr>
    </w:p>
    <w:p w14:paraId="0D2D78EF" w14:textId="77777777" w:rsidR="005455BD" w:rsidRPr="008C2396" w:rsidRDefault="005455BD" w:rsidP="00B7008A">
      <w:pPr>
        <w:jc w:val="center"/>
        <w:rPr>
          <w:rFonts w:ascii="Arial" w:hAnsi="Arial" w:cs="Arial"/>
          <w:b/>
          <w:sz w:val="28"/>
          <w:szCs w:val="28"/>
        </w:rPr>
      </w:pPr>
    </w:p>
    <w:p w14:paraId="2485164F" w14:textId="77777777" w:rsidR="00DD1328" w:rsidRPr="008C2396" w:rsidRDefault="00DD1328" w:rsidP="00B7008A">
      <w:pPr>
        <w:jc w:val="center"/>
        <w:rPr>
          <w:rFonts w:ascii="Arial" w:hAnsi="Arial" w:cs="Arial"/>
          <w:b/>
          <w:sz w:val="28"/>
          <w:szCs w:val="28"/>
        </w:rPr>
      </w:pPr>
    </w:p>
    <w:p w14:paraId="20B591FE" w14:textId="77777777" w:rsidR="00DD1328" w:rsidRPr="008C2396" w:rsidRDefault="00DD1328" w:rsidP="00B7008A">
      <w:pPr>
        <w:jc w:val="center"/>
        <w:rPr>
          <w:rFonts w:ascii="Arial" w:hAnsi="Arial" w:cs="Arial"/>
          <w:b/>
          <w:sz w:val="28"/>
          <w:szCs w:val="28"/>
        </w:rPr>
      </w:pPr>
    </w:p>
    <w:p w14:paraId="70AE8713" w14:textId="77777777" w:rsidR="005455BD" w:rsidRPr="008C2396" w:rsidRDefault="005455BD" w:rsidP="00B7008A">
      <w:pPr>
        <w:jc w:val="center"/>
        <w:rPr>
          <w:rFonts w:ascii="Arial" w:hAnsi="Arial" w:cs="Arial"/>
          <w:b/>
          <w:sz w:val="28"/>
          <w:szCs w:val="28"/>
        </w:rPr>
      </w:pPr>
    </w:p>
    <w:p w14:paraId="56BD131D" w14:textId="2E931C26" w:rsidR="00D2312D" w:rsidRPr="008C2396" w:rsidRDefault="00457C01" w:rsidP="00457C01">
      <w:pPr>
        <w:rPr>
          <w:rFonts w:ascii="Arial" w:hAnsi="Arial" w:cs="Arial"/>
          <w:b/>
          <w:sz w:val="28"/>
          <w:szCs w:val="28"/>
        </w:rPr>
      </w:pPr>
      <w:r>
        <w:rPr>
          <w:rFonts w:ascii="Arial" w:hAnsi="Arial" w:cs="Arial"/>
          <w:b/>
          <w:sz w:val="28"/>
          <w:szCs w:val="28"/>
        </w:rPr>
        <w:br w:type="page"/>
      </w:r>
    </w:p>
    <w:p w14:paraId="5540170A" w14:textId="77777777" w:rsidR="006E33C2" w:rsidRPr="008C2396" w:rsidRDefault="006E33C2" w:rsidP="0050044E">
      <w:pPr>
        <w:pStyle w:val="Ttulo1"/>
        <w:rPr>
          <w:rFonts w:cs="Arial"/>
        </w:rPr>
      </w:pPr>
      <w:bookmarkStart w:id="0" w:name="_Toc532221774"/>
      <w:r w:rsidRPr="008C2396">
        <w:rPr>
          <w:rFonts w:cs="Arial"/>
        </w:rPr>
        <w:lastRenderedPageBreak/>
        <w:t xml:space="preserve">DESCRIPCION GENERAL DEL </w:t>
      </w:r>
      <w:r w:rsidR="0070100F" w:rsidRPr="008C2396">
        <w:rPr>
          <w:rFonts w:cs="Arial"/>
        </w:rPr>
        <w:t>REQUERIMIENTO</w:t>
      </w:r>
      <w:bookmarkEnd w:id="0"/>
    </w:p>
    <w:p w14:paraId="16C0CBDA" w14:textId="77777777" w:rsidR="006E33C2" w:rsidRPr="008C2396" w:rsidRDefault="006E33C2" w:rsidP="006E33C2">
      <w:pPr>
        <w:ind w:left="720"/>
        <w:rPr>
          <w:rFonts w:ascii="Arial" w:hAnsi="Arial" w:cs="Arial"/>
          <w:b/>
          <w:sz w:val="28"/>
          <w:szCs w:val="28"/>
        </w:rPr>
      </w:pPr>
    </w:p>
    <w:tbl>
      <w:tblPr>
        <w:tblW w:w="1035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6"/>
        <w:gridCol w:w="6951"/>
      </w:tblGrid>
      <w:tr w:rsidR="003F51CC" w:rsidRPr="008C2396" w14:paraId="45AC094D" w14:textId="77777777" w:rsidTr="00225A94">
        <w:trPr>
          <w:trHeight w:val="522"/>
        </w:trPr>
        <w:tc>
          <w:tcPr>
            <w:tcW w:w="3406" w:type="dxa"/>
            <w:shd w:val="clear" w:color="auto" w:fill="1B608B"/>
            <w:vAlign w:val="center"/>
          </w:tcPr>
          <w:p w14:paraId="7D592F47" w14:textId="77777777" w:rsidR="003F51CC" w:rsidRPr="00BF4FB0" w:rsidRDefault="003F51CC" w:rsidP="00DB73D5">
            <w:pPr>
              <w:pStyle w:val="Prrafodelista"/>
              <w:ind w:left="0"/>
              <w:rPr>
                <w:rFonts w:ascii="Arial" w:eastAsia="Cambria" w:hAnsi="Arial" w:cs="Arial"/>
                <w:b/>
                <w:color w:val="FFFFFF"/>
                <w:sz w:val="22"/>
                <w:szCs w:val="22"/>
                <w:lang w:val="es-ES_tradnl" w:eastAsia="en-US"/>
              </w:rPr>
            </w:pPr>
            <w:r w:rsidRPr="00BF4FB0">
              <w:rPr>
                <w:rFonts w:ascii="Arial" w:eastAsia="Cambria" w:hAnsi="Arial" w:cs="Arial"/>
                <w:b/>
                <w:color w:val="FFFFFF"/>
                <w:sz w:val="22"/>
                <w:szCs w:val="22"/>
                <w:lang w:val="es-ES_tradnl" w:eastAsia="en-US"/>
              </w:rPr>
              <w:t>PROYECTO</w:t>
            </w:r>
          </w:p>
        </w:tc>
        <w:tc>
          <w:tcPr>
            <w:tcW w:w="6951" w:type="dxa"/>
            <w:shd w:val="clear" w:color="auto" w:fill="FFFFFF"/>
            <w:vAlign w:val="center"/>
          </w:tcPr>
          <w:p w14:paraId="6177A2C3" w14:textId="77777777" w:rsidR="003F51CC" w:rsidRPr="008C2396" w:rsidRDefault="00AE3D9F" w:rsidP="0031230D">
            <w:pPr>
              <w:rPr>
                <w:rFonts w:ascii="Arial" w:hAnsi="Arial" w:cs="Arial"/>
                <w:color w:val="A6A6A6"/>
                <w:sz w:val="22"/>
                <w:szCs w:val="22"/>
              </w:rPr>
            </w:pPr>
            <w:r>
              <w:rPr>
                <w:rFonts w:ascii="Arial" w:hAnsi="Arial" w:cs="Arial"/>
                <w:color w:val="A6A6A6"/>
                <w:sz w:val="22"/>
                <w:szCs w:val="22"/>
              </w:rPr>
              <w:t>ABOGABOT (ver.1.0)</w:t>
            </w:r>
          </w:p>
        </w:tc>
      </w:tr>
      <w:tr w:rsidR="00DB73D5" w:rsidRPr="008C2396" w14:paraId="2ABA7888" w14:textId="77777777" w:rsidTr="00225A94">
        <w:trPr>
          <w:trHeight w:val="522"/>
        </w:trPr>
        <w:tc>
          <w:tcPr>
            <w:tcW w:w="3406" w:type="dxa"/>
            <w:shd w:val="clear" w:color="auto" w:fill="1B608B"/>
            <w:vAlign w:val="center"/>
          </w:tcPr>
          <w:p w14:paraId="73EDAF7A" w14:textId="77777777" w:rsidR="006E33C2" w:rsidRPr="00BF4FB0" w:rsidRDefault="006E33C2" w:rsidP="00DB73D5">
            <w:pPr>
              <w:pStyle w:val="Prrafodelista"/>
              <w:ind w:left="0"/>
              <w:rPr>
                <w:rFonts w:ascii="Arial" w:eastAsia="Cambria" w:hAnsi="Arial" w:cs="Arial"/>
                <w:b/>
                <w:color w:val="FFFFFF"/>
                <w:sz w:val="22"/>
                <w:szCs w:val="22"/>
                <w:lang w:val="es-ES_tradnl" w:eastAsia="en-US"/>
              </w:rPr>
            </w:pPr>
            <w:r w:rsidRPr="00BF4FB0">
              <w:rPr>
                <w:rFonts w:ascii="Arial" w:eastAsia="Cambria" w:hAnsi="Arial" w:cs="Arial"/>
                <w:b/>
                <w:color w:val="FFFFFF"/>
                <w:sz w:val="22"/>
                <w:szCs w:val="22"/>
                <w:lang w:val="es-ES_tradnl" w:eastAsia="en-US"/>
              </w:rPr>
              <w:t xml:space="preserve">Nombre </w:t>
            </w:r>
            <w:r w:rsidR="00F50C01" w:rsidRPr="00BF4FB0">
              <w:rPr>
                <w:rFonts w:ascii="Arial" w:eastAsia="Cambria" w:hAnsi="Arial" w:cs="Arial"/>
                <w:b/>
                <w:color w:val="FFFFFF"/>
                <w:sz w:val="22"/>
                <w:szCs w:val="22"/>
                <w:lang w:val="es-ES_tradnl" w:eastAsia="en-US"/>
              </w:rPr>
              <w:t>Requerimiento</w:t>
            </w:r>
            <w:r w:rsidRPr="00BF4FB0">
              <w:rPr>
                <w:rFonts w:ascii="Arial" w:eastAsia="Cambria" w:hAnsi="Arial" w:cs="Arial"/>
                <w:b/>
                <w:color w:val="FFFFFF"/>
                <w:sz w:val="22"/>
                <w:szCs w:val="22"/>
                <w:lang w:val="es-ES_tradnl" w:eastAsia="en-US"/>
              </w:rPr>
              <w:t>:</w:t>
            </w:r>
          </w:p>
        </w:tc>
        <w:tc>
          <w:tcPr>
            <w:tcW w:w="6951" w:type="dxa"/>
            <w:shd w:val="clear" w:color="auto" w:fill="FFFFFF"/>
            <w:vAlign w:val="center"/>
          </w:tcPr>
          <w:p w14:paraId="0071D9BB" w14:textId="77777777" w:rsidR="006E33C2" w:rsidRPr="008C2396" w:rsidRDefault="00AE3D9F" w:rsidP="0031230D">
            <w:pPr>
              <w:rPr>
                <w:rFonts w:ascii="Arial" w:hAnsi="Arial" w:cs="Arial"/>
                <w:color w:val="A6A6A6"/>
                <w:sz w:val="22"/>
                <w:szCs w:val="22"/>
              </w:rPr>
            </w:pPr>
            <w:r>
              <w:rPr>
                <w:rFonts w:ascii="Arial" w:hAnsi="Arial" w:cs="Arial"/>
                <w:color w:val="A6A6A6"/>
                <w:sz w:val="22"/>
                <w:szCs w:val="22"/>
              </w:rPr>
              <w:t>ABOGABOT - REQUERIMIENTOS</w:t>
            </w:r>
          </w:p>
        </w:tc>
      </w:tr>
      <w:tr w:rsidR="006E33C2" w:rsidRPr="008C2396" w14:paraId="764CCCA0" w14:textId="77777777" w:rsidTr="00225A94">
        <w:trPr>
          <w:trHeight w:val="343"/>
        </w:trPr>
        <w:tc>
          <w:tcPr>
            <w:tcW w:w="3406" w:type="dxa"/>
            <w:shd w:val="clear" w:color="auto" w:fill="1B608B"/>
            <w:vAlign w:val="center"/>
          </w:tcPr>
          <w:p w14:paraId="4EAEC995" w14:textId="77777777" w:rsidR="006E33C2" w:rsidRPr="00BF4FB0" w:rsidRDefault="006E33C2" w:rsidP="00DB73D5">
            <w:pPr>
              <w:pStyle w:val="Prrafodelista"/>
              <w:ind w:left="0"/>
              <w:rPr>
                <w:rFonts w:ascii="Arial" w:eastAsia="Cambria" w:hAnsi="Arial" w:cs="Arial"/>
                <w:b/>
                <w:color w:val="FFFFFF"/>
                <w:sz w:val="22"/>
                <w:szCs w:val="22"/>
                <w:lang w:val="es-ES_tradnl" w:eastAsia="en-US"/>
              </w:rPr>
            </w:pPr>
            <w:r w:rsidRPr="00BF4FB0">
              <w:rPr>
                <w:rFonts w:ascii="Arial" w:eastAsia="Cambria" w:hAnsi="Arial" w:cs="Arial"/>
                <w:b/>
                <w:color w:val="FFFFFF"/>
                <w:sz w:val="22"/>
                <w:szCs w:val="22"/>
                <w:lang w:val="es-ES_tradnl" w:eastAsia="en-US"/>
              </w:rPr>
              <w:t>Fecha Solicitud:</w:t>
            </w:r>
          </w:p>
        </w:tc>
        <w:tc>
          <w:tcPr>
            <w:tcW w:w="6951" w:type="dxa"/>
            <w:shd w:val="clear" w:color="auto" w:fill="auto"/>
            <w:vAlign w:val="center"/>
          </w:tcPr>
          <w:p w14:paraId="227825BF" w14:textId="77777777" w:rsidR="006E33C2" w:rsidRPr="008C2396" w:rsidRDefault="00AE3D9F" w:rsidP="0031230D">
            <w:pPr>
              <w:rPr>
                <w:rFonts w:ascii="Arial" w:hAnsi="Arial" w:cs="Arial"/>
                <w:color w:val="A6A6A6"/>
                <w:sz w:val="22"/>
                <w:szCs w:val="22"/>
              </w:rPr>
            </w:pPr>
            <w:r>
              <w:rPr>
                <w:rFonts w:ascii="Arial" w:hAnsi="Arial" w:cs="Arial"/>
                <w:color w:val="A6A6A6"/>
                <w:sz w:val="22"/>
                <w:szCs w:val="22"/>
              </w:rPr>
              <w:t>28/02/2022</w:t>
            </w:r>
          </w:p>
        </w:tc>
      </w:tr>
      <w:tr w:rsidR="00DB73D5" w:rsidRPr="008C2396" w14:paraId="6BBC3E95" w14:textId="77777777" w:rsidTr="00225A94">
        <w:trPr>
          <w:trHeight w:val="437"/>
        </w:trPr>
        <w:tc>
          <w:tcPr>
            <w:tcW w:w="3406" w:type="dxa"/>
            <w:shd w:val="clear" w:color="auto" w:fill="1B608B"/>
            <w:vAlign w:val="center"/>
          </w:tcPr>
          <w:p w14:paraId="7B5317D3" w14:textId="77777777" w:rsidR="006E33C2" w:rsidRPr="00BF4FB0" w:rsidRDefault="006E33C2" w:rsidP="00DB73D5">
            <w:pPr>
              <w:rPr>
                <w:rFonts w:ascii="Arial" w:hAnsi="Arial" w:cs="Arial"/>
                <w:b/>
                <w:color w:val="FFFFFF"/>
                <w:sz w:val="22"/>
                <w:szCs w:val="22"/>
              </w:rPr>
            </w:pPr>
            <w:r w:rsidRPr="00BF4FB0">
              <w:rPr>
                <w:rFonts w:ascii="Arial" w:hAnsi="Arial" w:cs="Arial"/>
                <w:b/>
                <w:color w:val="FFFFFF"/>
                <w:sz w:val="22"/>
                <w:szCs w:val="22"/>
              </w:rPr>
              <w:t>Responsable</w:t>
            </w:r>
            <w:r w:rsidR="00F9609F" w:rsidRPr="00BF4FB0">
              <w:rPr>
                <w:rFonts w:ascii="Arial" w:hAnsi="Arial" w:cs="Arial"/>
                <w:b/>
                <w:color w:val="FFFFFF"/>
                <w:sz w:val="22"/>
                <w:szCs w:val="22"/>
              </w:rPr>
              <w:t xml:space="preserve">(s) </w:t>
            </w:r>
            <w:r w:rsidRPr="00BF4FB0">
              <w:rPr>
                <w:rFonts w:ascii="Arial" w:hAnsi="Arial" w:cs="Arial"/>
                <w:b/>
                <w:color w:val="FFFFFF"/>
                <w:sz w:val="22"/>
                <w:szCs w:val="22"/>
              </w:rPr>
              <w:t>Solicitud:</w:t>
            </w:r>
          </w:p>
        </w:tc>
        <w:tc>
          <w:tcPr>
            <w:tcW w:w="6951" w:type="dxa"/>
            <w:shd w:val="clear" w:color="auto" w:fill="auto"/>
            <w:vAlign w:val="center"/>
          </w:tcPr>
          <w:p w14:paraId="3DC5E3AD" w14:textId="77777777" w:rsidR="006E33C2" w:rsidRPr="008C2396" w:rsidRDefault="00AE3D9F" w:rsidP="0031230D">
            <w:pPr>
              <w:rPr>
                <w:rFonts w:ascii="Arial" w:hAnsi="Arial" w:cs="Arial"/>
                <w:color w:val="A6A6A6"/>
                <w:sz w:val="22"/>
                <w:szCs w:val="22"/>
              </w:rPr>
            </w:pPr>
            <w:r>
              <w:rPr>
                <w:rFonts w:ascii="Arial" w:hAnsi="Arial" w:cs="Arial"/>
                <w:color w:val="A6A6A6"/>
                <w:sz w:val="22"/>
                <w:szCs w:val="22"/>
              </w:rPr>
              <w:t xml:space="preserve">Agencia </w:t>
            </w:r>
            <w:proofErr w:type="spellStart"/>
            <w:r>
              <w:rPr>
                <w:rFonts w:ascii="Arial" w:hAnsi="Arial" w:cs="Arial"/>
                <w:color w:val="A6A6A6"/>
                <w:sz w:val="22"/>
                <w:szCs w:val="22"/>
              </w:rPr>
              <w:t>Abogabot</w:t>
            </w:r>
            <w:proofErr w:type="spellEnd"/>
          </w:p>
        </w:tc>
      </w:tr>
      <w:tr w:rsidR="00DB73D5" w:rsidRPr="008C2396" w14:paraId="40B57236" w14:textId="77777777" w:rsidTr="00225A94">
        <w:trPr>
          <w:trHeight w:val="699"/>
        </w:trPr>
        <w:tc>
          <w:tcPr>
            <w:tcW w:w="3406" w:type="dxa"/>
            <w:shd w:val="clear" w:color="auto" w:fill="1B608B"/>
            <w:vAlign w:val="center"/>
          </w:tcPr>
          <w:p w14:paraId="2FB9D90F" w14:textId="77777777" w:rsidR="006E33C2" w:rsidRPr="00BF4FB0" w:rsidRDefault="006E33C2" w:rsidP="00DB73D5">
            <w:pPr>
              <w:rPr>
                <w:rFonts w:ascii="Arial" w:hAnsi="Arial" w:cs="Arial"/>
                <w:b/>
                <w:color w:val="FFFFFF"/>
                <w:sz w:val="22"/>
                <w:szCs w:val="22"/>
              </w:rPr>
            </w:pPr>
            <w:r w:rsidRPr="00BF4FB0">
              <w:rPr>
                <w:rFonts w:ascii="Arial" w:hAnsi="Arial" w:cs="Arial"/>
                <w:b/>
                <w:color w:val="FFFFFF"/>
                <w:sz w:val="22"/>
                <w:szCs w:val="22"/>
              </w:rPr>
              <w:t>Dependencia</w:t>
            </w:r>
            <w:r w:rsidR="00F9609F" w:rsidRPr="00BF4FB0">
              <w:rPr>
                <w:rFonts w:ascii="Arial" w:hAnsi="Arial" w:cs="Arial"/>
                <w:b/>
                <w:color w:val="FFFFFF"/>
                <w:sz w:val="22"/>
                <w:szCs w:val="22"/>
              </w:rPr>
              <w:t>(s)</w:t>
            </w:r>
            <w:r w:rsidRPr="00BF4FB0">
              <w:rPr>
                <w:rFonts w:ascii="Arial" w:hAnsi="Arial" w:cs="Arial"/>
                <w:b/>
                <w:color w:val="FFFFFF"/>
                <w:sz w:val="22"/>
                <w:szCs w:val="22"/>
              </w:rPr>
              <w:t xml:space="preserve"> Solicitante:</w:t>
            </w:r>
          </w:p>
        </w:tc>
        <w:tc>
          <w:tcPr>
            <w:tcW w:w="6951" w:type="dxa"/>
            <w:shd w:val="clear" w:color="auto" w:fill="auto"/>
            <w:vAlign w:val="center"/>
          </w:tcPr>
          <w:p w14:paraId="07C8E2E7" w14:textId="3F454E4C" w:rsidR="006E33C2" w:rsidRPr="008C2396" w:rsidRDefault="001B2020" w:rsidP="0031230D">
            <w:pPr>
              <w:rPr>
                <w:rFonts w:ascii="Arial" w:hAnsi="Arial" w:cs="Arial"/>
                <w:color w:val="A6A6A6"/>
                <w:sz w:val="22"/>
                <w:szCs w:val="22"/>
              </w:rPr>
            </w:pPr>
            <w:r>
              <w:rPr>
                <w:rFonts w:ascii="Arial" w:hAnsi="Arial" w:cs="Arial"/>
                <w:color w:val="A6A6A6"/>
                <w:sz w:val="22"/>
                <w:szCs w:val="22"/>
              </w:rPr>
              <w:t xml:space="preserve">Departamento de Abogados Fernando Carrillo y Colaboradores. </w:t>
            </w:r>
          </w:p>
        </w:tc>
      </w:tr>
      <w:tr w:rsidR="006E33C2" w:rsidRPr="008C2396" w14:paraId="41FEBF06" w14:textId="77777777" w:rsidTr="00225A94">
        <w:trPr>
          <w:trHeight w:val="837"/>
        </w:trPr>
        <w:tc>
          <w:tcPr>
            <w:tcW w:w="3406" w:type="dxa"/>
            <w:shd w:val="clear" w:color="auto" w:fill="1B608B"/>
            <w:vAlign w:val="center"/>
          </w:tcPr>
          <w:p w14:paraId="0BEB6799" w14:textId="77777777" w:rsidR="006E33C2" w:rsidRPr="00BF4FB0" w:rsidRDefault="006E33C2" w:rsidP="00DB73D5">
            <w:pPr>
              <w:rPr>
                <w:rFonts w:ascii="Arial" w:hAnsi="Arial" w:cs="Arial"/>
                <w:b/>
                <w:color w:val="FFFFFF"/>
                <w:sz w:val="22"/>
                <w:szCs w:val="22"/>
                <w:lang w:val="es-CO"/>
              </w:rPr>
            </w:pPr>
            <w:r w:rsidRPr="00BF4FB0">
              <w:rPr>
                <w:rFonts w:ascii="Arial" w:hAnsi="Arial" w:cs="Arial"/>
                <w:b/>
                <w:color w:val="FFFFFF"/>
                <w:sz w:val="22"/>
                <w:szCs w:val="22"/>
              </w:rPr>
              <w:t xml:space="preserve">Responsable </w:t>
            </w:r>
            <w:r w:rsidRPr="00BF4FB0">
              <w:rPr>
                <w:rFonts w:ascii="Arial" w:hAnsi="Arial" w:cs="Arial"/>
                <w:b/>
                <w:color w:val="FFFFFF"/>
                <w:sz w:val="22"/>
                <w:szCs w:val="22"/>
                <w:lang w:val="es-CO"/>
              </w:rPr>
              <w:t xml:space="preserve">Funcional </w:t>
            </w:r>
            <w:r w:rsidR="00CD780B" w:rsidRPr="00BF4FB0">
              <w:rPr>
                <w:rFonts w:ascii="Arial" w:hAnsi="Arial" w:cs="Arial"/>
                <w:b/>
                <w:color w:val="FFFFFF"/>
                <w:sz w:val="22"/>
                <w:szCs w:val="22"/>
                <w:lang w:val="es-CO"/>
              </w:rPr>
              <w:t>designado por el equipo de desarrollo de software</w:t>
            </w:r>
            <w:r w:rsidRPr="00BF4FB0">
              <w:rPr>
                <w:rFonts w:ascii="Arial" w:hAnsi="Arial" w:cs="Arial"/>
                <w:b/>
                <w:color w:val="FFFFFF"/>
                <w:sz w:val="22"/>
                <w:szCs w:val="22"/>
                <w:lang w:val="es-CO"/>
              </w:rPr>
              <w:t>:</w:t>
            </w:r>
          </w:p>
        </w:tc>
        <w:tc>
          <w:tcPr>
            <w:tcW w:w="6951" w:type="dxa"/>
            <w:shd w:val="clear" w:color="auto" w:fill="auto"/>
            <w:vAlign w:val="center"/>
          </w:tcPr>
          <w:p w14:paraId="60F21439" w14:textId="77777777" w:rsidR="006E33C2" w:rsidRPr="008C2396" w:rsidRDefault="00AE3D9F" w:rsidP="0031230D">
            <w:pPr>
              <w:rPr>
                <w:rFonts w:ascii="Arial" w:hAnsi="Arial" w:cs="Arial"/>
                <w:color w:val="A6A6A6"/>
                <w:sz w:val="22"/>
                <w:szCs w:val="22"/>
              </w:rPr>
            </w:pPr>
            <w:r>
              <w:rPr>
                <w:rFonts w:ascii="Arial" w:hAnsi="Arial" w:cs="Arial"/>
                <w:color w:val="A6A6A6"/>
                <w:sz w:val="22"/>
                <w:szCs w:val="22"/>
              </w:rPr>
              <w:t>Alma Alejandra Hernández Jiménez</w:t>
            </w:r>
          </w:p>
        </w:tc>
      </w:tr>
    </w:tbl>
    <w:p w14:paraId="64F32DBB" w14:textId="0F0751FB" w:rsidR="00457C01" w:rsidRDefault="00457C01" w:rsidP="00CD780B">
      <w:pPr>
        <w:rPr>
          <w:rFonts w:ascii="Arial" w:hAnsi="Arial" w:cs="Arial"/>
          <w:lang w:val="es-ES_tradnl" w:eastAsia="en-US"/>
        </w:rPr>
      </w:pPr>
      <w:bookmarkStart w:id="1" w:name="_Toc532221775"/>
    </w:p>
    <w:p w14:paraId="3FDCA734" w14:textId="18349E6C" w:rsidR="00CD780B" w:rsidRPr="008C2396" w:rsidRDefault="00457C01" w:rsidP="00CD780B">
      <w:pPr>
        <w:rPr>
          <w:rFonts w:ascii="Arial" w:hAnsi="Arial" w:cs="Arial"/>
          <w:lang w:val="es-ES_tradnl" w:eastAsia="en-US"/>
        </w:rPr>
      </w:pPr>
      <w:r>
        <w:rPr>
          <w:rFonts w:ascii="Arial" w:hAnsi="Arial" w:cs="Arial"/>
          <w:lang w:val="es-ES_tradnl" w:eastAsia="en-US"/>
        </w:rPr>
        <w:br w:type="page"/>
      </w:r>
    </w:p>
    <w:p w14:paraId="602E55FE" w14:textId="77777777" w:rsidR="0057111E" w:rsidRPr="008C2396" w:rsidRDefault="00AC1665" w:rsidP="0050044E">
      <w:pPr>
        <w:pStyle w:val="Ttulo1"/>
        <w:rPr>
          <w:rFonts w:cs="Arial"/>
          <w:szCs w:val="28"/>
        </w:rPr>
      </w:pPr>
      <w:r w:rsidRPr="008C2396">
        <w:rPr>
          <w:rFonts w:cs="Arial"/>
        </w:rPr>
        <w:lastRenderedPageBreak/>
        <w:t>FASE DE FORMALIZACIÓ</w:t>
      </w:r>
      <w:r w:rsidR="00A461FC" w:rsidRPr="008C2396">
        <w:rPr>
          <w:rFonts w:cs="Arial"/>
        </w:rPr>
        <w:t>N</w:t>
      </w:r>
      <w:bookmarkEnd w:id="1"/>
    </w:p>
    <w:p w14:paraId="6CA5E329" w14:textId="77777777" w:rsidR="0057111E" w:rsidRPr="008C2396" w:rsidRDefault="0057111E" w:rsidP="00B7008A">
      <w:pPr>
        <w:jc w:val="center"/>
        <w:rPr>
          <w:rFonts w:ascii="Arial" w:hAnsi="Arial" w:cs="Arial"/>
          <w:b/>
          <w:sz w:val="28"/>
          <w:szCs w:val="28"/>
        </w:rPr>
      </w:pPr>
    </w:p>
    <w:tbl>
      <w:tblPr>
        <w:tblW w:w="1034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554294" w:rsidRPr="008C2396" w14:paraId="6CE3369E" w14:textId="77777777" w:rsidTr="00225A94">
        <w:trPr>
          <w:trHeight w:val="294"/>
        </w:trPr>
        <w:tc>
          <w:tcPr>
            <w:tcW w:w="10348" w:type="dxa"/>
            <w:shd w:val="clear" w:color="auto" w:fill="1B608B"/>
          </w:tcPr>
          <w:p w14:paraId="33089FB2" w14:textId="77777777" w:rsidR="00554294" w:rsidRPr="00BF4FB0" w:rsidRDefault="00554294" w:rsidP="00554294">
            <w:pPr>
              <w:jc w:val="center"/>
              <w:rPr>
                <w:rFonts w:ascii="Arial" w:hAnsi="Arial" w:cs="Arial"/>
                <w:b/>
                <w:color w:val="FFFFFF"/>
                <w:sz w:val="22"/>
                <w:szCs w:val="22"/>
              </w:rPr>
            </w:pPr>
            <w:r w:rsidRPr="00BF4FB0">
              <w:rPr>
                <w:rFonts w:ascii="Arial" w:hAnsi="Arial" w:cs="Arial"/>
                <w:b/>
                <w:color w:val="FFFFFF"/>
                <w:sz w:val="22"/>
                <w:szCs w:val="22"/>
              </w:rPr>
              <w:t xml:space="preserve">Descripción </w:t>
            </w:r>
            <w:r w:rsidR="00A3566A" w:rsidRPr="00BF4FB0">
              <w:rPr>
                <w:rFonts w:ascii="Arial" w:hAnsi="Arial" w:cs="Arial"/>
                <w:b/>
                <w:color w:val="FFFFFF"/>
                <w:sz w:val="22"/>
                <w:szCs w:val="22"/>
              </w:rPr>
              <w:t xml:space="preserve">de la </w:t>
            </w:r>
            <w:r w:rsidRPr="00BF4FB0">
              <w:rPr>
                <w:rFonts w:ascii="Arial" w:hAnsi="Arial" w:cs="Arial"/>
                <w:b/>
                <w:color w:val="FFFFFF"/>
                <w:sz w:val="22"/>
                <w:szCs w:val="22"/>
              </w:rPr>
              <w:t>Solicitud</w:t>
            </w:r>
          </w:p>
        </w:tc>
      </w:tr>
      <w:tr w:rsidR="00554294" w:rsidRPr="008C2396" w14:paraId="707C43DC" w14:textId="77777777" w:rsidTr="00BF4FB0">
        <w:trPr>
          <w:trHeight w:val="284"/>
        </w:trPr>
        <w:tc>
          <w:tcPr>
            <w:tcW w:w="10348" w:type="dxa"/>
            <w:shd w:val="clear" w:color="auto" w:fill="D9D9D9"/>
          </w:tcPr>
          <w:p w14:paraId="63B34C20" w14:textId="77777777" w:rsidR="00554294" w:rsidRPr="00225A94" w:rsidRDefault="00554294" w:rsidP="00554294">
            <w:pPr>
              <w:rPr>
                <w:rFonts w:ascii="Arial" w:hAnsi="Arial" w:cs="Arial"/>
                <w:b/>
                <w:color w:val="1B608B"/>
                <w:sz w:val="22"/>
                <w:szCs w:val="22"/>
              </w:rPr>
            </w:pPr>
            <w:r w:rsidRPr="00225A94">
              <w:rPr>
                <w:rFonts w:ascii="Arial" w:hAnsi="Arial" w:cs="Arial"/>
                <w:b/>
                <w:color w:val="1B608B"/>
                <w:sz w:val="22"/>
                <w:szCs w:val="22"/>
              </w:rPr>
              <w:t>Usuario Solicitante</w:t>
            </w:r>
          </w:p>
        </w:tc>
      </w:tr>
      <w:tr w:rsidR="00554294" w:rsidRPr="008C2396" w14:paraId="0E644128" w14:textId="77777777" w:rsidTr="00FB43A7">
        <w:trPr>
          <w:trHeight w:val="933"/>
        </w:trPr>
        <w:tc>
          <w:tcPr>
            <w:tcW w:w="10348" w:type="dxa"/>
            <w:shd w:val="clear" w:color="auto" w:fill="auto"/>
          </w:tcPr>
          <w:p w14:paraId="704F42A6" w14:textId="74D90BD0" w:rsidR="001B2020" w:rsidRPr="001B2020" w:rsidRDefault="001B2020" w:rsidP="001B2020">
            <w:pPr>
              <w:numPr>
                <w:ilvl w:val="0"/>
                <w:numId w:val="38"/>
              </w:numPr>
              <w:rPr>
                <w:rFonts w:ascii="Arial" w:hAnsi="Arial" w:cs="Arial"/>
                <w:color w:val="A6A6A6"/>
                <w:sz w:val="22"/>
                <w:szCs w:val="22"/>
              </w:rPr>
            </w:pPr>
            <w:r>
              <w:rPr>
                <w:rFonts w:ascii="Arial" w:hAnsi="Arial" w:cs="Arial"/>
                <w:color w:val="A6A6A6"/>
                <w:sz w:val="22"/>
                <w:szCs w:val="22"/>
              </w:rPr>
              <w:t>En el despacho de abogados FCC s</w:t>
            </w:r>
            <w:r w:rsidRPr="001B2020">
              <w:rPr>
                <w:rFonts w:ascii="Arial" w:hAnsi="Arial" w:cs="Arial"/>
                <w:color w:val="A6A6A6"/>
                <w:sz w:val="22"/>
                <w:szCs w:val="22"/>
              </w:rPr>
              <w:t>e quiere automatizar las demandas de sus clientes, esto lo harán a través de una página web llenando un formulario.</w:t>
            </w:r>
          </w:p>
          <w:p w14:paraId="2BBCCA19" w14:textId="678D38BD"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Al momento de llenar el formulario se manda al proceso de pago para finalizar la transacción.</w:t>
            </w:r>
          </w:p>
          <w:p w14:paraId="04A1FB3A" w14:textId="2FC68E64"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Para dar seguimiento a su demanda, el cliente crea una cuenta en la plataforma y verá el seguimiento de cada una de las actualizaciones del proceso legal.</w:t>
            </w:r>
          </w:p>
          <w:p w14:paraId="552F80E3" w14:textId="6F516319"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El administrador del sitio recibe la notificación de una nueva demanda y con los datos llenados del formulario se crea automáticamente el documento legal en formato Word para empezar el proceso.</w:t>
            </w:r>
          </w:p>
          <w:p w14:paraId="1A7073BC" w14:textId="2053AEF2"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 xml:space="preserve">El administrador recibe el pago y debe de ser capaz de verlo en un </w:t>
            </w:r>
            <w:proofErr w:type="spellStart"/>
            <w:r w:rsidRPr="001B2020">
              <w:rPr>
                <w:rFonts w:ascii="Arial" w:hAnsi="Arial" w:cs="Arial"/>
                <w:color w:val="A6A6A6"/>
                <w:sz w:val="22"/>
                <w:szCs w:val="22"/>
              </w:rPr>
              <w:t>dashboard</w:t>
            </w:r>
            <w:proofErr w:type="spellEnd"/>
            <w:r w:rsidRPr="001B2020">
              <w:rPr>
                <w:rFonts w:ascii="Arial" w:hAnsi="Arial" w:cs="Arial"/>
                <w:color w:val="A6A6A6"/>
                <w:sz w:val="22"/>
                <w:szCs w:val="22"/>
              </w:rPr>
              <w:t xml:space="preserve"> para ver la cantidad de ingresos recibidos.</w:t>
            </w:r>
          </w:p>
          <w:p w14:paraId="6714C305" w14:textId="456B2CF1"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El administrador actualiza el proceso de la demanda y agrega comentarios en cada paso del proceso.</w:t>
            </w:r>
          </w:p>
          <w:p w14:paraId="228A7AD9" w14:textId="3BA7E7C7"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Al usuario le llegan correos de notificación para saber el avance de su proceso.</w:t>
            </w:r>
          </w:p>
          <w:p w14:paraId="35979D1E" w14:textId="3373890C" w:rsidR="001B2020" w:rsidRPr="001B2020"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La página debe de ser responsiva para poderla ver desde el celular.</w:t>
            </w:r>
          </w:p>
          <w:p w14:paraId="574F0AF5" w14:textId="70D94061" w:rsidR="000D458D" w:rsidRPr="008C2396" w:rsidRDefault="001B2020" w:rsidP="001B2020">
            <w:pPr>
              <w:numPr>
                <w:ilvl w:val="0"/>
                <w:numId w:val="38"/>
              </w:numPr>
              <w:rPr>
                <w:rFonts w:ascii="Arial" w:hAnsi="Arial" w:cs="Arial"/>
                <w:color w:val="A6A6A6"/>
                <w:sz w:val="22"/>
                <w:szCs w:val="22"/>
              </w:rPr>
            </w:pPr>
            <w:r w:rsidRPr="001B2020">
              <w:rPr>
                <w:rFonts w:ascii="Arial" w:hAnsi="Arial" w:cs="Arial"/>
                <w:color w:val="A6A6A6"/>
                <w:sz w:val="22"/>
                <w:szCs w:val="22"/>
              </w:rPr>
              <w:t>La preferencia de colores del cliente es azul marino y blanco, pero acepta propuestas.</w:t>
            </w:r>
          </w:p>
        </w:tc>
      </w:tr>
      <w:tr w:rsidR="00554294" w:rsidRPr="008C2396" w14:paraId="09BAF196" w14:textId="77777777" w:rsidTr="00BF4FB0">
        <w:trPr>
          <w:trHeight w:val="278"/>
        </w:trPr>
        <w:tc>
          <w:tcPr>
            <w:tcW w:w="10348" w:type="dxa"/>
            <w:shd w:val="clear" w:color="auto" w:fill="D9D9D9"/>
          </w:tcPr>
          <w:p w14:paraId="37246171" w14:textId="77777777" w:rsidR="00554294" w:rsidRPr="00225A94" w:rsidRDefault="00554294" w:rsidP="00554294">
            <w:pPr>
              <w:rPr>
                <w:rFonts w:ascii="Arial" w:hAnsi="Arial" w:cs="Arial"/>
                <w:b/>
                <w:color w:val="1B608B"/>
                <w:sz w:val="22"/>
                <w:szCs w:val="22"/>
              </w:rPr>
            </w:pPr>
            <w:r w:rsidRPr="00225A94">
              <w:rPr>
                <w:rFonts w:ascii="Arial" w:hAnsi="Arial" w:cs="Arial"/>
                <w:b/>
                <w:color w:val="1B608B"/>
                <w:sz w:val="22"/>
                <w:szCs w:val="22"/>
              </w:rPr>
              <w:t>Líder Funcional</w:t>
            </w:r>
          </w:p>
        </w:tc>
      </w:tr>
      <w:tr w:rsidR="00554294" w:rsidRPr="008C2396" w14:paraId="29976885" w14:textId="77777777" w:rsidTr="00FB43A7">
        <w:trPr>
          <w:trHeight w:val="1189"/>
        </w:trPr>
        <w:tc>
          <w:tcPr>
            <w:tcW w:w="10348" w:type="dxa"/>
            <w:shd w:val="clear" w:color="auto" w:fill="auto"/>
          </w:tcPr>
          <w:p w14:paraId="63D2D08C" w14:textId="0AC1FEF8" w:rsidR="00554294" w:rsidRPr="008C2396" w:rsidRDefault="001B2020" w:rsidP="00554294">
            <w:pPr>
              <w:rPr>
                <w:rFonts w:ascii="Arial" w:hAnsi="Arial" w:cs="Arial"/>
                <w:color w:val="A6A6A6"/>
                <w:sz w:val="22"/>
                <w:szCs w:val="22"/>
              </w:rPr>
            </w:pPr>
            <w:r>
              <w:rPr>
                <w:rFonts w:ascii="Arial" w:hAnsi="Arial" w:cs="Arial"/>
                <w:color w:val="A6A6A6"/>
                <w:sz w:val="22"/>
                <w:szCs w:val="22"/>
              </w:rPr>
              <w:t xml:space="preserve">El despacho de abogados FCC solicita al departamento de desarrollo un sistema web que les permita automatizar trámites en relación con las posibles demandas que quisieran realizar su cartera de clientes y posibles interesados. Para esto, es necesaria la construcción de un sitio web en complemento con un </w:t>
            </w:r>
            <w:proofErr w:type="spellStart"/>
            <w:r>
              <w:rPr>
                <w:rFonts w:ascii="Arial" w:hAnsi="Arial" w:cs="Arial"/>
                <w:color w:val="A6A6A6"/>
                <w:sz w:val="22"/>
                <w:szCs w:val="22"/>
              </w:rPr>
              <w:t>dashboard</w:t>
            </w:r>
            <w:proofErr w:type="spellEnd"/>
            <w:r>
              <w:rPr>
                <w:rFonts w:ascii="Arial" w:hAnsi="Arial" w:cs="Arial"/>
                <w:color w:val="A6A6A6"/>
                <w:sz w:val="22"/>
                <w:szCs w:val="22"/>
              </w:rPr>
              <w:t xml:space="preserve">, que permita gestionar un rol de usuarios y dar seguimiento a las demandas presentadas por los clientes. Dándoles la posibilidad de generar todo el tramite vía online, así como mantenerse informados sobre el proceso de cada una de sus solicitudes. </w:t>
            </w:r>
          </w:p>
        </w:tc>
      </w:tr>
    </w:tbl>
    <w:p w14:paraId="61566300" w14:textId="77777777" w:rsidR="00457C01" w:rsidRDefault="00457C01" w:rsidP="007650F9">
      <w:pPr>
        <w:pStyle w:val="Piedepgina"/>
        <w:tabs>
          <w:tab w:val="clear" w:pos="4252"/>
          <w:tab w:val="clear" w:pos="8504"/>
        </w:tabs>
        <w:spacing w:line="360" w:lineRule="auto"/>
        <w:jc w:val="both"/>
        <w:rPr>
          <w:rFonts w:ascii="Arial" w:hAnsi="Arial" w:cs="Arial"/>
          <w:b/>
          <w:bCs/>
          <w:sz w:val="22"/>
          <w:szCs w:val="22"/>
        </w:rPr>
      </w:pPr>
    </w:p>
    <w:p w14:paraId="6C1A6A2F" w14:textId="77777777" w:rsidR="00457C01" w:rsidRDefault="00457C01" w:rsidP="007650F9">
      <w:pPr>
        <w:pStyle w:val="Piedepgina"/>
        <w:tabs>
          <w:tab w:val="clear" w:pos="4252"/>
          <w:tab w:val="clear" w:pos="8504"/>
        </w:tabs>
        <w:spacing w:line="360" w:lineRule="auto"/>
        <w:jc w:val="both"/>
        <w:rPr>
          <w:rFonts w:ascii="Arial" w:hAnsi="Arial" w:cs="Arial"/>
          <w:b/>
          <w:bCs/>
          <w:sz w:val="22"/>
          <w:szCs w:val="22"/>
        </w:rPr>
      </w:pPr>
    </w:p>
    <w:p w14:paraId="5EE1927E" w14:textId="77777777" w:rsidR="00457C01" w:rsidRDefault="00457C01" w:rsidP="007650F9">
      <w:pPr>
        <w:pStyle w:val="Piedepgina"/>
        <w:tabs>
          <w:tab w:val="clear" w:pos="4252"/>
          <w:tab w:val="clear" w:pos="8504"/>
        </w:tabs>
        <w:spacing w:line="360" w:lineRule="auto"/>
        <w:jc w:val="both"/>
        <w:rPr>
          <w:rFonts w:ascii="Arial" w:hAnsi="Arial" w:cs="Arial"/>
          <w:b/>
          <w:bCs/>
          <w:sz w:val="22"/>
          <w:szCs w:val="22"/>
        </w:rPr>
      </w:pPr>
    </w:p>
    <w:p w14:paraId="2183C783" w14:textId="77777777" w:rsidR="00457C01" w:rsidRDefault="00457C01" w:rsidP="007650F9">
      <w:pPr>
        <w:pStyle w:val="Piedepgina"/>
        <w:tabs>
          <w:tab w:val="clear" w:pos="4252"/>
          <w:tab w:val="clear" w:pos="8504"/>
        </w:tabs>
        <w:spacing w:line="360" w:lineRule="auto"/>
        <w:jc w:val="both"/>
        <w:rPr>
          <w:rFonts w:ascii="Arial" w:hAnsi="Arial" w:cs="Arial"/>
          <w:b/>
          <w:bCs/>
          <w:sz w:val="22"/>
          <w:szCs w:val="22"/>
        </w:rPr>
      </w:pPr>
    </w:p>
    <w:p w14:paraId="788B056F" w14:textId="0EBDC6E4"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w:t>
      </w:r>
      <w:r w:rsidR="00EC5492" w:rsidRPr="008C2396">
        <w:rPr>
          <w:rFonts w:ascii="Arial" w:hAnsi="Arial" w:cs="Arial"/>
          <w:b/>
          <w:bCs/>
          <w:sz w:val="22"/>
          <w:szCs w:val="22"/>
        </w:rPr>
        <w:t>Ó</w:t>
      </w:r>
      <w:r w:rsidRPr="008C2396">
        <w:rPr>
          <w:rFonts w:ascii="Arial" w:hAnsi="Arial" w:cs="Arial"/>
          <w:b/>
          <w:bCs/>
          <w:sz w:val="22"/>
          <w:szCs w:val="22"/>
        </w:rPr>
        <w:t>N:</w:t>
      </w:r>
    </w:p>
    <w:p w14:paraId="085C71A8"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p>
    <w:p w14:paraId="5D80F719" w14:textId="75A84B2F" w:rsidR="007650F9" w:rsidRPr="008C2396" w:rsidRDefault="00CD4C0B" w:rsidP="007650F9">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04320" behindDoc="0" locked="0" layoutInCell="1" allowOverlap="1" wp14:anchorId="09BE6F53" wp14:editId="7F4E3085">
                <wp:simplePos x="0" y="0"/>
                <wp:positionH relativeFrom="column">
                  <wp:posOffset>3382645</wp:posOffset>
                </wp:positionH>
                <wp:positionV relativeFrom="paragraph">
                  <wp:posOffset>-210820</wp:posOffset>
                </wp:positionV>
                <wp:extent cx="1874830" cy="777875"/>
                <wp:effectExtent l="57150" t="38100" r="49530" b="41275"/>
                <wp:wrapNone/>
                <wp:docPr id="53" name="Entrada de lápiz 53"/>
                <wp:cNvGraphicFramePr/>
                <a:graphic xmlns:a="http://schemas.openxmlformats.org/drawingml/2006/main">
                  <a:graphicData uri="http://schemas.microsoft.com/office/word/2010/wordprocessingInk">
                    <w14:contentPart bwMode="auto" r:id="rId8">
                      <w14:nvContentPartPr>
                        <w14:cNvContentPartPr/>
                      </w14:nvContentPartPr>
                      <w14:xfrm>
                        <a:off x="0" y="0"/>
                        <a:ext cx="1874830" cy="777875"/>
                      </w14:xfrm>
                    </w14:contentPart>
                  </a:graphicData>
                </a:graphic>
              </wp:anchor>
            </w:drawing>
          </mc:Choice>
          <mc:Fallback>
            <w:pict>
              <v:shapetype w14:anchorId="11EC07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3" o:spid="_x0000_s1026" type="#_x0000_t75" style="position:absolute;margin-left:265.65pt;margin-top:-17.3pt;width:149pt;height:62.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">
                <v:imagedata r:id="rId9" o:title=""/>
              </v:shape>
            </w:pict>
          </mc:Fallback>
        </mc:AlternateContent>
      </w:r>
      <w:r>
        <w:rPr>
          <w:rFonts w:ascii="Arial" w:hAnsi="Arial" w:cs="Arial"/>
          <w:b/>
          <w:bCs/>
          <w:noProof/>
          <w:sz w:val="22"/>
          <w:szCs w:val="22"/>
        </w:rPr>
        <mc:AlternateContent>
          <mc:Choice Requires="wpi">
            <w:drawing>
              <wp:anchor distT="0" distB="0" distL="114300" distR="114300" simplePos="0" relativeHeight="251698176" behindDoc="0" locked="0" layoutInCell="1" allowOverlap="1" wp14:anchorId="02FFD724" wp14:editId="1284970E">
                <wp:simplePos x="0" y="0"/>
                <wp:positionH relativeFrom="column">
                  <wp:posOffset>3138170</wp:posOffset>
                </wp:positionH>
                <wp:positionV relativeFrom="paragraph">
                  <wp:posOffset>-157480</wp:posOffset>
                </wp:positionV>
                <wp:extent cx="1387390" cy="675640"/>
                <wp:effectExtent l="38100" t="38100" r="22860" b="48260"/>
                <wp:wrapNone/>
                <wp:docPr id="44" name="Entrada de lápiz 44"/>
                <wp:cNvGraphicFramePr/>
                <a:graphic xmlns:a="http://schemas.openxmlformats.org/drawingml/2006/main">
                  <a:graphicData uri="http://schemas.microsoft.com/office/word/2010/wordprocessingInk">
                    <w14:contentPart bwMode="auto" r:id="rId10">
                      <w14:nvContentPartPr>
                        <w14:cNvContentPartPr/>
                      </w14:nvContentPartPr>
                      <w14:xfrm>
                        <a:off x="0" y="0"/>
                        <a:ext cx="1387390" cy="675640"/>
                      </w14:xfrm>
                    </w14:contentPart>
                  </a:graphicData>
                </a:graphic>
              </wp:anchor>
            </w:drawing>
          </mc:Choice>
          <mc:Fallback>
            <w:pict>
              <v:shape w14:anchorId="62AA4E70" id="Entrada de lápiz 44" o:spid="_x0000_s1026" type="#_x0000_t75" style="position:absolute;margin-left:246.4pt;margin-top:-13.1pt;width:110.7pt;height:54.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">
                <v:imagedata r:id="rId11" o:title=""/>
              </v:shape>
            </w:pict>
          </mc:Fallback>
        </mc:AlternateContent>
      </w:r>
      <w:r>
        <w:rPr>
          <w:rFonts w:ascii="Arial" w:hAnsi="Arial" w:cs="Arial"/>
          <w:b/>
          <w:bCs/>
          <w:noProof/>
          <w:sz w:val="22"/>
          <w:szCs w:val="22"/>
        </w:rPr>
        <mc:AlternateContent>
          <mc:Choice Requires="wpi">
            <w:drawing>
              <wp:anchor distT="0" distB="0" distL="114300" distR="114300" simplePos="0" relativeHeight="251682816" behindDoc="0" locked="0" layoutInCell="1" allowOverlap="1" wp14:anchorId="2901DA6D" wp14:editId="5A5E7867">
                <wp:simplePos x="0" y="0"/>
                <wp:positionH relativeFrom="column">
                  <wp:posOffset>481965</wp:posOffset>
                </wp:positionH>
                <wp:positionV relativeFrom="paragraph">
                  <wp:posOffset>-278765</wp:posOffset>
                </wp:positionV>
                <wp:extent cx="1891030" cy="658495"/>
                <wp:effectExtent l="38100" t="38100" r="52070" b="46355"/>
                <wp:wrapNone/>
                <wp:docPr id="29" name="Entrada de lápiz 29"/>
                <wp:cNvGraphicFramePr/>
                <a:graphic xmlns:a="http://schemas.openxmlformats.org/drawingml/2006/main">
                  <a:graphicData uri="http://schemas.microsoft.com/office/word/2010/wordprocessingInk">
                    <w14:contentPart bwMode="auto" r:id="rId12">
                      <w14:nvContentPartPr>
                        <w14:cNvContentPartPr/>
                      </w14:nvContentPartPr>
                      <w14:xfrm>
                        <a:off x="0" y="0"/>
                        <a:ext cx="1891030" cy="658495"/>
                      </w14:xfrm>
                    </w14:contentPart>
                  </a:graphicData>
                </a:graphic>
              </wp:anchor>
            </w:drawing>
          </mc:Choice>
          <mc:Fallback>
            <w:pict>
              <v:shape w14:anchorId="760B7A43" id="Entrada de lápiz 29" o:spid="_x0000_s1026" type="#_x0000_t75" style="position:absolute;margin-left:37.25pt;margin-top:-22.65pt;width:150.3pt;height:5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">
                <v:imagedata r:id="rId13" o:title=""/>
              </v:shape>
            </w:pict>
          </mc:Fallback>
        </mc:AlternateContent>
      </w:r>
      <w:r>
        <w:rPr>
          <w:rFonts w:ascii="Arial" w:hAnsi="Arial" w:cs="Arial"/>
          <w:b/>
          <w:bCs/>
          <w:noProof/>
          <w:sz w:val="22"/>
          <w:szCs w:val="22"/>
        </w:rPr>
        <mc:AlternateContent>
          <mc:Choice Requires="wpi">
            <w:drawing>
              <wp:anchor distT="0" distB="0" distL="114300" distR="114300" simplePos="0" relativeHeight="251679744" behindDoc="0" locked="0" layoutInCell="1" allowOverlap="1" wp14:anchorId="31205921" wp14:editId="5F62D011">
                <wp:simplePos x="0" y="0"/>
                <wp:positionH relativeFrom="column">
                  <wp:posOffset>630555</wp:posOffset>
                </wp:positionH>
                <wp:positionV relativeFrom="paragraph">
                  <wp:posOffset>-267970</wp:posOffset>
                </wp:positionV>
                <wp:extent cx="847890" cy="702945"/>
                <wp:effectExtent l="38100" t="38100" r="47625" b="40005"/>
                <wp:wrapNone/>
                <wp:docPr id="24" name="Entrada de lápiz 24"/>
                <wp:cNvGraphicFramePr/>
                <a:graphic xmlns:a="http://schemas.openxmlformats.org/drawingml/2006/main">
                  <a:graphicData uri="http://schemas.microsoft.com/office/word/2010/wordprocessingInk">
                    <w14:contentPart bwMode="auto" r:id="rId14">
                      <w14:nvContentPartPr>
                        <w14:cNvContentPartPr/>
                      </w14:nvContentPartPr>
                      <w14:xfrm>
                        <a:off x="0" y="0"/>
                        <a:ext cx="847890" cy="702945"/>
                      </w14:xfrm>
                    </w14:contentPart>
                  </a:graphicData>
                </a:graphic>
              </wp:anchor>
            </w:drawing>
          </mc:Choice>
          <mc:Fallback>
            <w:pict>
              <v:shape w14:anchorId="13002DCF" id="Entrada de lápiz 24" o:spid="_x0000_s1026" type="#_x0000_t75" style="position:absolute;margin-left:48.95pt;margin-top:-21.8pt;width:68.15pt;height:56.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">
                <v:imagedata r:id="rId15" o:title=""/>
              </v:shape>
            </w:pict>
          </mc:Fallback>
        </mc:AlternateContent>
      </w:r>
      <w:r>
        <w:rPr>
          <w:rFonts w:ascii="Arial" w:hAnsi="Arial" w:cs="Arial"/>
          <w:b/>
          <w:bCs/>
          <w:sz w:val="22"/>
          <w:szCs w:val="22"/>
        </w:rPr>
        <w:softHyphen/>
      </w:r>
    </w:p>
    <w:p w14:paraId="37945558" w14:textId="540D4194" w:rsidR="007650F9" w:rsidRPr="008C2396" w:rsidRDefault="00CD4C0B" w:rsidP="007650F9">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671552" behindDoc="0" locked="0" layoutInCell="1" allowOverlap="1" wp14:anchorId="53CE8751" wp14:editId="0AB6F91B">
                <wp:simplePos x="0" y="0"/>
                <wp:positionH relativeFrom="column">
                  <wp:posOffset>-135890</wp:posOffset>
                </wp:positionH>
                <wp:positionV relativeFrom="paragraph">
                  <wp:posOffset>-219075</wp:posOffset>
                </wp:positionV>
                <wp:extent cx="860345" cy="577215"/>
                <wp:effectExtent l="38100" t="38100" r="54610" b="51435"/>
                <wp:wrapNone/>
                <wp:docPr id="16" name="Entrada de lápiz 16"/>
                <wp:cNvGraphicFramePr/>
                <a:graphic xmlns:a="http://schemas.openxmlformats.org/drawingml/2006/main">
                  <a:graphicData uri="http://schemas.microsoft.com/office/word/2010/wordprocessingInk">
                    <w14:contentPart bwMode="auto" r:id="rId16">
                      <w14:nvContentPartPr>
                        <w14:cNvContentPartPr/>
                      </w14:nvContentPartPr>
                      <w14:xfrm>
                        <a:off x="0" y="0"/>
                        <a:ext cx="860345" cy="577215"/>
                      </w14:xfrm>
                    </w14:contentPart>
                  </a:graphicData>
                </a:graphic>
              </wp:anchor>
            </w:drawing>
          </mc:Choice>
          <mc:Fallback>
            <w:pict>
              <v:shape w14:anchorId="407D1192" id="Entrada de lápiz 16" o:spid="_x0000_s1026" type="#_x0000_t75" style="position:absolute;margin-left:-11.4pt;margin-top:-17.95pt;width:69.2pt;height:46.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">
                <v:imagedata r:id="rId17" o:title=""/>
              </v:shape>
            </w:pict>
          </mc:Fallback>
        </mc:AlternateContent>
      </w:r>
      <w:r w:rsidR="007650F9" w:rsidRPr="008C2396">
        <w:rPr>
          <w:rFonts w:ascii="Arial" w:hAnsi="Arial" w:cs="Arial"/>
          <w:b/>
          <w:bCs/>
          <w:sz w:val="22"/>
          <w:szCs w:val="22"/>
        </w:rPr>
        <w:t>_______________________________</w:t>
      </w:r>
      <w:r w:rsidR="00E45C7F" w:rsidRPr="008C2396">
        <w:rPr>
          <w:rFonts w:ascii="Arial" w:hAnsi="Arial" w:cs="Arial"/>
          <w:b/>
          <w:bCs/>
          <w:sz w:val="22"/>
          <w:szCs w:val="22"/>
        </w:rPr>
        <w:t>_</w:t>
      </w:r>
      <w:r w:rsidR="00E45C7F" w:rsidRPr="008C2396">
        <w:rPr>
          <w:rFonts w:ascii="Arial" w:hAnsi="Arial" w:cs="Arial"/>
          <w:b/>
          <w:bCs/>
          <w:sz w:val="22"/>
          <w:szCs w:val="22"/>
        </w:rPr>
        <w:tab/>
        <w:t xml:space="preserve">         </w:t>
      </w:r>
      <w:r w:rsidR="007650F9" w:rsidRPr="008C2396">
        <w:rPr>
          <w:rFonts w:ascii="Arial" w:hAnsi="Arial" w:cs="Arial"/>
          <w:b/>
          <w:bCs/>
          <w:sz w:val="22"/>
          <w:szCs w:val="22"/>
        </w:rPr>
        <w:t>_____________________________</w:t>
      </w:r>
      <w:r w:rsidR="00E45C7F" w:rsidRPr="008C2396">
        <w:rPr>
          <w:rFonts w:ascii="Arial" w:hAnsi="Arial" w:cs="Arial"/>
          <w:b/>
          <w:bCs/>
          <w:sz w:val="22"/>
          <w:szCs w:val="22"/>
        </w:rPr>
        <w:t>__</w:t>
      </w:r>
    </w:p>
    <w:p w14:paraId="509AF3F3" w14:textId="106AC9C0" w:rsidR="007650F9" w:rsidRPr="008C2396" w:rsidRDefault="00C6629E" w:rsidP="007650F9">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 xml:space="preserve">Lic. Fernando Carillo Castañeda.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Alma Alejandra Hernández Jiménez</w:t>
      </w:r>
    </w:p>
    <w:p w14:paraId="638D8917" w14:textId="044B2BFA" w:rsidR="00CF1DBE" w:rsidRPr="008C2396" w:rsidRDefault="005D660F" w:rsidP="002C1CC6">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Despacho de Abogados F.C.C</w:t>
      </w:r>
      <w:r w:rsidR="00115130" w:rsidRPr="008C2396">
        <w:rPr>
          <w:rFonts w:ascii="Arial" w:hAnsi="Arial" w:cs="Arial"/>
          <w:b/>
          <w:bCs/>
          <w:sz w:val="22"/>
          <w:szCs w:val="22"/>
        </w:rPr>
        <w:tab/>
      </w:r>
      <w:r w:rsidR="00115130" w:rsidRPr="008C2396">
        <w:rPr>
          <w:rFonts w:ascii="Arial" w:hAnsi="Arial" w:cs="Arial"/>
          <w:b/>
          <w:bCs/>
          <w:sz w:val="22"/>
          <w:szCs w:val="22"/>
        </w:rPr>
        <w:tab/>
        <w:t xml:space="preserve">         </w:t>
      </w:r>
      <w:r w:rsidR="00C16587" w:rsidRPr="008C2396">
        <w:rPr>
          <w:rFonts w:ascii="Arial" w:hAnsi="Arial" w:cs="Arial"/>
          <w:b/>
          <w:bCs/>
          <w:sz w:val="22"/>
          <w:szCs w:val="22"/>
        </w:rPr>
        <w:t xml:space="preserve">Oficina </w:t>
      </w:r>
      <w:r w:rsidR="0008714F" w:rsidRPr="008C2396">
        <w:rPr>
          <w:rFonts w:ascii="Arial" w:hAnsi="Arial" w:cs="Arial"/>
          <w:b/>
          <w:bCs/>
          <w:sz w:val="22"/>
          <w:szCs w:val="22"/>
        </w:rPr>
        <w:t>Tecnología</w:t>
      </w:r>
      <w:r w:rsidR="00115130" w:rsidRPr="008C2396">
        <w:rPr>
          <w:rFonts w:ascii="Arial" w:hAnsi="Arial" w:cs="Arial"/>
          <w:b/>
          <w:bCs/>
          <w:sz w:val="22"/>
          <w:szCs w:val="22"/>
        </w:rPr>
        <w:t>s</w:t>
      </w:r>
      <w:r w:rsidR="0008714F" w:rsidRPr="008C2396">
        <w:rPr>
          <w:rFonts w:ascii="Arial" w:hAnsi="Arial" w:cs="Arial"/>
          <w:b/>
          <w:bCs/>
          <w:sz w:val="22"/>
          <w:szCs w:val="22"/>
        </w:rPr>
        <w:t xml:space="preserve"> de la Información</w:t>
      </w:r>
    </w:p>
    <w:p w14:paraId="47D13310" w14:textId="77777777" w:rsidR="00775673" w:rsidRPr="008C2396" w:rsidRDefault="00775673" w:rsidP="002C1CC6">
      <w:pPr>
        <w:pStyle w:val="Piedepgina"/>
        <w:tabs>
          <w:tab w:val="clear" w:pos="4252"/>
          <w:tab w:val="clear" w:pos="8504"/>
        </w:tabs>
        <w:spacing w:line="360" w:lineRule="auto"/>
        <w:jc w:val="both"/>
        <w:rPr>
          <w:rFonts w:ascii="Arial" w:hAnsi="Arial" w:cs="Arial"/>
          <w:b/>
          <w:bCs/>
          <w:sz w:val="22"/>
          <w:szCs w:val="22"/>
        </w:rPr>
      </w:pPr>
    </w:p>
    <w:p w14:paraId="3FA0C262" w14:textId="77777777" w:rsidR="00933F02" w:rsidRPr="008C2396" w:rsidRDefault="00C758C6" w:rsidP="0050044E">
      <w:pPr>
        <w:pStyle w:val="Ttulo1"/>
        <w:rPr>
          <w:rFonts w:cs="Arial"/>
        </w:rPr>
      </w:pPr>
      <w:bookmarkStart w:id="2" w:name="_Toc532221776"/>
      <w:r w:rsidRPr="008C2396">
        <w:rPr>
          <w:rFonts w:cs="Arial"/>
        </w:rPr>
        <w:lastRenderedPageBreak/>
        <w:t>ANALISIS</w:t>
      </w:r>
      <w:r w:rsidR="00933F02" w:rsidRPr="008C2396">
        <w:rPr>
          <w:rFonts w:cs="Arial"/>
        </w:rPr>
        <w:t xml:space="preserve"> DE </w:t>
      </w:r>
      <w:r w:rsidR="00033CDA" w:rsidRPr="008C2396">
        <w:rPr>
          <w:rFonts w:cs="Arial"/>
        </w:rPr>
        <w:t>REQUISITOS</w:t>
      </w:r>
      <w:r w:rsidR="001E6230" w:rsidRPr="008C2396">
        <w:rPr>
          <w:rFonts w:cs="Arial"/>
        </w:rPr>
        <w:t xml:space="preserve"> Y REQUERIMIENTOS</w:t>
      </w:r>
      <w:bookmarkEnd w:id="2"/>
      <w:r w:rsidR="00950088" w:rsidRPr="008C2396">
        <w:rPr>
          <w:rFonts w:cs="Arial"/>
        </w:rPr>
        <w:t xml:space="preserve"> </w:t>
      </w:r>
    </w:p>
    <w:p w14:paraId="154DEDB7" w14:textId="77777777" w:rsidR="0008714F" w:rsidRPr="008C2396" w:rsidRDefault="0008714F" w:rsidP="0008714F">
      <w:pPr>
        <w:jc w:val="center"/>
        <w:rPr>
          <w:rFonts w:ascii="Arial" w:hAnsi="Arial" w:cs="Arial"/>
          <w:b/>
          <w:sz w:val="28"/>
          <w:szCs w:val="28"/>
        </w:rPr>
      </w:pPr>
    </w:p>
    <w:tbl>
      <w:tblPr>
        <w:tblW w:w="105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5"/>
        <w:gridCol w:w="1722"/>
        <w:gridCol w:w="1264"/>
        <w:gridCol w:w="1662"/>
        <w:gridCol w:w="1395"/>
        <w:gridCol w:w="1891"/>
      </w:tblGrid>
      <w:tr w:rsidR="00752596" w:rsidRPr="008C2396" w14:paraId="65126CC0" w14:textId="77777777" w:rsidTr="00225A94">
        <w:trPr>
          <w:trHeight w:val="182"/>
        </w:trPr>
        <w:tc>
          <w:tcPr>
            <w:tcW w:w="2836" w:type="dxa"/>
            <w:shd w:val="clear" w:color="auto" w:fill="1B608B"/>
            <w:vAlign w:val="center"/>
          </w:tcPr>
          <w:p w14:paraId="69A53D3A" w14:textId="77777777" w:rsidR="00752596" w:rsidRPr="00BF4FB0" w:rsidRDefault="00752596" w:rsidP="00C7124A">
            <w:pPr>
              <w:rPr>
                <w:rFonts w:ascii="Arial" w:hAnsi="Arial" w:cs="Arial"/>
                <w:b/>
                <w:color w:val="FFFFFF"/>
                <w:sz w:val="22"/>
                <w:szCs w:val="22"/>
              </w:rPr>
            </w:pPr>
            <w:r w:rsidRPr="00BF4FB0">
              <w:rPr>
                <w:rFonts w:ascii="Arial" w:hAnsi="Arial" w:cs="Arial"/>
                <w:b/>
                <w:color w:val="FFFFFF"/>
                <w:sz w:val="22"/>
                <w:szCs w:val="22"/>
              </w:rPr>
              <w:t>Fecha Inicio</w:t>
            </w:r>
          </w:p>
        </w:tc>
        <w:tc>
          <w:tcPr>
            <w:tcW w:w="3157" w:type="dxa"/>
            <w:gridSpan w:val="2"/>
            <w:shd w:val="clear" w:color="auto" w:fill="FFFFFF"/>
          </w:tcPr>
          <w:p w14:paraId="032AB94F" w14:textId="77777777" w:rsidR="00752596" w:rsidRPr="008C2396" w:rsidRDefault="00752596" w:rsidP="00CF1DBE">
            <w:pPr>
              <w:jc w:val="center"/>
              <w:rPr>
                <w:rFonts w:ascii="Arial" w:hAnsi="Arial" w:cs="Arial"/>
                <w:b/>
                <w:color w:val="D9D9D9"/>
                <w:sz w:val="22"/>
                <w:szCs w:val="22"/>
              </w:rPr>
            </w:pPr>
            <w:r w:rsidRPr="008C2396">
              <w:rPr>
                <w:rFonts w:ascii="Arial" w:hAnsi="Arial" w:cs="Arial"/>
                <w:b/>
                <w:color w:val="D9D9D9"/>
                <w:sz w:val="22"/>
                <w:szCs w:val="22"/>
              </w:rPr>
              <w:t>DD/MM//AAAA</w:t>
            </w:r>
          </w:p>
        </w:tc>
        <w:tc>
          <w:tcPr>
            <w:tcW w:w="1662" w:type="dxa"/>
            <w:shd w:val="clear" w:color="auto" w:fill="1B608B"/>
          </w:tcPr>
          <w:p w14:paraId="1913BA02" w14:textId="77777777" w:rsidR="00752596" w:rsidRPr="00BF4FB0" w:rsidRDefault="00752596" w:rsidP="00C7124A">
            <w:pPr>
              <w:rPr>
                <w:rFonts w:ascii="Arial" w:hAnsi="Arial" w:cs="Arial"/>
                <w:b/>
                <w:color w:val="FFFFFF"/>
                <w:sz w:val="22"/>
                <w:szCs w:val="22"/>
              </w:rPr>
            </w:pPr>
            <w:r w:rsidRPr="00BF4FB0">
              <w:rPr>
                <w:rFonts w:ascii="Arial" w:hAnsi="Arial" w:cs="Arial"/>
                <w:b/>
                <w:color w:val="FFFFFF"/>
                <w:sz w:val="22"/>
                <w:szCs w:val="22"/>
              </w:rPr>
              <w:t>Fecha Final</w:t>
            </w:r>
          </w:p>
        </w:tc>
        <w:tc>
          <w:tcPr>
            <w:tcW w:w="2864" w:type="dxa"/>
            <w:gridSpan w:val="2"/>
            <w:shd w:val="clear" w:color="auto" w:fill="FFFFFF"/>
          </w:tcPr>
          <w:p w14:paraId="24D39BF3" w14:textId="77777777" w:rsidR="00752596" w:rsidRPr="008C2396" w:rsidRDefault="00752596" w:rsidP="00CF1DBE">
            <w:pPr>
              <w:jc w:val="center"/>
              <w:rPr>
                <w:rFonts w:ascii="Arial" w:hAnsi="Arial" w:cs="Arial"/>
                <w:b/>
                <w:color w:val="D9D9D9"/>
                <w:sz w:val="22"/>
                <w:szCs w:val="22"/>
              </w:rPr>
            </w:pPr>
            <w:r w:rsidRPr="008C2396">
              <w:rPr>
                <w:rFonts w:ascii="Arial" w:hAnsi="Arial" w:cs="Arial"/>
                <w:b/>
                <w:color w:val="D9D9D9"/>
                <w:sz w:val="22"/>
                <w:szCs w:val="22"/>
              </w:rPr>
              <w:t>DD/MM//AAAA</w:t>
            </w:r>
          </w:p>
        </w:tc>
      </w:tr>
      <w:tr w:rsidR="00C5127D" w:rsidRPr="008C2396" w14:paraId="34956D69" w14:textId="77777777" w:rsidTr="00225A94">
        <w:trPr>
          <w:trHeight w:val="230"/>
        </w:trPr>
        <w:tc>
          <w:tcPr>
            <w:tcW w:w="10519" w:type="dxa"/>
            <w:gridSpan w:val="6"/>
            <w:shd w:val="clear" w:color="auto" w:fill="1B608B"/>
            <w:vAlign w:val="center"/>
          </w:tcPr>
          <w:p w14:paraId="0EE2F9CA" w14:textId="77777777" w:rsidR="00C5127D" w:rsidRPr="00BF4FB0" w:rsidRDefault="00C5127D" w:rsidP="0031230D">
            <w:pPr>
              <w:jc w:val="center"/>
              <w:rPr>
                <w:rFonts w:ascii="Arial" w:hAnsi="Arial" w:cs="Arial"/>
                <w:b/>
                <w:color w:val="FFFFFF"/>
                <w:sz w:val="22"/>
                <w:szCs w:val="22"/>
              </w:rPr>
            </w:pPr>
            <w:r w:rsidRPr="00BF4FB0">
              <w:rPr>
                <w:rFonts w:ascii="Arial" w:hAnsi="Arial" w:cs="Arial"/>
                <w:b/>
                <w:color w:val="FFFFFF"/>
                <w:sz w:val="22"/>
                <w:szCs w:val="22"/>
              </w:rPr>
              <w:t>Modelamiento de Negocio</w:t>
            </w:r>
          </w:p>
        </w:tc>
      </w:tr>
      <w:tr w:rsidR="00C5127D" w:rsidRPr="008C2396" w14:paraId="1D82A83E" w14:textId="77777777" w:rsidTr="00287554">
        <w:trPr>
          <w:trHeight w:val="1578"/>
        </w:trPr>
        <w:tc>
          <w:tcPr>
            <w:tcW w:w="10519" w:type="dxa"/>
            <w:gridSpan w:val="6"/>
            <w:shd w:val="clear" w:color="auto" w:fill="FFFFFF"/>
            <w:vAlign w:val="center"/>
          </w:tcPr>
          <w:p w14:paraId="6393235E" w14:textId="77777777" w:rsidR="00C5127D" w:rsidRPr="008C2396" w:rsidRDefault="00C5127D" w:rsidP="0031230D">
            <w:pPr>
              <w:rPr>
                <w:rFonts w:ascii="Arial" w:hAnsi="Arial" w:cs="Arial"/>
                <w:color w:val="A6A6A6"/>
                <w:sz w:val="22"/>
                <w:szCs w:val="22"/>
              </w:rPr>
            </w:pPr>
            <w:r w:rsidRPr="008C2396">
              <w:rPr>
                <w:rFonts w:ascii="Arial" w:hAnsi="Arial" w:cs="Arial"/>
                <w:color w:val="A6A6A6"/>
                <w:sz w:val="22"/>
                <w:szCs w:val="22"/>
              </w:rPr>
              <w:t>Especifique un diagrama de negocio que permita entender con claridad que parte del negocio se incluye o se modifica con la solución del requerimiento.</w:t>
            </w:r>
          </w:p>
          <w:p w14:paraId="1EC0BF44" w14:textId="77777777" w:rsidR="00C5127D" w:rsidRPr="008C2396" w:rsidRDefault="00C5127D" w:rsidP="0031230D">
            <w:pPr>
              <w:rPr>
                <w:rFonts w:ascii="Arial" w:hAnsi="Arial" w:cs="Arial"/>
                <w:color w:val="A6A6A6"/>
                <w:sz w:val="22"/>
                <w:szCs w:val="22"/>
              </w:rPr>
            </w:pPr>
            <w:r w:rsidRPr="008C2396">
              <w:rPr>
                <w:rFonts w:ascii="Arial" w:hAnsi="Arial" w:cs="Arial"/>
                <w:color w:val="A6A6A6"/>
                <w:sz w:val="22"/>
                <w:szCs w:val="22"/>
              </w:rPr>
              <w:t xml:space="preserve">Se sugiere para esta tarea utilice diagramas BPM, diagramas de actividades, o diagramas </w:t>
            </w:r>
            <w:r w:rsidR="000F7C05" w:rsidRPr="008C2396">
              <w:rPr>
                <w:rFonts w:ascii="Arial" w:hAnsi="Arial" w:cs="Arial"/>
                <w:color w:val="A6A6A6"/>
                <w:sz w:val="22"/>
                <w:szCs w:val="22"/>
              </w:rPr>
              <w:t>a</w:t>
            </w:r>
            <w:r w:rsidRPr="008C2396">
              <w:rPr>
                <w:rFonts w:ascii="Arial" w:hAnsi="Arial" w:cs="Arial"/>
                <w:color w:val="A6A6A6"/>
                <w:sz w:val="22"/>
                <w:szCs w:val="22"/>
              </w:rPr>
              <w:t>d</w:t>
            </w:r>
            <w:r w:rsidR="00243844" w:rsidRPr="008C2396">
              <w:rPr>
                <w:rFonts w:ascii="Arial" w:hAnsi="Arial" w:cs="Arial"/>
                <w:color w:val="A6A6A6"/>
                <w:sz w:val="22"/>
                <w:szCs w:val="22"/>
              </w:rPr>
              <w:t xml:space="preserve"> </w:t>
            </w:r>
            <w:r w:rsidRPr="008C2396">
              <w:rPr>
                <w:rFonts w:ascii="Arial" w:hAnsi="Arial" w:cs="Arial"/>
                <w:color w:val="A6A6A6"/>
                <w:sz w:val="22"/>
                <w:szCs w:val="22"/>
              </w:rPr>
              <w:t>hoc</w:t>
            </w:r>
            <w:r w:rsidR="009E4807" w:rsidRPr="008C2396">
              <w:rPr>
                <w:rFonts w:ascii="Arial" w:hAnsi="Arial" w:cs="Arial"/>
                <w:color w:val="A6A6A6"/>
                <w:sz w:val="22"/>
                <w:szCs w:val="22"/>
              </w:rPr>
              <w:t xml:space="preserve"> (</w:t>
            </w:r>
            <w:r w:rsidR="00C6015C" w:rsidRPr="008C2396">
              <w:rPr>
                <w:rFonts w:ascii="Arial" w:hAnsi="Arial" w:cs="Arial"/>
                <w:color w:val="A6A6A6"/>
                <w:sz w:val="22"/>
                <w:szCs w:val="22"/>
              </w:rPr>
              <w:t>boceto</w:t>
            </w:r>
            <w:r w:rsidR="009E4807" w:rsidRPr="008C2396">
              <w:rPr>
                <w:rFonts w:ascii="Arial" w:hAnsi="Arial" w:cs="Arial"/>
                <w:color w:val="A6A6A6"/>
                <w:sz w:val="22"/>
                <w:szCs w:val="22"/>
              </w:rPr>
              <w:t>)</w:t>
            </w:r>
            <w:r w:rsidRPr="008C2396">
              <w:rPr>
                <w:rFonts w:ascii="Arial" w:hAnsi="Arial" w:cs="Arial"/>
                <w:color w:val="A6A6A6"/>
                <w:sz w:val="22"/>
                <w:szCs w:val="22"/>
              </w:rPr>
              <w:t>.</w:t>
            </w:r>
          </w:p>
          <w:p w14:paraId="63765FAE" w14:textId="77777777" w:rsidR="00E442EC" w:rsidRPr="008C2396" w:rsidRDefault="00E442EC" w:rsidP="0031230D">
            <w:pPr>
              <w:rPr>
                <w:rFonts w:ascii="Arial" w:hAnsi="Arial" w:cs="Arial"/>
                <w:b/>
                <w:color w:val="A6A6A6"/>
                <w:sz w:val="22"/>
                <w:szCs w:val="22"/>
              </w:rPr>
            </w:pPr>
          </w:p>
          <w:p w14:paraId="4F417718" w14:textId="52064BA5" w:rsidR="00E442EC" w:rsidRPr="008C2396" w:rsidRDefault="00B02ACB" w:rsidP="00235D56">
            <w:pPr>
              <w:jc w:val="center"/>
              <w:rPr>
                <w:rFonts w:ascii="Arial" w:hAnsi="Arial" w:cs="Arial"/>
                <w:b/>
                <w:color w:val="A6A6A6"/>
                <w:sz w:val="22"/>
                <w:szCs w:val="22"/>
              </w:rPr>
            </w:pPr>
            <w:r w:rsidRPr="008C2396">
              <w:rPr>
                <w:rFonts w:ascii="Arial" w:hAnsi="Arial" w:cs="Arial"/>
                <w:b/>
                <w:noProof/>
                <w:sz w:val="22"/>
                <w:szCs w:val="22"/>
              </w:rPr>
              <w:drawing>
                <wp:inline distT="0" distB="0" distL="0" distR="0" wp14:anchorId="35EC2232" wp14:editId="6121354A">
                  <wp:extent cx="3296920" cy="1705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6920" cy="1705610"/>
                          </a:xfrm>
                          <a:prstGeom prst="rect">
                            <a:avLst/>
                          </a:prstGeom>
                          <a:noFill/>
                          <a:ln>
                            <a:noFill/>
                          </a:ln>
                        </pic:spPr>
                      </pic:pic>
                    </a:graphicData>
                  </a:graphic>
                </wp:inline>
              </w:drawing>
            </w:r>
          </w:p>
        </w:tc>
      </w:tr>
      <w:tr w:rsidR="00C5127D" w:rsidRPr="008C2396" w14:paraId="2EBB06EA" w14:textId="77777777" w:rsidTr="00225A94">
        <w:trPr>
          <w:trHeight w:val="182"/>
        </w:trPr>
        <w:tc>
          <w:tcPr>
            <w:tcW w:w="10519" w:type="dxa"/>
            <w:gridSpan w:val="6"/>
            <w:shd w:val="clear" w:color="auto" w:fill="1B608B"/>
            <w:vAlign w:val="center"/>
          </w:tcPr>
          <w:p w14:paraId="387D01CE" w14:textId="77777777" w:rsidR="00C5127D" w:rsidRPr="00BF4FB0" w:rsidRDefault="00C5127D" w:rsidP="0031230D">
            <w:pPr>
              <w:jc w:val="center"/>
              <w:rPr>
                <w:rFonts w:ascii="Arial" w:hAnsi="Arial" w:cs="Arial"/>
                <w:b/>
                <w:color w:val="FFFFFF"/>
                <w:sz w:val="22"/>
                <w:szCs w:val="22"/>
              </w:rPr>
            </w:pPr>
            <w:r w:rsidRPr="00BF4FB0">
              <w:rPr>
                <w:rFonts w:ascii="Arial" w:hAnsi="Arial" w:cs="Arial"/>
                <w:b/>
                <w:color w:val="FFFFFF"/>
                <w:sz w:val="22"/>
                <w:szCs w:val="22"/>
              </w:rPr>
              <w:t>Términos de Referencia</w:t>
            </w:r>
          </w:p>
        </w:tc>
      </w:tr>
      <w:tr w:rsidR="008355CE" w:rsidRPr="008C2396" w14:paraId="765E9598" w14:textId="77777777" w:rsidTr="00225A94">
        <w:trPr>
          <w:trHeight w:val="1578"/>
        </w:trPr>
        <w:tc>
          <w:tcPr>
            <w:tcW w:w="2836" w:type="dxa"/>
            <w:shd w:val="clear" w:color="auto" w:fill="1B608B"/>
            <w:vAlign w:val="center"/>
          </w:tcPr>
          <w:p w14:paraId="580518FF" w14:textId="77777777" w:rsidR="008355CE" w:rsidRPr="00BF4FB0" w:rsidRDefault="00D6320C" w:rsidP="000C0F24">
            <w:pPr>
              <w:rPr>
                <w:rFonts w:ascii="Arial" w:hAnsi="Arial" w:cs="Arial"/>
                <w:b/>
                <w:color w:val="FFFFFF"/>
                <w:sz w:val="22"/>
                <w:szCs w:val="22"/>
              </w:rPr>
            </w:pPr>
            <w:r w:rsidRPr="00BF4FB0">
              <w:rPr>
                <w:rFonts w:ascii="Arial" w:hAnsi="Arial" w:cs="Arial"/>
                <w:b/>
                <w:color w:val="FFFFFF"/>
                <w:sz w:val="22"/>
                <w:szCs w:val="22"/>
              </w:rPr>
              <w:t>Alcance</w:t>
            </w:r>
            <w:r w:rsidR="00C155CE" w:rsidRPr="00BF4FB0">
              <w:rPr>
                <w:rFonts w:ascii="Arial" w:hAnsi="Arial" w:cs="Arial"/>
                <w:b/>
                <w:color w:val="FFFFFF"/>
                <w:sz w:val="22"/>
                <w:szCs w:val="22"/>
              </w:rPr>
              <w:t xml:space="preserve"> de la solución </w:t>
            </w:r>
          </w:p>
        </w:tc>
        <w:tc>
          <w:tcPr>
            <w:tcW w:w="7683" w:type="dxa"/>
            <w:gridSpan w:val="5"/>
            <w:shd w:val="clear" w:color="auto" w:fill="auto"/>
          </w:tcPr>
          <w:p w14:paraId="58A11808" w14:textId="77777777" w:rsidR="008355CE" w:rsidRDefault="008355CE" w:rsidP="00B36D46">
            <w:pPr>
              <w:rPr>
                <w:rFonts w:ascii="Arial" w:hAnsi="Arial" w:cs="Arial"/>
                <w:sz w:val="22"/>
                <w:szCs w:val="22"/>
              </w:rPr>
            </w:pPr>
          </w:p>
          <w:p w14:paraId="48FC5817" w14:textId="77777777" w:rsidR="00074946" w:rsidRDefault="00074946" w:rsidP="00B36D46">
            <w:pPr>
              <w:rPr>
                <w:rFonts w:ascii="Arial" w:hAnsi="Arial" w:cs="Arial"/>
                <w:sz w:val="22"/>
                <w:szCs w:val="22"/>
              </w:rPr>
            </w:pPr>
            <w:r>
              <w:rPr>
                <w:rFonts w:ascii="Arial" w:hAnsi="Arial" w:cs="Arial"/>
                <w:sz w:val="22"/>
                <w:szCs w:val="22"/>
              </w:rPr>
              <w:t xml:space="preserve">Con la presente solución se pretende proporcionar un sistema de gestión de demandas, compuesto por dos opciones de interacción entre administrador/usuarios. </w:t>
            </w:r>
            <w:r w:rsidR="00457C01">
              <w:rPr>
                <w:rFonts w:ascii="Arial" w:hAnsi="Arial" w:cs="Arial"/>
                <w:sz w:val="22"/>
                <w:szCs w:val="22"/>
              </w:rPr>
              <w:t>El alcance del proyecto se limita a la gestión del levantamiento de solicitudes de demandas, junto con su seguimiento a lo largo del proceso hasta su conclusión, así como incorporar un sistema de pago para los usuarios y la gestión de finanzas del lado del administrador, correspondiente al Despacho de Abogados F.C.C</w:t>
            </w:r>
          </w:p>
          <w:p w14:paraId="2088EB02" w14:textId="77777777" w:rsidR="00457C01" w:rsidRDefault="00457C01" w:rsidP="00B36D46">
            <w:pPr>
              <w:rPr>
                <w:rFonts w:ascii="Arial" w:hAnsi="Arial" w:cs="Arial"/>
                <w:sz w:val="22"/>
                <w:szCs w:val="22"/>
              </w:rPr>
            </w:pPr>
          </w:p>
          <w:p w14:paraId="475698C8" w14:textId="77777777" w:rsidR="00457C01" w:rsidRDefault="00457C01" w:rsidP="00B36D46">
            <w:pPr>
              <w:rPr>
                <w:rFonts w:ascii="Arial" w:hAnsi="Arial" w:cs="Arial"/>
                <w:sz w:val="22"/>
                <w:szCs w:val="22"/>
              </w:rPr>
            </w:pPr>
            <w:r>
              <w:rPr>
                <w:rFonts w:ascii="Arial" w:hAnsi="Arial" w:cs="Arial"/>
                <w:sz w:val="22"/>
                <w:szCs w:val="22"/>
              </w:rPr>
              <w:t>La solución implementada en este proyecto se restringe únicamente al tramite solicitado por Despacho de Abogados F.C.C.</w:t>
            </w:r>
          </w:p>
          <w:p w14:paraId="3723E03F" w14:textId="744CF4C1" w:rsidR="00457C01" w:rsidRPr="008C2396" w:rsidRDefault="00457C01" w:rsidP="00B36D46">
            <w:pPr>
              <w:rPr>
                <w:rFonts w:ascii="Arial" w:hAnsi="Arial" w:cs="Arial"/>
                <w:sz w:val="22"/>
                <w:szCs w:val="22"/>
              </w:rPr>
            </w:pPr>
          </w:p>
        </w:tc>
      </w:tr>
      <w:tr w:rsidR="006962B9" w:rsidRPr="008C2396" w14:paraId="68A5880D" w14:textId="77777777" w:rsidTr="00225A94">
        <w:trPr>
          <w:trHeight w:val="1578"/>
        </w:trPr>
        <w:tc>
          <w:tcPr>
            <w:tcW w:w="2836" w:type="dxa"/>
            <w:shd w:val="clear" w:color="auto" w:fill="1B608B"/>
            <w:vAlign w:val="center"/>
          </w:tcPr>
          <w:p w14:paraId="259DD7B7" w14:textId="77777777" w:rsidR="006962B9" w:rsidRPr="00BF4FB0" w:rsidRDefault="00947941" w:rsidP="0031230D">
            <w:pPr>
              <w:rPr>
                <w:rFonts w:ascii="Arial" w:hAnsi="Arial" w:cs="Arial"/>
                <w:b/>
                <w:color w:val="FFFFFF"/>
                <w:sz w:val="22"/>
                <w:szCs w:val="22"/>
                <w:lang w:val="es-CO"/>
              </w:rPr>
            </w:pPr>
            <w:r w:rsidRPr="00BF4FB0">
              <w:rPr>
                <w:rFonts w:ascii="Arial" w:hAnsi="Arial" w:cs="Arial"/>
                <w:b/>
                <w:color w:val="FFFFFF"/>
                <w:sz w:val="22"/>
                <w:szCs w:val="22"/>
                <w:lang w:val="es-CO"/>
              </w:rPr>
              <w:t>Requerimientos Funcionales y c</w:t>
            </w:r>
            <w:r w:rsidR="006012E8" w:rsidRPr="00BF4FB0">
              <w:rPr>
                <w:rFonts w:ascii="Arial" w:hAnsi="Arial" w:cs="Arial"/>
                <w:b/>
                <w:color w:val="FFFFFF"/>
                <w:sz w:val="22"/>
                <w:szCs w:val="22"/>
                <w:lang w:val="es-CO"/>
              </w:rPr>
              <w:t xml:space="preserve">riterios de </w:t>
            </w:r>
            <w:r w:rsidR="00F15D7D" w:rsidRPr="00BF4FB0">
              <w:rPr>
                <w:rFonts w:ascii="Arial" w:hAnsi="Arial" w:cs="Arial"/>
                <w:b/>
                <w:color w:val="FFFFFF"/>
                <w:sz w:val="22"/>
                <w:szCs w:val="22"/>
                <w:lang w:val="es-CO"/>
              </w:rPr>
              <w:t>a</w:t>
            </w:r>
            <w:r w:rsidR="00F229BC" w:rsidRPr="00BF4FB0">
              <w:rPr>
                <w:rFonts w:ascii="Arial" w:hAnsi="Arial" w:cs="Arial"/>
                <w:b/>
                <w:color w:val="FFFFFF"/>
                <w:sz w:val="22"/>
                <w:szCs w:val="22"/>
                <w:lang w:val="es-CO"/>
              </w:rPr>
              <w:t>ceptación y</w:t>
            </w:r>
            <w:r w:rsidR="003E467C" w:rsidRPr="00BF4FB0">
              <w:rPr>
                <w:rFonts w:ascii="Arial" w:hAnsi="Arial" w:cs="Arial"/>
                <w:b/>
                <w:color w:val="FFFFFF"/>
                <w:sz w:val="22"/>
                <w:szCs w:val="22"/>
                <w:lang w:val="es-CO"/>
              </w:rPr>
              <w:t xml:space="preserve"> </w:t>
            </w:r>
          </w:p>
        </w:tc>
        <w:tc>
          <w:tcPr>
            <w:tcW w:w="7683" w:type="dxa"/>
            <w:gridSpan w:val="5"/>
            <w:shd w:val="clear" w:color="auto" w:fill="auto"/>
          </w:tcPr>
          <w:p w14:paraId="336945BF" w14:textId="77777777" w:rsidR="006962B9" w:rsidRPr="00A76F6D" w:rsidRDefault="00C33F61" w:rsidP="00C33F61">
            <w:pPr>
              <w:rPr>
                <w:rFonts w:ascii="Arial" w:hAnsi="Arial" w:cs="Arial"/>
                <w:color w:val="A6A6A6"/>
                <w:sz w:val="22"/>
                <w:szCs w:val="22"/>
                <w:highlight w:val="yellow"/>
              </w:rPr>
            </w:pPr>
            <w:r w:rsidRPr="00A76F6D">
              <w:rPr>
                <w:rFonts w:ascii="Arial" w:hAnsi="Arial" w:cs="Arial"/>
                <w:color w:val="A6A6A6"/>
                <w:sz w:val="22"/>
                <w:szCs w:val="22"/>
                <w:highlight w:val="yellow"/>
              </w:rPr>
              <w:t xml:space="preserve">Defina los requerimientos </w:t>
            </w:r>
            <w:r w:rsidR="00A03B86" w:rsidRPr="00A76F6D">
              <w:rPr>
                <w:rFonts w:ascii="Arial" w:hAnsi="Arial" w:cs="Arial"/>
                <w:color w:val="A6A6A6"/>
                <w:sz w:val="22"/>
                <w:szCs w:val="22"/>
                <w:highlight w:val="yellow"/>
              </w:rPr>
              <w:t>f</w:t>
            </w:r>
            <w:r w:rsidRPr="00A76F6D">
              <w:rPr>
                <w:rFonts w:ascii="Arial" w:hAnsi="Arial" w:cs="Arial"/>
                <w:color w:val="A6A6A6"/>
                <w:sz w:val="22"/>
                <w:szCs w:val="22"/>
                <w:highlight w:val="yellow"/>
              </w:rPr>
              <w:t xml:space="preserve">uncionales y </w:t>
            </w:r>
            <w:r w:rsidR="00BC2146" w:rsidRPr="00A76F6D">
              <w:rPr>
                <w:rFonts w:ascii="Arial" w:hAnsi="Arial" w:cs="Arial"/>
                <w:color w:val="A6A6A6"/>
                <w:sz w:val="22"/>
                <w:szCs w:val="22"/>
                <w:highlight w:val="yellow"/>
              </w:rPr>
              <w:t>una lista de criterios</w:t>
            </w:r>
            <w:r w:rsidR="00E226C6" w:rsidRPr="00A76F6D">
              <w:rPr>
                <w:rFonts w:ascii="Arial" w:hAnsi="Arial" w:cs="Arial"/>
                <w:color w:val="A6A6A6"/>
                <w:sz w:val="22"/>
                <w:szCs w:val="22"/>
                <w:highlight w:val="yellow"/>
              </w:rPr>
              <w:t xml:space="preserve"> y expectativas</w:t>
            </w:r>
            <w:r w:rsidR="00BC2146" w:rsidRPr="00A76F6D">
              <w:rPr>
                <w:rFonts w:ascii="Arial" w:hAnsi="Arial" w:cs="Arial"/>
                <w:color w:val="A6A6A6"/>
                <w:sz w:val="22"/>
                <w:szCs w:val="22"/>
                <w:highlight w:val="yellow"/>
              </w:rPr>
              <w:t xml:space="preserve"> que espera</w:t>
            </w:r>
            <w:r w:rsidR="00C907AC" w:rsidRPr="00A76F6D">
              <w:rPr>
                <w:rFonts w:ascii="Arial" w:hAnsi="Arial" w:cs="Arial"/>
                <w:color w:val="A6A6A6"/>
                <w:sz w:val="22"/>
                <w:szCs w:val="22"/>
                <w:highlight w:val="yellow"/>
              </w:rPr>
              <w:t xml:space="preserve"> encontrar</w:t>
            </w:r>
            <w:r w:rsidR="00BC2146" w:rsidRPr="00A76F6D">
              <w:rPr>
                <w:rFonts w:ascii="Arial" w:hAnsi="Arial" w:cs="Arial"/>
                <w:color w:val="A6A6A6"/>
                <w:sz w:val="22"/>
                <w:szCs w:val="22"/>
                <w:highlight w:val="yellow"/>
              </w:rPr>
              <w:t xml:space="preserve"> el usuario final o el dueño del proceso,</w:t>
            </w:r>
            <w:r w:rsidR="000C3E2C" w:rsidRPr="00A76F6D">
              <w:rPr>
                <w:rFonts w:ascii="Arial" w:hAnsi="Arial" w:cs="Arial"/>
                <w:color w:val="A6A6A6"/>
                <w:sz w:val="22"/>
                <w:szCs w:val="22"/>
                <w:highlight w:val="yellow"/>
              </w:rPr>
              <w:t xml:space="preserve"> en la </w:t>
            </w:r>
            <w:r w:rsidR="00DB2673" w:rsidRPr="00A76F6D">
              <w:rPr>
                <w:rFonts w:ascii="Arial" w:hAnsi="Arial" w:cs="Arial"/>
                <w:color w:val="A6A6A6"/>
                <w:sz w:val="22"/>
                <w:szCs w:val="22"/>
                <w:highlight w:val="yellow"/>
              </w:rPr>
              <w:t xml:space="preserve">etapa de </w:t>
            </w:r>
            <w:r w:rsidR="00587E33" w:rsidRPr="00A76F6D">
              <w:rPr>
                <w:rFonts w:ascii="Arial" w:hAnsi="Arial" w:cs="Arial"/>
                <w:color w:val="A6A6A6"/>
                <w:sz w:val="22"/>
                <w:szCs w:val="22"/>
                <w:highlight w:val="yellow"/>
              </w:rPr>
              <w:t>revisión, validación</w:t>
            </w:r>
            <w:r w:rsidR="00BC2146" w:rsidRPr="00A76F6D">
              <w:rPr>
                <w:rFonts w:ascii="Arial" w:hAnsi="Arial" w:cs="Arial"/>
                <w:color w:val="A6A6A6"/>
                <w:sz w:val="22"/>
                <w:szCs w:val="22"/>
                <w:highlight w:val="yellow"/>
              </w:rPr>
              <w:t xml:space="preserve"> </w:t>
            </w:r>
            <w:r w:rsidR="000C3E2C" w:rsidRPr="00A76F6D">
              <w:rPr>
                <w:rFonts w:ascii="Arial" w:hAnsi="Arial" w:cs="Arial"/>
                <w:color w:val="A6A6A6"/>
                <w:sz w:val="22"/>
                <w:szCs w:val="22"/>
                <w:highlight w:val="yellow"/>
              </w:rPr>
              <w:t>y verificación</w:t>
            </w:r>
            <w:r w:rsidR="00B71CAE" w:rsidRPr="00A76F6D">
              <w:rPr>
                <w:rFonts w:ascii="Arial" w:hAnsi="Arial" w:cs="Arial"/>
                <w:color w:val="A6A6A6"/>
                <w:sz w:val="22"/>
                <w:szCs w:val="22"/>
                <w:highlight w:val="yellow"/>
              </w:rPr>
              <w:t>,</w:t>
            </w:r>
            <w:r w:rsidR="000C3E2C" w:rsidRPr="00A76F6D">
              <w:rPr>
                <w:rFonts w:ascii="Arial" w:hAnsi="Arial" w:cs="Arial"/>
                <w:color w:val="A6A6A6"/>
                <w:sz w:val="22"/>
                <w:szCs w:val="22"/>
                <w:highlight w:val="yellow"/>
              </w:rPr>
              <w:t xml:space="preserve"> </w:t>
            </w:r>
            <w:r w:rsidR="00B71CAE" w:rsidRPr="00A76F6D">
              <w:rPr>
                <w:rFonts w:ascii="Arial" w:hAnsi="Arial" w:cs="Arial"/>
                <w:color w:val="A6A6A6"/>
                <w:sz w:val="22"/>
                <w:szCs w:val="22"/>
                <w:highlight w:val="yellow"/>
              </w:rPr>
              <w:t xml:space="preserve">una vez entre en fases de </w:t>
            </w:r>
            <w:r w:rsidR="000C3E2C" w:rsidRPr="00A76F6D">
              <w:rPr>
                <w:rFonts w:ascii="Arial" w:hAnsi="Arial" w:cs="Arial"/>
                <w:color w:val="A6A6A6"/>
                <w:sz w:val="22"/>
                <w:szCs w:val="22"/>
                <w:highlight w:val="yellow"/>
              </w:rPr>
              <w:t>pruebas</w:t>
            </w:r>
            <w:r w:rsidR="00B71CAE" w:rsidRPr="00A76F6D">
              <w:rPr>
                <w:rFonts w:ascii="Arial" w:hAnsi="Arial" w:cs="Arial"/>
                <w:color w:val="A6A6A6"/>
                <w:sz w:val="22"/>
                <w:szCs w:val="22"/>
                <w:highlight w:val="yellow"/>
              </w:rPr>
              <w:t xml:space="preserve"> funcionales</w:t>
            </w:r>
            <w:r w:rsidR="00BC2146" w:rsidRPr="00A76F6D">
              <w:rPr>
                <w:rFonts w:ascii="Arial" w:hAnsi="Arial" w:cs="Arial"/>
                <w:color w:val="A6A6A6"/>
                <w:sz w:val="22"/>
                <w:szCs w:val="22"/>
                <w:highlight w:val="yellow"/>
              </w:rPr>
              <w:t>.</w:t>
            </w:r>
          </w:p>
        </w:tc>
      </w:tr>
      <w:tr w:rsidR="00D51922" w:rsidRPr="008C2396" w14:paraId="7B8F28D9" w14:textId="77777777" w:rsidTr="00225A94">
        <w:trPr>
          <w:trHeight w:val="1578"/>
        </w:trPr>
        <w:tc>
          <w:tcPr>
            <w:tcW w:w="2836" w:type="dxa"/>
            <w:shd w:val="clear" w:color="auto" w:fill="1B608B"/>
            <w:vAlign w:val="center"/>
          </w:tcPr>
          <w:p w14:paraId="3161487E" w14:textId="77777777" w:rsidR="00D51922" w:rsidRPr="00BF4FB0" w:rsidRDefault="00E226C6" w:rsidP="0031230D">
            <w:pPr>
              <w:rPr>
                <w:rFonts w:ascii="Arial" w:hAnsi="Arial" w:cs="Arial"/>
                <w:b/>
                <w:color w:val="FFFFFF"/>
                <w:sz w:val="22"/>
                <w:szCs w:val="22"/>
                <w:lang w:val="es-CO"/>
              </w:rPr>
            </w:pPr>
            <w:r w:rsidRPr="00BF4FB0">
              <w:rPr>
                <w:rFonts w:ascii="Arial" w:hAnsi="Arial" w:cs="Arial"/>
                <w:b/>
                <w:color w:val="FFFFFF"/>
                <w:sz w:val="22"/>
                <w:szCs w:val="22"/>
                <w:lang w:val="es-CO"/>
              </w:rPr>
              <w:t xml:space="preserve">Requerimientos </w:t>
            </w:r>
            <w:r w:rsidR="0036354D" w:rsidRPr="00BF4FB0">
              <w:rPr>
                <w:rFonts w:ascii="Arial" w:hAnsi="Arial" w:cs="Arial"/>
                <w:b/>
                <w:color w:val="FFFFFF"/>
                <w:sz w:val="22"/>
                <w:szCs w:val="22"/>
                <w:lang w:val="es-CO"/>
              </w:rPr>
              <w:t>no</w:t>
            </w:r>
            <w:r w:rsidR="00ED5FA3" w:rsidRPr="00BF4FB0">
              <w:rPr>
                <w:rFonts w:ascii="Arial" w:hAnsi="Arial" w:cs="Arial"/>
                <w:b/>
                <w:color w:val="FFFFFF"/>
                <w:sz w:val="22"/>
                <w:szCs w:val="22"/>
                <w:lang w:val="es-CO"/>
              </w:rPr>
              <w:t xml:space="preserve"> </w:t>
            </w:r>
            <w:r w:rsidRPr="00BF4FB0">
              <w:rPr>
                <w:rFonts w:ascii="Arial" w:hAnsi="Arial" w:cs="Arial"/>
                <w:b/>
                <w:color w:val="FFFFFF"/>
                <w:sz w:val="22"/>
                <w:szCs w:val="22"/>
                <w:lang w:val="es-CO"/>
              </w:rPr>
              <w:t>Funcionales</w:t>
            </w:r>
            <w:r w:rsidR="000B196E" w:rsidRPr="00BF4FB0">
              <w:rPr>
                <w:rFonts w:ascii="Arial" w:hAnsi="Arial" w:cs="Arial"/>
                <w:b/>
                <w:color w:val="FFFFFF"/>
                <w:sz w:val="22"/>
                <w:szCs w:val="22"/>
                <w:lang w:val="es-CO"/>
              </w:rPr>
              <w:t xml:space="preserve"> y de calidad</w:t>
            </w:r>
            <w:r w:rsidRPr="00BF4FB0">
              <w:rPr>
                <w:rFonts w:ascii="Arial" w:hAnsi="Arial" w:cs="Arial"/>
                <w:b/>
                <w:color w:val="FFFFFF"/>
                <w:sz w:val="22"/>
                <w:szCs w:val="22"/>
                <w:lang w:val="es-CO"/>
              </w:rPr>
              <w:t xml:space="preserve"> </w:t>
            </w:r>
          </w:p>
        </w:tc>
        <w:tc>
          <w:tcPr>
            <w:tcW w:w="7683" w:type="dxa"/>
            <w:gridSpan w:val="5"/>
            <w:shd w:val="clear" w:color="auto" w:fill="auto"/>
          </w:tcPr>
          <w:p w14:paraId="7C26E795" w14:textId="77777777" w:rsidR="00D51922" w:rsidRPr="00A76F6D" w:rsidRDefault="006217E8" w:rsidP="00376C87">
            <w:pPr>
              <w:rPr>
                <w:rFonts w:ascii="Arial" w:hAnsi="Arial" w:cs="Arial"/>
                <w:color w:val="A6A6A6"/>
                <w:sz w:val="22"/>
                <w:szCs w:val="22"/>
                <w:highlight w:val="yellow"/>
                <w:lang w:val="es-CO"/>
              </w:rPr>
            </w:pPr>
            <w:r w:rsidRPr="00A76F6D">
              <w:rPr>
                <w:rFonts w:ascii="Arial" w:hAnsi="Arial" w:cs="Arial"/>
                <w:color w:val="A6A6A6"/>
                <w:sz w:val="22"/>
                <w:szCs w:val="22"/>
                <w:highlight w:val="yellow"/>
                <w:lang w:val="es-CO"/>
              </w:rPr>
              <w:t xml:space="preserve">Describa los </w:t>
            </w:r>
            <w:r w:rsidR="001513DF" w:rsidRPr="00A76F6D">
              <w:rPr>
                <w:rFonts w:ascii="Arial" w:hAnsi="Arial" w:cs="Arial"/>
                <w:color w:val="A6A6A6"/>
                <w:sz w:val="22"/>
                <w:szCs w:val="22"/>
                <w:highlight w:val="yellow"/>
                <w:lang w:val="es-CO"/>
              </w:rPr>
              <w:t>requerimientos no funcionales que se deben tener en cuenta</w:t>
            </w:r>
            <w:r w:rsidR="00A6534F" w:rsidRPr="00A76F6D">
              <w:rPr>
                <w:rFonts w:ascii="Arial" w:hAnsi="Arial" w:cs="Arial"/>
                <w:color w:val="A6A6A6"/>
                <w:sz w:val="22"/>
                <w:szCs w:val="22"/>
                <w:highlight w:val="yellow"/>
                <w:lang w:val="es-CO"/>
              </w:rPr>
              <w:t xml:space="preserve"> para que la solución cumpla con una efectiva ejecución </w:t>
            </w:r>
            <w:r w:rsidR="009421CC" w:rsidRPr="00A76F6D">
              <w:rPr>
                <w:rFonts w:ascii="Arial" w:hAnsi="Arial" w:cs="Arial"/>
                <w:color w:val="A6A6A6"/>
                <w:sz w:val="22"/>
                <w:szCs w:val="22"/>
                <w:highlight w:val="yellow"/>
                <w:lang w:val="es-CO"/>
              </w:rPr>
              <w:t xml:space="preserve">en su entorno </w:t>
            </w:r>
            <w:r w:rsidR="00A6534F" w:rsidRPr="00A76F6D">
              <w:rPr>
                <w:rFonts w:ascii="Arial" w:hAnsi="Arial" w:cs="Arial"/>
                <w:color w:val="A6A6A6"/>
                <w:sz w:val="22"/>
                <w:szCs w:val="22"/>
                <w:highlight w:val="yellow"/>
                <w:lang w:val="es-CO"/>
              </w:rPr>
              <w:t xml:space="preserve">y </w:t>
            </w:r>
            <w:r w:rsidR="00535740" w:rsidRPr="00A76F6D">
              <w:rPr>
                <w:rFonts w:ascii="Arial" w:hAnsi="Arial" w:cs="Arial"/>
                <w:color w:val="A6A6A6"/>
                <w:sz w:val="22"/>
                <w:szCs w:val="22"/>
                <w:highlight w:val="yellow"/>
                <w:lang w:val="es-CO"/>
              </w:rPr>
              <w:t xml:space="preserve">apoyándose </w:t>
            </w:r>
            <w:r w:rsidR="00A6534F" w:rsidRPr="00A76F6D">
              <w:rPr>
                <w:rFonts w:ascii="Arial" w:hAnsi="Arial" w:cs="Arial"/>
                <w:color w:val="A6A6A6"/>
                <w:sz w:val="22"/>
                <w:szCs w:val="22"/>
                <w:highlight w:val="yellow"/>
                <w:lang w:val="es-CO"/>
              </w:rPr>
              <w:t xml:space="preserve">con los mínimos atributos de calidad </w:t>
            </w:r>
            <w:r w:rsidR="003E520F" w:rsidRPr="00A76F6D">
              <w:rPr>
                <w:rFonts w:ascii="Arial" w:hAnsi="Arial" w:cs="Arial"/>
                <w:color w:val="A6A6A6"/>
                <w:sz w:val="22"/>
                <w:szCs w:val="22"/>
                <w:highlight w:val="yellow"/>
                <w:lang w:val="es-CO"/>
              </w:rPr>
              <w:t xml:space="preserve">interna y externa </w:t>
            </w:r>
            <w:r w:rsidR="006B6BC0" w:rsidRPr="00A76F6D">
              <w:rPr>
                <w:rFonts w:ascii="Arial" w:hAnsi="Arial" w:cs="Arial"/>
                <w:color w:val="A6A6A6"/>
                <w:sz w:val="22"/>
                <w:szCs w:val="22"/>
                <w:highlight w:val="yellow"/>
                <w:lang w:val="es-CO"/>
              </w:rPr>
              <w:t>descritas en el estándar ISO/IEC 9126-1</w:t>
            </w:r>
            <w:r w:rsidR="00A51DA5" w:rsidRPr="00A76F6D">
              <w:rPr>
                <w:rFonts w:ascii="Arial" w:hAnsi="Arial" w:cs="Arial"/>
                <w:color w:val="A6A6A6"/>
                <w:sz w:val="22"/>
                <w:szCs w:val="22"/>
                <w:highlight w:val="yellow"/>
                <w:lang w:val="es-CO"/>
              </w:rPr>
              <w:t>, si aplica</w:t>
            </w:r>
          </w:p>
        </w:tc>
      </w:tr>
      <w:tr w:rsidR="006962B9" w:rsidRPr="008C2396" w14:paraId="5FF25B2F" w14:textId="77777777" w:rsidTr="00225A94">
        <w:trPr>
          <w:trHeight w:val="1996"/>
        </w:trPr>
        <w:tc>
          <w:tcPr>
            <w:tcW w:w="2836" w:type="dxa"/>
            <w:shd w:val="clear" w:color="auto" w:fill="1B608B"/>
            <w:vAlign w:val="center"/>
          </w:tcPr>
          <w:p w14:paraId="3E1F186D" w14:textId="77777777" w:rsidR="006962B9" w:rsidRPr="00BF4FB0" w:rsidRDefault="006962B9" w:rsidP="00BA36DD">
            <w:pPr>
              <w:rPr>
                <w:rFonts w:ascii="Arial" w:hAnsi="Arial" w:cs="Arial"/>
                <w:b/>
                <w:color w:val="FFFFFF"/>
                <w:sz w:val="22"/>
                <w:szCs w:val="22"/>
                <w:lang w:val="es-CO"/>
              </w:rPr>
            </w:pPr>
            <w:r w:rsidRPr="00BF4FB0">
              <w:rPr>
                <w:rFonts w:ascii="Arial" w:hAnsi="Arial" w:cs="Arial"/>
                <w:b/>
                <w:color w:val="FFFFFF"/>
                <w:sz w:val="22"/>
                <w:szCs w:val="22"/>
                <w:lang w:val="es-CO"/>
              </w:rPr>
              <w:lastRenderedPageBreak/>
              <w:t>Interesados en la solución</w:t>
            </w:r>
          </w:p>
        </w:tc>
        <w:tc>
          <w:tcPr>
            <w:tcW w:w="7683" w:type="dxa"/>
            <w:gridSpan w:val="5"/>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5472"/>
            </w:tblGrid>
            <w:tr w:rsidR="001D4EB7" w:rsidRPr="008C2396" w14:paraId="5CF88D7C" w14:textId="77777777" w:rsidTr="001B2020">
              <w:tc>
                <w:tcPr>
                  <w:tcW w:w="0" w:type="auto"/>
                  <w:shd w:val="clear" w:color="auto" w:fill="BFBFBF" w:themeFill="background1" w:themeFillShade="BF"/>
                </w:tcPr>
                <w:p w14:paraId="49F8D05C" w14:textId="77777777" w:rsidR="00F0451E" w:rsidRPr="001B2020" w:rsidRDefault="00F0451E" w:rsidP="0031230D">
                  <w:pPr>
                    <w:jc w:val="center"/>
                    <w:rPr>
                      <w:rFonts w:ascii="Arial" w:hAnsi="Arial" w:cs="Arial"/>
                      <w:b/>
                      <w:color w:val="002060"/>
                      <w:sz w:val="20"/>
                      <w:szCs w:val="20"/>
                    </w:rPr>
                  </w:pPr>
                  <w:r w:rsidRPr="001B2020">
                    <w:rPr>
                      <w:rFonts w:ascii="Arial" w:hAnsi="Arial" w:cs="Arial"/>
                      <w:b/>
                      <w:color w:val="002060"/>
                      <w:sz w:val="20"/>
                      <w:szCs w:val="20"/>
                    </w:rPr>
                    <w:t>Nombre/Rol/Perfil</w:t>
                  </w:r>
                </w:p>
              </w:tc>
              <w:tc>
                <w:tcPr>
                  <w:tcW w:w="0" w:type="auto"/>
                  <w:shd w:val="clear" w:color="auto" w:fill="BFBFBF" w:themeFill="background1" w:themeFillShade="BF"/>
                </w:tcPr>
                <w:p w14:paraId="695E2D31" w14:textId="77777777" w:rsidR="00F0451E" w:rsidRPr="001B2020" w:rsidRDefault="00F0451E" w:rsidP="0031230D">
                  <w:pPr>
                    <w:jc w:val="center"/>
                    <w:rPr>
                      <w:rFonts w:ascii="Arial" w:hAnsi="Arial" w:cs="Arial"/>
                      <w:b/>
                      <w:color w:val="002060"/>
                      <w:sz w:val="20"/>
                      <w:szCs w:val="20"/>
                    </w:rPr>
                  </w:pPr>
                  <w:r w:rsidRPr="001B2020">
                    <w:rPr>
                      <w:rFonts w:ascii="Arial" w:hAnsi="Arial" w:cs="Arial"/>
                      <w:b/>
                      <w:color w:val="002060"/>
                      <w:sz w:val="20"/>
                      <w:szCs w:val="20"/>
                    </w:rPr>
                    <w:t>Descripción</w:t>
                  </w:r>
                </w:p>
              </w:tc>
            </w:tr>
            <w:tr w:rsidR="001D4EB7" w:rsidRPr="008C2396" w14:paraId="45D7F882" w14:textId="77777777" w:rsidTr="00A76F6D">
              <w:tc>
                <w:tcPr>
                  <w:tcW w:w="0" w:type="auto"/>
                  <w:shd w:val="clear" w:color="auto" w:fill="auto"/>
                  <w:vAlign w:val="center"/>
                </w:tcPr>
                <w:p w14:paraId="4658C256" w14:textId="0746EA4A" w:rsidR="00F0451E" w:rsidRPr="00551CA4" w:rsidRDefault="00A76F6D" w:rsidP="00A76F6D">
                  <w:pPr>
                    <w:jc w:val="center"/>
                    <w:rPr>
                      <w:rFonts w:ascii="Arial" w:hAnsi="Arial" w:cs="Arial"/>
                      <w:color w:val="44546A" w:themeColor="text2"/>
                      <w:sz w:val="20"/>
                      <w:szCs w:val="20"/>
                    </w:rPr>
                  </w:pPr>
                  <w:r w:rsidRPr="00551CA4">
                    <w:rPr>
                      <w:rFonts w:ascii="Arial" w:hAnsi="Arial" w:cs="Arial"/>
                      <w:color w:val="44546A" w:themeColor="text2"/>
                      <w:sz w:val="22"/>
                      <w:szCs w:val="22"/>
                    </w:rPr>
                    <w:t>Lic. Fernando Carrillo Lozano.</w:t>
                  </w:r>
                </w:p>
              </w:tc>
              <w:tc>
                <w:tcPr>
                  <w:tcW w:w="0" w:type="auto"/>
                  <w:shd w:val="clear" w:color="auto" w:fill="auto"/>
                </w:tcPr>
                <w:p w14:paraId="5624337C" w14:textId="0E525300" w:rsidR="00311F0C" w:rsidRPr="00551CA4" w:rsidRDefault="00A76F6D" w:rsidP="0031230D">
                  <w:pPr>
                    <w:jc w:val="center"/>
                    <w:rPr>
                      <w:rFonts w:ascii="Arial" w:hAnsi="Arial" w:cs="Arial"/>
                      <w:color w:val="44546A" w:themeColor="text2"/>
                      <w:sz w:val="20"/>
                      <w:szCs w:val="20"/>
                    </w:rPr>
                  </w:pPr>
                  <w:r w:rsidRPr="00551CA4">
                    <w:rPr>
                      <w:rFonts w:ascii="Arial" w:hAnsi="Arial" w:cs="Arial"/>
                      <w:color w:val="44546A" w:themeColor="text2"/>
                      <w:sz w:val="22"/>
                      <w:szCs w:val="22"/>
                    </w:rPr>
                    <w:t xml:space="preserve">Es director del despacho de abogados solicitante de la solución tecnológica. Participa activamente en el aporte de información valiosa para la construcción de la solución. </w:t>
                  </w:r>
                </w:p>
              </w:tc>
            </w:tr>
          </w:tbl>
          <w:p w14:paraId="492D0A56" w14:textId="77777777" w:rsidR="006962B9" w:rsidRPr="008C2396" w:rsidRDefault="006962B9" w:rsidP="00F0451E">
            <w:pPr>
              <w:jc w:val="center"/>
              <w:rPr>
                <w:rFonts w:ascii="Arial" w:hAnsi="Arial" w:cs="Arial"/>
                <w:sz w:val="20"/>
                <w:szCs w:val="20"/>
              </w:rPr>
            </w:pPr>
          </w:p>
        </w:tc>
      </w:tr>
      <w:tr w:rsidR="00CF1831" w:rsidRPr="008C2396" w14:paraId="05EC8287" w14:textId="77777777" w:rsidTr="00225A94">
        <w:trPr>
          <w:trHeight w:val="843"/>
        </w:trPr>
        <w:tc>
          <w:tcPr>
            <w:tcW w:w="2836" w:type="dxa"/>
            <w:shd w:val="clear" w:color="auto" w:fill="1B608B"/>
            <w:vAlign w:val="center"/>
          </w:tcPr>
          <w:p w14:paraId="6FA10106" w14:textId="77777777" w:rsidR="006962B9" w:rsidRPr="00BF4FB0" w:rsidRDefault="006962B9" w:rsidP="0031230D">
            <w:pPr>
              <w:rPr>
                <w:rFonts w:ascii="Arial" w:hAnsi="Arial" w:cs="Arial"/>
                <w:b/>
                <w:color w:val="FFFFFF"/>
                <w:sz w:val="22"/>
                <w:szCs w:val="22"/>
              </w:rPr>
            </w:pPr>
            <w:r w:rsidRPr="00BF4FB0">
              <w:rPr>
                <w:rFonts w:ascii="Arial" w:hAnsi="Arial" w:cs="Arial"/>
                <w:b/>
                <w:color w:val="FFFFFF"/>
                <w:sz w:val="22"/>
                <w:szCs w:val="22"/>
              </w:rPr>
              <w:t>Precondiciones</w:t>
            </w:r>
          </w:p>
        </w:tc>
        <w:tc>
          <w:tcPr>
            <w:tcW w:w="7683" w:type="dxa"/>
            <w:gridSpan w:val="5"/>
            <w:shd w:val="clear" w:color="auto" w:fill="auto"/>
          </w:tcPr>
          <w:p w14:paraId="0EB1330D" w14:textId="77777777" w:rsidR="006962B9" w:rsidRPr="008C2396" w:rsidRDefault="006962B9" w:rsidP="0031230D">
            <w:pPr>
              <w:rPr>
                <w:rFonts w:ascii="Arial" w:hAnsi="Arial" w:cs="Arial"/>
                <w:b/>
                <w:sz w:val="22"/>
                <w:szCs w:val="22"/>
              </w:rPr>
            </w:pPr>
          </w:p>
          <w:p w14:paraId="760505D8" w14:textId="26D1D794" w:rsidR="001C67F3" w:rsidRPr="00551CA4" w:rsidRDefault="001C67F3" w:rsidP="0031230D">
            <w:pPr>
              <w:rPr>
                <w:rFonts w:ascii="Arial" w:hAnsi="Arial" w:cs="Arial"/>
                <w:color w:val="44546A" w:themeColor="text2"/>
                <w:sz w:val="22"/>
                <w:szCs w:val="22"/>
              </w:rPr>
            </w:pPr>
            <w:r w:rsidRPr="00551CA4">
              <w:rPr>
                <w:rFonts w:ascii="Arial" w:hAnsi="Arial" w:cs="Arial"/>
                <w:color w:val="44546A" w:themeColor="text2"/>
                <w:sz w:val="22"/>
                <w:szCs w:val="22"/>
              </w:rPr>
              <w:t xml:space="preserve">Se requiere de la disposición de información valiosa para la construcción de los formularios generadores de demandas, así como la provisión de información que permita a los usuarios conocer mas acerca del proceso legal que los respalda. Junto con los licenciamientos y permisos pertinentes proporcionados por instituciones superiores </w:t>
            </w:r>
            <w:r w:rsidR="00551CA4" w:rsidRPr="00551CA4">
              <w:rPr>
                <w:rFonts w:ascii="Arial" w:hAnsi="Arial" w:cs="Arial"/>
                <w:color w:val="44546A" w:themeColor="text2"/>
                <w:sz w:val="22"/>
                <w:szCs w:val="22"/>
              </w:rPr>
              <w:t>en relación con el</w:t>
            </w:r>
            <w:r w:rsidRPr="00551CA4">
              <w:rPr>
                <w:rFonts w:ascii="Arial" w:hAnsi="Arial" w:cs="Arial"/>
                <w:color w:val="44546A" w:themeColor="text2"/>
                <w:sz w:val="22"/>
                <w:szCs w:val="22"/>
              </w:rPr>
              <w:t xml:space="preserve"> manejo de </w:t>
            </w:r>
            <w:r w:rsidR="00551CA4" w:rsidRPr="00551CA4">
              <w:rPr>
                <w:rFonts w:ascii="Arial" w:hAnsi="Arial" w:cs="Arial"/>
                <w:color w:val="44546A" w:themeColor="text2"/>
                <w:sz w:val="22"/>
                <w:szCs w:val="22"/>
              </w:rPr>
              <w:t>trámites</w:t>
            </w:r>
            <w:r w:rsidRPr="00551CA4">
              <w:rPr>
                <w:rFonts w:ascii="Arial" w:hAnsi="Arial" w:cs="Arial"/>
                <w:color w:val="44546A" w:themeColor="text2"/>
                <w:sz w:val="22"/>
                <w:szCs w:val="22"/>
              </w:rPr>
              <w:t xml:space="preserve"> legales vías digitales. </w:t>
            </w:r>
          </w:p>
          <w:p w14:paraId="3F00348B" w14:textId="14B16F3C" w:rsidR="006962B9" w:rsidRPr="008C2396" w:rsidRDefault="001C67F3" w:rsidP="0031230D">
            <w:pPr>
              <w:rPr>
                <w:rFonts w:ascii="Arial" w:hAnsi="Arial" w:cs="Arial"/>
                <w:sz w:val="22"/>
                <w:szCs w:val="22"/>
              </w:rPr>
            </w:pPr>
            <w:r>
              <w:rPr>
                <w:rFonts w:ascii="Arial" w:hAnsi="Arial" w:cs="Arial"/>
                <w:color w:val="A6A6A6"/>
                <w:sz w:val="22"/>
                <w:szCs w:val="22"/>
              </w:rPr>
              <w:t xml:space="preserve"> </w:t>
            </w:r>
          </w:p>
        </w:tc>
      </w:tr>
      <w:tr w:rsidR="00406976" w:rsidRPr="008C2396" w14:paraId="789FF52A" w14:textId="77777777" w:rsidTr="00225A94">
        <w:trPr>
          <w:trHeight w:val="1106"/>
        </w:trPr>
        <w:tc>
          <w:tcPr>
            <w:tcW w:w="2836" w:type="dxa"/>
            <w:vMerge w:val="restart"/>
            <w:shd w:val="clear" w:color="auto" w:fill="1B608B"/>
            <w:vAlign w:val="center"/>
          </w:tcPr>
          <w:p w14:paraId="5D583A33" w14:textId="77777777" w:rsidR="00406976" w:rsidRPr="00BF4FB0" w:rsidRDefault="00406976" w:rsidP="000C0F24">
            <w:pPr>
              <w:rPr>
                <w:rFonts w:ascii="Arial" w:hAnsi="Arial" w:cs="Arial"/>
                <w:b/>
                <w:color w:val="FFFFFF"/>
                <w:sz w:val="22"/>
                <w:szCs w:val="22"/>
              </w:rPr>
            </w:pPr>
            <w:r w:rsidRPr="00BF4FB0">
              <w:rPr>
                <w:rFonts w:ascii="Arial" w:hAnsi="Arial" w:cs="Arial"/>
                <w:b/>
                <w:color w:val="FFFFFF"/>
                <w:sz w:val="22"/>
                <w:szCs w:val="22"/>
              </w:rPr>
              <w:t xml:space="preserve">Requisitos </w:t>
            </w:r>
            <w:r w:rsidR="00CB37BC" w:rsidRPr="00BF4FB0">
              <w:rPr>
                <w:rFonts w:ascii="Arial" w:hAnsi="Arial" w:cs="Arial"/>
                <w:b/>
                <w:color w:val="FFFFFF"/>
                <w:sz w:val="22"/>
                <w:szCs w:val="22"/>
              </w:rPr>
              <w:t>T</w:t>
            </w:r>
            <w:r w:rsidRPr="00BF4FB0">
              <w:rPr>
                <w:rFonts w:ascii="Arial" w:hAnsi="Arial" w:cs="Arial"/>
                <w:b/>
                <w:color w:val="FFFFFF"/>
                <w:sz w:val="22"/>
                <w:szCs w:val="22"/>
              </w:rPr>
              <w:t>écnicos</w:t>
            </w:r>
          </w:p>
        </w:tc>
        <w:tc>
          <w:tcPr>
            <w:tcW w:w="1755" w:type="dxa"/>
            <w:shd w:val="clear" w:color="auto" w:fill="auto"/>
            <w:vAlign w:val="center"/>
          </w:tcPr>
          <w:p w14:paraId="1CBDA978" w14:textId="77777777" w:rsidR="00406976" w:rsidRPr="008C2396" w:rsidRDefault="00406976" w:rsidP="003F6647">
            <w:pPr>
              <w:jc w:val="center"/>
              <w:rPr>
                <w:rFonts w:ascii="Arial" w:hAnsi="Arial" w:cs="Arial"/>
                <w:b/>
                <w:sz w:val="22"/>
                <w:szCs w:val="22"/>
              </w:rPr>
            </w:pPr>
            <w:r w:rsidRPr="008C2396">
              <w:rPr>
                <w:rFonts w:ascii="Arial" w:hAnsi="Arial" w:cs="Arial"/>
                <w:b/>
                <w:sz w:val="22"/>
                <w:szCs w:val="22"/>
              </w:rPr>
              <w:t>Tipo de Desarrollo</w:t>
            </w:r>
          </w:p>
        </w:tc>
        <w:tc>
          <w:tcPr>
            <w:tcW w:w="5928" w:type="dxa"/>
            <w:gridSpan w:val="4"/>
            <w:shd w:val="clear" w:color="auto" w:fill="auto"/>
          </w:tcPr>
          <w:p w14:paraId="331B2C7F" w14:textId="77777777" w:rsidR="00406976" w:rsidRPr="008C2396" w:rsidRDefault="00406976" w:rsidP="00216320">
            <w:pPr>
              <w:rPr>
                <w:rFonts w:ascii="Arial" w:hAnsi="Arial" w:cs="Arial"/>
                <w:sz w:val="22"/>
                <w:szCs w:val="22"/>
              </w:rPr>
            </w:pPr>
          </w:p>
          <w:p w14:paraId="3486DE0D" w14:textId="5F822A9F" w:rsidR="00F1592D" w:rsidRPr="008C2396" w:rsidRDefault="001D4EB7" w:rsidP="00F1592D">
            <w:pPr>
              <w:rPr>
                <w:rFonts w:ascii="Arial" w:hAnsi="Arial" w:cs="Arial"/>
                <w:sz w:val="22"/>
                <w:szCs w:val="22"/>
              </w:rPr>
            </w:pPr>
            <w:r>
              <w:rPr>
                <w:rFonts w:ascii="Arial" w:hAnsi="Arial" w:cs="Arial"/>
                <w:sz w:val="22"/>
                <w:szCs w:val="22"/>
              </w:rPr>
              <w:fldChar w:fldCharType="begin">
                <w:ffData>
                  <w:name w:val="Marcar1"/>
                  <w:enabled/>
                  <w:calcOnExit w:val="0"/>
                  <w:checkBox>
                    <w:sizeAuto/>
                    <w:default w:val="1"/>
                  </w:checkBox>
                </w:ffData>
              </w:fldChar>
            </w:r>
            <w:bookmarkStart w:id="3" w:name="Marcar1"/>
            <w:r>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Pr>
                <w:rFonts w:ascii="Arial" w:hAnsi="Arial" w:cs="Arial"/>
                <w:sz w:val="22"/>
                <w:szCs w:val="22"/>
              </w:rPr>
              <w:fldChar w:fldCharType="end"/>
            </w:r>
            <w:bookmarkEnd w:id="3"/>
            <w:r w:rsidR="00406976" w:rsidRPr="008C2396">
              <w:rPr>
                <w:rFonts w:ascii="Arial" w:hAnsi="Arial" w:cs="Arial"/>
                <w:sz w:val="22"/>
                <w:szCs w:val="22"/>
              </w:rPr>
              <w:t xml:space="preserve"> Web</w:t>
            </w:r>
            <w:r w:rsidR="00F1592D" w:rsidRPr="008C2396">
              <w:rPr>
                <w:rFonts w:ascii="Arial" w:hAnsi="Arial" w:cs="Arial"/>
                <w:sz w:val="22"/>
                <w:szCs w:val="22"/>
              </w:rPr>
              <w:t xml:space="preserve">          </w:t>
            </w:r>
            <w:r w:rsidR="00F1592D" w:rsidRPr="008C2396">
              <w:rPr>
                <w:rFonts w:ascii="Arial" w:hAnsi="Arial" w:cs="Arial"/>
                <w:sz w:val="22"/>
                <w:szCs w:val="22"/>
              </w:rPr>
              <w:fldChar w:fldCharType="begin">
                <w:ffData>
                  <w:name w:val="Marcar2"/>
                  <w:enabled/>
                  <w:calcOnExit w:val="0"/>
                  <w:checkBox>
                    <w:sizeAuto/>
                    <w:default w:val="0"/>
                  </w:checkBox>
                </w:ffData>
              </w:fldChar>
            </w:r>
            <w:bookmarkStart w:id="4" w:name="Marcar2"/>
            <w:r w:rsidR="00F1592D" w:rsidRPr="008C2396">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00F1592D" w:rsidRPr="008C2396">
              <w:rPr>
                <w:rFonts w:ascii="Arial" w:hAnsi="Arial" w:cs="Arial"/>
                <w:sz w:val="22"/>
                <w:szCs w:val="22"/>
              </w:rPr>
              <w:fldChar w:fldCharType="end"/>
            </w:r>
            <w:bookmarkEnd w:id="4"/>
            <w:r w:rsidR="00F1592D" w:rsidRPr="008C2396">
              <w:rPr>
                <w:rFonts w:ascii="Arial" w:hAnsi="Arial" w:cs="Arial"/>
                <w:sz w:val="22"/>
                <w:szCs w:val="22"/>
              </w:rPr>
              <w:t xml:space="preserve"> Escritorio     </w:t>
            </w:r>
            <w:r w:rsidR="00F1592D" w:rsidRPr="008C2396">
              <w:rPr>
                <w:rFonts w:ascii="Arial" w:hAnsi="Arial" w:cs="Arial"/>
                <w:sz w:val="22"/>
                <w:szCs w:val="22"/>
              </w:rPr>
              <w:fldChar w:fldCharType="begin">
                <w:ffData>
                  <w:name w:val="Marcar3"/>
                  <w:enabled/>
                  <w:calcOnExit w:val="0"/>
                  <w:checkBox>
                    <w:sizeAuto/>
                    <w:default w:val="0"/>
                  </w:checkBox>
                </w:ffData>
              </w:fldChar>
            </w:r>
            <w:bookmarkStart w:id="5" w:name="Marcar3"/>
            <w:r w:rsidR="00F1592D" w:rsidRPr="008C2396">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00F1592D" w:rsidRPr="008C2396">
              <w:rPr>
                <w:rFonts w:ascii="Arial" w:hAnsi="Arial" w:cs="Arial"/>
                <w:sz w:val="22"/>
                <w:szCs w:val="22"/>
              </w:rPr>
              <w:fldChar w:fldCharType="end"/>
            </w:r>
            <w:bookmarkEnd w:id="5"/>
            <w:r w:rsidR="00F1592D" w:rsidRPr="008C2396">
              <w:rPr>
                <w:rFonts w:ascii="Arial" w:hAnsi="Arial" w:cs="Arial"/>
                <w:sz w:val="22"/>
                <w:szCs w:val="22"/>
              </w:rPr>
              <w:t xml:space="preserve"> Móvil</w:t>
            </w:r>
            <w:r w:rsidR="004D5E96" w:rsidRPr="008C2396">
              <w:rPr>
                <w:rFonts w:ascii="Arial" w:hAnsi="Arial" w:cs="Arial"/>
                <w:sz w:val="22"/>
                <w:szCs w:val="22"/>
              </w:rPr>
              <w:t xml:space="preserve">   </w:t>
            </w:r>
            <w:r w:rsidR="00271B4D" w:rsidRPr="008C2396">
              <w:rPr>
                <w:rFonts w:ascii="Arial" w:hAnsi="Arial" w:cs="Arial"/>
                <w:sz w:val="22"/>
                <w:szCs w:val="22"/>
              </w:rPr>
              <w:t xml:space="preserve"> </w:t>
            </w:r>
            <w:r w:rsidR="004D5E96" w:rsidRPr="008C2396">
              <w:rPr>
                <w:rFonts w:ascii="Arial" w:hAnsi="Arial" w:cs="Arial"/>
                <w:sz w:val="22"/>
                <w:szCs w:val="22"/>
              </w:rPr>
              <w:t xml:space="preserve"> </w:t>
            </w:r>
            <w:r w:rsidR="004D5E96" w:rsidRPr="008C2396">
              <w:rPr>
                <w:rFonts w:ascii="Arial" w:hAnsi="Arial" w:cs="Arial"/>
                <w:sz w:val="22"/>
                <w:szCs w:val="22"/>
              </w:rPr>
              <w:fldChar w:fldCharType="begin">
                <w:ffData>
                  <w:name w:val="Marcar4"/>
                  <w:enabled/>
                  <w:calcOnExit w:val="0"/>
                  <w:checkBox>
                    <w:sizeAuto/>
                    <w:default w:val="0"/>
                  </w:checkBox>
                </w:ffData>
              </w:fldChar>
            </w:r>
            <w:bookmarkStart w:id="6" w:name="Marcar4"/>
            <w:r w:rsidR="004D5E96" w:rsidRPr="008C2396">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004D5E96" w:rsidRPr="008C2396">
              <w:rPr>
                <w:rFonts w:ascii="Arial" w:hAnsi="Arial" w:cs="Arial"/>
                <w:sz w:val="22"/>
                <w:szCs w:val="22"/>
              </w:rPr>
              <w:fldChar w:fldCharType="end"/>
            </w:r>
            <w:bookmarkEnd w:id="6"/>
            <w:r w:rsidR="004D5E96" w:rsidRPr="008C2396">
              <w:rPr>
                <w:rFonts w:ascii="Arial" w:hAnsi="Arial" w:cs="Arial"/>
                <w:sz w:val="22"/>
                <w:szCs w:val="22"/>
              </w:rPr>
              <w:t xml:space="preserve"> Servicio Web     </w:t>
            </w:r>
          </w:p>
          <w:p w14:paraId="3501715D" w14:textId="77777777" w:rsidR="00F1592D" w:rsidRPr="008C2396" w:rsidRDefault="00F1592D" w:rsidP="00216320">
            <w:pPr>
              <w:rPr>
                <w:rFonts w:ascii="Arial" w:hAnsi="Arial" w:cs="Arial"/>
                <w:sz w:val="22"/>
                <w:szCs w:val="22"/>
              </w:rPr>
            </w:pPr>
          </w:p>
          <w:p w14:paraId="1366D20E" w14:textId="77777777" w:rsidR="00EB3B75" w:rsidRPr="008C2396" w:rsidRDefault="00F1592D" w:rsidP="00EB3B75">
            <w:pPr>
              <w:rPr>
                <w:rFonts w:ascii="Arial" w:hAnsi="Arial" w:cs="Arial"/>
                <w:sz w:val="22"/>
                <w:szCs w:val="22"/>
              </w:rPr>
            </w:pPr>
            <w:r w:rsidRPr="008C2396">
              <w:rPr>
                <w:rFonts w:ascii="Arial" w:hAnsi="Arial" w:cs="Arial"/>
                <w:sz w:val="22"/>
                <w:szCs w:val="22"/>
              </w:rPr>
              <w:fldChar w:fldCharType="begin">
                <w:ffData>
                  <w:name w:val="Marcar5"/>
                  <w:enabled/>
                  <w:calcOnExit w:val="0"/>
                  <w:checkBox>
                    <w:sizeAuto/>
                    <w:default w:val="0"/>
                  </w:checkBox>
                </w:ffData>
              </w:fldChar>
            </w:r>
            <w:bookmarkStart w:id="7" w:name="Marcar5"/>
            <w:r w:rsidRPr="008C2396">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bookmarkEnd w:id="7"/>
            <w:r w:rsidRPr="008C2396">
              <w:rPr>
                <w:rFonts w:ascii="Arial" w:hAnsi="Arial" w:cs="Arial"/>
                <w:sz w:val="22"/>
                <w:szCs w:val="22"/>
              </w:rPr>
              <w:t xml:space="preserve"> Servicio Windows</w:t>
            </w:r>
            <w:r w:rsidR="00EB3B75" w:rsidRPr="008C2396">
              <w:rPr>
                <w:rFonts w:ascii="Arial" w:hAnsi="Arial" w:cs="Arial"/>
                <w:sz w:val="22"/>
                <w:szCs w:val="22"/>
              </w:rPr>
              <w:t xml:space="preserve">    </w:t>
            </w:r>
            <w:r w:rsidR="00EB3B75" w:rsidRPr="008C2396">
              <w:rPr>
                <w:rFonts w:ascii="Arial" w:hAnsi="Arial" w:cs="Arial"/>
                <w:sz w:val="22"/>
                <w:szCs w:val="22"/>
              </w:rPr>
              <w:fldChar w:fldCharType="begin">
                <w:ffData>
                  <w:name w:val="Marcar6"/>
                  <w:enabled/>
                  <w:calcOnExit w:val="0"/>
                  <w:checkBox>
                    <w:sizeAuto/>
                    <w:default w:val="0"/>
                  </w:checkBox>
                </w:ffData>
              </w:fldChar>
            </w:r>
            <w:bookmarkStart w:id="8" w:name="Marcar6"/>
            <w:r w:rsidR="00EB3B75" w:rsidRPr="008C2396">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00EB3B75" w:rsidRPr="008C2396">
              <w:rPr>
                <w:rFonts w:ascii="Arial" w:hAnsi="Arial" w:cs="Arial"/>
                <w:sz w:val="22"/>
                <w:szCs w:val="22"/>
              </w:rPr>
              <w:fldChar w:fldCharType="end"/>
            </w:r>
            <w:bookmarkEnd w:id="8"/>
            <w:r w:rsidR="00EB3B75" w:rsidRPr="008C2396">
              <w:rPr>
                <w:rFonts w:ascii="Arial" w:hAnsi="Arial" w:cs="Arial"/>
                <w:sz w:val="22"/>
                <w:szCs w:val="22"/>
              </w:rPr>
              <w:t xml:space="preserve"> </w:t>
            </w:r>
            <w:proofErr w:type="gramStart"/>
            <w:r w:rsidR="00EB3B75" w:rsidRPr="008C2396">
              <w:rPr>
                <w:rFonts w:ascii="Arial" w:hAnsi="Arial" w:cs="Arial"/>
                <w:sz w:val="22"/>
                <w:szCs w:val="22"/>
              </w:rPr>
              <w:t>Otro:_</w:t>
            </w:r>
            <w:proofErr w:type="gramEnd"/>
            <w:r w:rsidR="00EB3B75" w:rsidRPr="008C2396">
              <w:rPr>
                <w:rFonts w:ascii="Arial" w:hAnsi="Arial" w:cs="Arial"/>
                <w:sz w:val="22"/>
                <w:szCs w:val="22"/>
              </w:rPr>
              <w:t>_________________</w:t>
            </w:r>
          </w:p>
          <w:p w14:paraId="6A9531AF" w14:textId="77777777" w:rsidR="00406976" w:rsidRPr="008C2396" w:rsidRDefault="00406976" w:rsidP="00EB3B75">
            <w:pPr>
              <w:rPr>
                <w:rFonts w:ascii="Arial" w:hAnsi="Arial" w:cs="Arial"/>
                <w:b/>
                <w:color w:val="D9D9D9"/>
                <w:sz w:val="22"/>
                <w:szCs w:val="22"/>
              </w:rPr>
            </w:pPr>
          </w:p>
        </w:tc>
      </w:tr>
      <w:tr w:rsidR="00406976" w:rsidRPr="008C2396" w14:paraId="1EA48019" w14:textId="77777777" w:rsidTr="00225A94">
        <w:trPr>
          <w:trHeight w:val="1348"/>
        </w:trPr>
        <w:tc>
          <w:tcPr>
            <w:tcW w:w="2836" w:type="dxa"/>
            <w:vMerge/>
            <w:shd w:val="clear" w:color="auto" w:fill="1B608B"/>
            <w:vAlign w:val="center"/>
          </w:tcPr>
          <w:p w14:paraId="2B8D505C"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675095E3"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Base de Datos</w:t>
            </w:r>
          </w:p>
        </w:tc>
        <w:tc>
          <w:tcPr>
            <w:tcW w:w="4781" w:type="dxa"/>
            <w:gridSpan w:val="3"/>
            <w:shd w:val="clear" w:color="auto" w:fill="auto"/>
          </w:tcPr>
          <w:p w14:paraId="199315B6" w14:textId="77777777" w:rsidR="00406976" w:rsidRPr="00D1764B" w:rsidRDefault="00406976" w:rsidP="00DD4EC2">
            <w:pPr>
              <w:rPr>
                <w:rFonts w:ascii="Arial" w:hAnsi="Arial" w:cs="Arial"/>
                <w:sz w:val="22"/>
                <w:szCs w:val="22"/>
                <w:lang w:val="en-US"/>
              </w:rPr>
            </w:pPr>
          </w:p>
          <w:p w14:paraId="3AB49E57"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7"/>
                  <w:enabled/>
                  <w:calcOnExit w:val="0"/>
                  <w:checkBox>
                    <w:sizeAuto/>
                    <w:default w:val="0"/>
                  </w:checkBox>
                </w:ffData>
              </w:fldChar>
            </w:r>
            <w:bookmarkStart w:id="9" w:name="Marcar7"/>
            <w:r w:rsidRPr="00D1764B">
              <w:rPr>
                <w:rFonts w:ascii="Arial" w:hAnsi="Arial" w:cs="Arial"/>
                <w:sz w:val="22"/>
                <w:szCs w:val="22"/>
                <w:lang w:val="en-US"/>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bookmarkEnd w:id="9"/>
            <w:r w:rsidRPr="00D1764B">
              <w:rPr>
                <w:rFonts w:ascii="Arial" w:hAnsi="Arial" w:cs="Arial"/>
                <w:sz w:val="22"/>
                <w:szCs w:val="22"/>
                <w:lang w:val="en-US"/>
              </w:rPr>
              <w:t xml:space="preserve"> Oracle</w:t>
            </w:r>
          </w:p>
          <w:p w14:paraId="3E2B446D"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8"/>
                  <w:enabled/>
                  <w:calcOnExit w:val="0"/>
                  <w:checkBox>
                    <w:sizeAuto/>
                    <w:default w:val="0"/>
                  </w:checkBox>
                </w:ffData>
              </w:fldChar>
            </w:r>
            <w:bookmarkStart w:id="10" w:name="Marcar8"/>
            <w:r w:rsidRPr="00D1764B">
              <w:rPr>
                <w:rFonts w:ascii="Arial" w:hAnsi="Arial" w:cs="Arial"/>
                <w:sz w:val="22"/>
                <w:szCs w:val="22"/>
                <w:lang w:val="en-US"/>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bookmarkEnd w:id="10"/>
            <w:r w:rsidRPr="00D1764B">
              <w:rPr>
                <w:rFonts w:ascii="Arial" w:hAnsi="Arial" w:cs="Arial"/>
                <w:sz w:val="22"/>
                <w:szCs w:val="22"/>
                <w:lang w:val="en-US"/>
              </w:rPr>
              <w:t xml:space="preserve"> SQL Server</w:t>
            </w:r>
          </w:p>
          <w:p w14:paraId="1CECD4C1" w14:textId="010849D3" w:rsidR="00406976" w:rsidRPr="00D1764B" w:rsidRDefault="001D4EB7" w:rsidP="00DD4EC2">
            <w:pPr>
              <w:rPr>
                <w:rFonts w:ascii="Arial" w:hAnsi="Arial" w:cs="Arial"/>
                <w:sz w:val="22"/>
                <w:szCs w:val="22"/>
                <w:lang w:val="en-US"/>
              </w:rPr>
            </w:pPr>
            <w:r>
              <w:rPr>
                <w:rFonts w:ascii="Arial" w:hAnsi="Arial" w:cs="Arial"/>
                <w:sz w:val="22"/>
                <w:szCs w:val="22"/>
              </w:rPr>
              <w:fldChar w:fldCharType="begin">
                <w:ffData>
                  <w:name w:val="Marcar9"/>
                  <w:enabled/>
                  <w:calcOnExit w:val="0"/>
                  <w:checkBox>
                    <w:sizeAuto/>
                    <w:default w:val="1"/>
                  </w:checkBox>
                </w:ffData>
              </w:fldChar>
            </w:r>
            <w:bookmarkStart w:id="11" w:name="Marcar9"/>
            <w:r w:rsidRPr="00911CCE">
              <w:rPr>
                <w:rFonts w:ascii="Arial" w:hAnsi="Arial" w:cs="Arial"/>
                <w:sz w:val="22"/>
                <w:szCs w:val="22"/>
                <w:lang w:val="en-US"/>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Pr>
                <w:rFonts w:ascii="Arial" w:hAnsi="Arial" w:cs="Arial"/>
                <w:sz w:val="22"/>
                <w:szCs w:val="22"/>
              </w:rPr>
              <w:fldChar w:fldCharType="end"/>
            </w:r>
            <w:bookmarkEnd w:id="11"/>
            <w:r w:rsidR="00406976" w:rsidRPr="00D1764B">
              <w:rPr>
                <w:rFonts w:ascii="Arial" w:hAnsi="Arial" w:cs="Arial"/>
                <w:sz w:val="22"/>
                <w:szCs w:val="22"/>
                <w:lang w:val="en-US"/>
              </w:rPr>
              <w:t xml:space="preserve"> </w:t>
            </w:r>
            <w:r w:rsidR="00252489" w:rsidRPr="00D1764B">
              <w:rPr>
                <w:rFonts w:ascii="Arial" w:hAnsi="Arial" w:cs="Arial"/>
                <w:sz w:val="22"/>
                <w:szCs w:val="22"/>
                <w:lang w:val="en-US"/>
              </w:rPr>
              <w:t>My</w:t>
            </w:r>
            <w:r w:rsidR="00406976" w:rsidRPr="00D1764B">
              <w:rPr>
                <w:rFonts w:ascii="Arial" w:hAnsi="Arial" w:cs="Arial"/>
                <w:sz w:val="22"/>
                <w:szCs w:val="22"/>
                <w:lang w:val="en-US"/>
              </w:rPr>
              <w:t>SQL</w:t>
            </w:r>
          </w:p>
          <w:p w14:paraId="44AAAAB5"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0"/>
                  <w:enabled/>
                  <w:calcOnExit w:val="0"/>
                  <w:checkBox>
                    <w:sizeAuto/>
                    <w:default w:val="0"/>
                  </w:checkBox>
                </w:ffData>
              </w:fldChar>
            </w:r>
            <w:bookmarkStart w:id="12" w:name="Marcar10"/>
            <w:r w:rsidRPr="00D1764B">
              <w:rPr>
                <w:rFonts w:ascii="Arial" w:hAnsi="Arial" w:cs="Arial"/>
                <w:sz w:val="22"/>
                <w:szCs w:val="22"/>
                <w:lang w:val="en-US"/>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bookmarkEnd w:id="12"/>
            <w:r w:rsidRPr="00D1764B">
              <w:rPr>
                <w:rFonts w:ascii="Arial" w:hAnsi="Arial" w:cs="Arial"/>
                <w:sz w:val="22"/>
                <w:szCs w:val="22"/>
                <w:lang w:val="en-US"/>
              </w:rPr>
              <w:t xml:space="preserve"> MongoDB</w:t>
            </w:r>
          </w:p>
          <w:p w14:paraId="6263BD3D"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1"/>
                  <w:enabled/>
                  <w:calcOnExit w:val="0"/>
                  <w:checkBox>
                    <w:sizeAuto/>
                    <w:default w:val="0"/>
                  </w:checkBox>
                </w:ffData>
              </w:fldChar>
            </w:r>
            <w:bookmarkStart w:id="13" w:name="Marcar11"/>
            <w:r w:rsidRPr="00D1764B">
              <w:rPr>
                <w:rFonts w:ascii="Arial" w:hAnsi="Arial" w:cs="Arial"/>
                <w:sz w:val="22"/>
                <w:szCs w:val="22"/>
                <w:lang w:val="en-US"/>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bookmarkEnd w:id="13"/>
            <w:r w:rsidRPr="00D1764B">
              <w:rPr>
                <w:rFonts w:ascii="Arial" w:hAnsi="Arial" w:cs="Arial"/>
                <w:sz w:val="22"/>
                <w:szCs w:val="22"/>
                <w:lang w:val="en-US"/>
              </w:rPr>
              <w:t xml:space="preserve"> </w:t>
            </w:r>
            <w:proofErr w:type="spellStart"/>
            <w:proofErr w:type="gramStart"/>
            <w:r w:rsidRPr="00D1764B">
              <w:rPr>
                <w:rFonts w:ascii="Arial" w:hAnsi="Arial" w:cs="Arial"/>
                <w:sz w:val="22"/>
                <w:szCs w:val="22"/>
                <w:lang w:val="en-US"/>
              </w:rPr>
              <w:t>Otro</w:t>
            </w:r>
            <w:proofErr w:type="spellEnd"/>
            <w:r w:rsidRPr="00D1764B">
              <w:rPr>
                <w:rFonts w:ascii="Arial" w:hAnsi="Arial" w:cs="Arial"/>
                <w:sz w:val="22"/>
                <w:szCs w:val="22"/>
                <w:lang w:val="en-US"/>
              </w:rPr>
              <w:t>:_</w:t>
            </w:r>
            <w:proofErr w:type="gramEnd"/>
            <w:r w:rsidRPr="00D1764B">
              <w:rPr>
                <w:rFonts w:ascii="Arial" w:hAnsi="Arial" w:cs="Arial"/>
                <w:sz w:val="22"/>
                <w:szCs w:val="22"/>
                <w:lang w:val="en-US"/>
              </w:rPr>
              <w:t>_________________</w:t>
            </w:r>
          </w:p>
          <w:p w14:paraId="275FC50C" w14:textId="77777777" w:rsidR="00406976" w:rsidRPr="00D1764B" w:rsidRDefault="00406976" w:rsidP="00DD4EC2">
            <w:pPr>
              <w:rPr>
                <w:rFonts w:ascii="Arial" w:hAnsi="Arial" w:cs="Arial"/>
                <w:sz w:val="22"/>
                <w:szCs w:val="22"/>
                <w:lang w:val="en-US"/>
              </w:rPr>
            </w:pPr>
          </w:p>
        </w:tc>
        <w:tc>
          <w:tcPr>
            <w:tcW w:w="1147" w:type="dxa"/>
            <w:shd w:val="clear" w:color="auto" w:fill="auto"/>
          </w:tcPr>
          <w:p w14:paraId="201728D0" w14:textId="77777777" w:rsidR="00406976" w:rsidRPr="00551CA4" w:rsidRDefault="00406976" w:rsidP="00DD4EC2">
            <w:pPr>
              <w:rPr>
                <w:rFonts w:ascii="Arial" w:hAnsi="Arial" w:cs="Arial"/>
                <w:b/>
                <w:color w:val="002060"/>
                <w:sz w:val="22"/>
                <w:szCs w:val="22"/>
              </w:rPr>
            </w:pPr>
            <w:r w:rsidRPr="00551CA4">
              <w:rPr>
                <w:rFonts w:ascii="Arial" w:hAnsi="Arial" w:cs="Arial"/>
                <w:b/>
                <w:color w:val="002060"/>
                <w:sz w:val="22"/>
                <w:szCs w:val="22"/>
              </w:rPr>
              <w:t>Versión</w:t>
            </w:r>
          </w:p>
          <w:p w14:paraId="2CDFBEB9" w14:textId="10629ADD" w:rsidR="00190F2A" w:rsidRPr="008C2396" w:rsidRDefault="001D4EB7" w:rsidP="00DD4EC2">
            <w:pPr>
              <w:rPr>
                <w:rFonts w:ascii="Arial" w:hAnsi="Arial" w:cs="Arial"/>
                <w:b/>
                <w:color w:val="D9D9D9"/>
                <w:sz w:val="22"/>
                <w:szCs w:val="22"/>
              </w:rPr>
            </w:pPr>
            <w:r w:rsidRPr="00551CA4">
              <w:rPr>
                <w:rFonts w:ascii="Arial" w:hAnsi="Arial" w:cs="Arial"/>
                <w:b/>
                <w:color w:val="44546A" w:themeColor="text2"/>
                <w:sz w:val="22"/>
                <w:szCs w:val="22"/>
              </w:rPr>
              <w:t>En su versión más reciente 8.0.25</w:t>
            </w:r>
          </w:p>
        </w:tc>
      </w:tr>
      <w:tr w:rsidR="00406976" w:rsidRPr="008C2396" w14:paraId="1DAC359D" w14:textId="77777777" w:rsidTr="00225A94">
        <w:trPr>
          <w:trHeight w:val="1348"/>
        </w:trPr>
        <w:tc>
          <w:tcPr>
            <w:tcW w:w="2836" w:type="dxa"/>
            <w:vMerge/>
            <w:shd w:val="clear" w:color="auto" w:fill="1B608B"/>
            <w:vAlign w:val="center"/>
          </w:tcPr>
          <w:p w14:paraId="27D2FE19"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646AD5B4"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Lenguaje</w:t>
            </w:r>
          </w:p>
        </w:tc>
        <w:tc>
          <w:tcPr>
            <w:tcW w:w="4781" w:type="dxa"/>
            <w:gridSpan w:val="3"/>
            <w:shd w:val="clear" w:color="auto" w:fill="auto"/>
          </w:tcPr>
          <w:p w14:paraId="71954550" w14:textId="77777777" w:rsidR="00406976" w:rsidRPr="008C2396" w:rsidRDefault="00406976" w:rsidP="005B1D0C">
            <w:pPr>
              <w:rPr>
                <w:rFonts w:ascii="Arial" w:hAnsi="Arial" w:cs="Arial"/>
                <w:sz w:val="22"/>
                <w:szCs w:val="22"/>
              </w:rPr>
            </w:pPr>
          </w:p>
          <w:p w14:paraId="0690EF9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7"/>
                  <w:enabled/>
                  <w:calcOnExit w:val="0"/>
                  <w:checkBox>
                    <w:sizeAuto/>
                    <w:default w:val="0"/>
                  </w:checkBox>
                </w:ffData>
              </w:fldChar>
            </w:r>
            <w:r w:rsidRPr="00D1764B">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r w:rsidRPr="008C2396">
              <w:rPr>
                <w:rFonts w:ascii="Arial" w:hAnsi="Arial" w:cs="Arial"/>
                <w:sz w:val="22"/>
                <w:szCs w:val="22"/>
              </w:rPr>
              <w:t>C#</w:t>
            </w:r>
          </w:p>
          <w:p w14:paraId="01456D6C"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VB</w:t>
            </w:r>
          </w:p>
          <w:p w14:paraId="5F8386B9"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9"/>
                  <w:enabled/>
                  <w:calcOnExit w:val="0"/>
                  <w:checkBox>
                    <w:sizeAuto/>
                    <w:default w:val="0"/>
                  </w:checkBox>
                </w:ffData>
              </w:fldChar>
            </w:r>
            <w:r w:rsidRPr="00D1764B">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PHP</w:t>
            </w:r>
          </w:p>
          <w:p w14:paraId="53D453C7"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10"/>
                  <w:enabled/>
                  <w:calcOnExit w:val="0"/>
                  <w:checkBox>
                    <w:sizeAuto/>
                    <w:default w:val="0"/>
                  </w:checkBox>
                </w:ffData>
              </w:fldChar>
            </w:r>
            <w:r w:rsidRPr="00D1764B">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Java</w:t>
            </w:r>
          </w:p>
          <w:p w14:paraId="139EE62B" w14:textId="790D2F90" w:rsidR="00406976" w:rsidRPr="00D1764B" w:rsidRDefault="001D4EB7" w:rsidP="005B1D0C">
            <w:pPr>
              <w:pStyle w:val="Prrafodelista"/>
              <w:ind w:left="0"/>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Pr>
                <w:rFonts w:ascii="Arial" w:hAnsi="Arial" w:cs="Arial"/>
                <w:sz w:val="22"/>
                <w:szCs w:val="22"/>
              </w:rPr>
              <w:fldChar w:fldCharType="end"/>
            </w:r>
            <w:r w:rsidR="00406976" w:rsidRPr="00D1764B">
              <w:rPr>
                <w:rFonts w:ascii="Arial" w:hAnsi="Arial" w:cs="Arial"/>
                <w:sz w:val="22"/>
                <w:szCs w:val="22"/>
              </w:rPr>
              <w:t xml:space="preserve"> </w:t>
            </w:r>
            <w:r w:rsidR="00406976" w:rsidRPr="008C2396">
              <w:rPr>
                <w:rFonts w:ascii="Arial" w:hAnsi="Arial" w:cs="Arial"/>
                <w:sz w:val="22"/>
                <w:szCs w:val="22"/>
              </w:rPr>
              <w:t>JavaScript</w:t>
            </w:r>
          </w:p>
          <w:p w14:paraId="51F0B02D"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9D4225">
              <w:rPr>
                <w:rFonts w:ascii="Arial" w:hAnsi="Arial" w:cs="Arial"/>
                <w:sz w:val="22"/>
                <w:szCs w:val="22"/>
              </w:rPr>
            </w:r>
            <w:r w:rsidR="009D4225">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proofErr w:type="gramStart"/>
            <w:r w:rsidRPr="00D1764B">
              <w:rPr>
                <w:rFonts w:ascii="Arial" w:hAnsi="Arial" w:cs="Arial"/>
                <w:sz w:val="22"/>
                <w:szCs w:val="22"/>
              </w:rPr>
              <w:t>Otro:_</w:t>
            </w:r>
            <w:proofErr w:type="gramEnd"/>
            <w:r w:rsidRPr="00D1764B">
              <w:rPr>
                <w:rFonts w:ascii="Arial" w:hAnsi="Arial" w:cs="Arial"/>
                <w:sz w:val="22"/>
                <w:szCs w:val="22"/>
              </w:rPr>
              <w:t>__________________</w:t>
            </w:r>
          </w:p>
          <w:p w14:paraId="19A37CCD" w14:textId="77777777" w:rsidR="00406976" w:rsidRPr="008C2396" w:rsidRDefault="00406976" w:rsidP="0031230D">
            <w:pPr>
              <w:rPr>
                <w:rFonts w:ascii="Arial" w:hAnsi="Arial" w:cs="Arial"/>
                <w:sz w:val="22"/>
                <w:szCs w:val="22"/>
              </w:rPr>
            </w:pPr>
          </w:p>
        </w:tc>
        <w:tc>
          <w:tcPr>
            <w:tcW w:w="1147" w:type="dxa"/>
            <w:shd w:val="clear" w:color="auto" w:fill="auto"/>
          </w:tcPr>
          <w:p w14:paraId="2FF77EC5" w14:textId="77777777" w:rsidR="00190F2A" w:rsidRPr="00551CA4" w:rsidRDefault="00190F2A" w:rsidP="00190F2A">
            <w:pPr>
              <w:rPr>
                <w:rFonts w:ascii="Arial" w:hAnsi="Arial" w:cs="Arial"/>
                <w:b/>
                <w:color w:val="002060"/>
                <w:sz w:val="22"/>
                <w:szCs w:val="22"/>
              </w:rPr>
            </w:pPr>
            <w:r w:rsidRPr="00551CA4">
              <w:rPr>
                <w:rFonts w:ascii="Arial" w:hAnsi="Arial" w:cs="Arial"/>
                <w:b/>
                <w:color w:val="002060"/>
                <w:sz w:val="22"/>
                <w:szCs w:val="22"/>
              </w:rPr>
              <w:t>Versión</w:t>
            </w:r>
          </w:p>
          <w:p w14:paraId="3A56594A" w14:textId="267EEF35" w:rsidR="00190F2A" w:rsidRPr="008C2396" w:rsidRDefault="001D4EB7" w:rsidP="00190F2A">
            <w:pPr>
              <w:rPr>
                <w:rFonts w:ascii="Arial" w:hAnsi="Arial" w:cs="Arial"/>
                <w:b/>
                <w:color w:val="D9D9D9"/>
                <w:sz w:val="22"/>
                <w:szCs w:val="22"/>
              </w:rPr>
            </w:pPr>
            <w:r w:rsidRPr="00551CA4">
              <w:rPr>
                <w:rFonts w:ascii="Arial" w:hAnsi="Arial" w:cs="Arial"/>
                <w:b/>
                <w:color w:val="44546A" w:themeColor="text2"/>
                <w:sz w:val="22"/>
                <w:szCs w:val="22"/>
              </w:rPr>
              <w:t xml:space="preserve">Se empleará </w:t>
            </w:r>
            <w:proofErr w:type="spellStart"/>
            <w:r w:rsidRPr="00551CA4">
              <w:rPr>
                <w:rFonts w:ascii="Arial" w:hAnsi="Arial" w:cs="Arial"/>
                <w:b/>
                <w:color w:val="44546A" w:themeColor="text2"/>
                <w:sz w:val="22"/>
                <w:szCs w:val="22"/>
              </w:rPr>
              <w:t>Javascript</w:t>
            </w:r>
            <w:proofErr w:type="spellEnd"/>
            <w:r w:rsidRPr="00551CA4">
              <w:rPr>
                <w:rFonts w:ascii="Arial" w:hAnsi="Arial" w:cs="Arial"/>
                <w:b/>
                <w:color w:val="44546A" w:themeColor="text2"/>
                <w:sz w:val="22"/>
                <w:szCs w:val="22"/>
              </w:rPr>
              <w:t xml:space="preserve"> de lado de </w:t>
            </w:r>
            <w:proofErr w:type="spellStart"/>
            <w:r w:rsidRPr="00551CA4">
              <w:rPr>
                <w:rFonts w:ascii="Arial" w:hAnsi="Arial" w:cs="Arial"/>
                <w:b/>
                <w:color w:val="44546A" w:themeColor="text2"/>
                <w:sz w:val="22"/>
                <w:szCs w:val="22"/>
              </w:rPr>
              <w:t>Backend</w:t>
            </w:r>
            <w:proofErr w:type="spellEnd"/>
            <w:r w:rsidRPr="00551CA4">
              <w:rPr>
                <w:rFonts w:ascii="Arial" w:hAnsi="Arial" w:cs="Arial"/>
                <w:b/>
                <w:color w:val="44546A" w:themeColor="text2"/>
                <w:sz w:val="22"/>
                <w:szCs w:val="22"/>
              </w:rPr>
              <w:t xml:space="preserve"> con implementación </w:t>
            </w:r>
            <w:proofErr w:type="spellStart"/>
            <w:r w:rsidRPr="00551CA4">
              <w:rPr>
                <w:rFonts w:ascii="Arial" w:hAnsi="Arial" w:cs="Arial"/>
                <w:b/>
                <w:color w:val="44546A" w:themeColor="text2"/>
                <w:sz w:val="22"/>
                <w:szCs w:val="22"/>
              </w:rPr>
              <w:t>NodeJS</w:t>
            </w:r>
            <w:proofErr w:type="spellEnd"/>
            <w:r w:rsidRPr="00551CA4">
              <w:rPr>
                <w:rFonts w:ascii="Arial" w:hAnsi="Arial" w:cs="Arial"/>
                <w:b/>
                <w:color w:val="44546A" w:themeColor="text2"/>
                <w:sz w:val="22"/>
                <w:szCs w:val="22"/>
              </w:rPr>
              <w:t xml:space="preserve">, HTML y CSS. </w:t>
            </w:r>
          </w:p>
        </w:tc>
      </w:tr>
      <w:tr w:rsidR="00CF1DBE" w:rsidRPr="008C2396" w14:paraId="5F66C4C4" w14:textId="77777777" w:rsidTr="00A97862">
        <w:trPr>
          <w:trHeight w:val="182"/>
        </w:trPr>
        <w:tc>
          <w:tcPr>
            <w:tcW w:w="2836" w:type="dxa"/>
            <w:shd w:val="clear" w:color="auto" w:fill="2E74B5" w:themeFill="accent5" w:themeFillShade="BF"/>
            <w:vAlign w:val="center"/>
          </w:tcPr>
          <w:p w14:paraId="729197AE" w14:textId="77777777" w:rsidR="00CF1DBE" w:rsidRPr="00A97862" w:rsidRDefault="00F8500A" w:rsidP="000C0F24">
            <w:pPr>
              <w:rPr>
                <w:rFonts w:ascii="Arial" w:hAnsi="Arial" w:cs="Arial"/>
                <w:b/>
                <w:color w:val="FFFFFF" w:themeColor="background1"/>
                <w:sz w:val="22"/>
                <w:szCs w:val="22"/>
              </w:rPr>
            </w:pPr>
            <w:r w:rsidRPr="00A97862">
              <w:rPr>
                <w:rFonts w:ascii="Arial" w:hAnsi="Arial" w:cs="Arial"/>
                <w:b/>
                <w:color w:val="FFFFFF" w:themeColor="background1"/>
                <w:sz w:val="22"/>
                <w:szCs w:val="22"/>
              </w:rPr>
              <w:t xml:space="preserve">Viabilidad </w:t>
            </w:r>
            <w:r w:rsidR="00E351AD" w:rsidRPr="00A97862">
              <w:rPr>
                <w:rFonts w:ascii="Arial" w:hAnsi="Arial" w:cs="Arial"/>
                <w:b/>
                <w:color w:val="FFFFFF" w:themeColor="background1"/>
                <w:sz w:val="22"/>
                <w:szCs w:val="22"/>
              </w:rPr>
              <w:t>Técnica</w:t>
            </w:r>
          </w:p>
        </w:tc>
        <w:tc>
          <w:tcPr>
            <w:tcW w:w="7683" w:type="dxa"/>
            <w:gridSpan w:val="5"/>
            <w:shd w:val="clear" w:color="auto" w:fill="auto"/>
          </w:tcPr>
          <w:p w14:paraId="5674F1A2" w14:textId="482D7848" w:rsidR="000C0F24" w:rsidRPr="008C2396" w:rsidRDefault="006650FC" w:rsidP="00DD4EC2">
            <w:pPr>
              <w:rPr>
                <w:rFonts w:ascii="Arial" w:hAnsi="Arial" w:cs="Arial"/>
                <w:sz w:val="22"/>
                <w:szCs w:val="22"/>
              </w:rPr>
            </w:pPr>
            <w:r w:rsidRPr="008C2396">
              <w:rPr>
                <w:rFonts w:ascii="Arial" w:hAnsi="Arial" w:cs="Arial"/>
                <w:sz w:val="22"/>
                <w:szCs w:val="22"/>
              </w:rPr>
              <w:t xml:space="preserve">Luego de adelantado el análisis de los requisitos </w:t>
            </w:r>
            <w:r w:rsidR="005E40B5" w:rsidRPr="008C2396">
              <w:rPr>
                <w:rFonts w:ascii="Arial" w:hAnsi="Arial" w:cs="Arial"/>
                <w:sz w:val="22"/>
                <w:szCs w:val="22"/>
              </w:rPr>
              <w:t>y</w:t>
            </w:r>
            <w:r w:rsidRPr="008C2396">
              <w:rPr>
                <w:rFonts w:ascii="Arial" w:hAnsi="Arial" w:cs="Arial"/>
                <w:sz w:val="22"/>
                <w:szCs w:val="22"/>
              </w:rPr>
              <w:t xml:space="preserve"> </w:t>
            </w:r>
            <w:r w:rsidR="0087786E" w:rsidRPr="008C2396">
              <w:rPr>
                <w:rFonts w:ascii="Arial" w:hAnsi="Arial" w:cs="Arial"/>
                <w:sz w:val="22"/>
                <w:szCs w:val="22"/>
              </w:rPr>
              <w:t>requerimientos</w:t>
            </w:r>
            <w:r w:rsidRPr="008C2396">
              <w:rPr>
                <w:rFonts w:ascii="Arial" w:hAnsi="Arial" w:cs="Arial"/>
                <w:sz w:val="22"/>
                <w:szCs w:val="22"/>
              </w:rPr>
              <w:t xml:space="preserve"> es viable proponer una solución técnica para esta solicitud: </w:t>
            </w:r>
            <w:r w:rsidRPr="001D4EB7">
              <w:rPr>
                <w:rFonts w:ascii="Arial" w:hAnsi="Arial" w:cs="Arial"/>
                <w:sz w:val="22"/>
                <w:szCs w:val="22"/>
                <w:highlight w:val="lightGray"/>
              </w:rPr>
              <w:t>SI (</w:t>
            </w:r>
            <w:r w:rsidR="001D4EB7" w:rsidRPr="001D4EB7">
              <w:rPr>
                <w:rFonts w:ascii="Arial" w:hAnsi="Arial" w:cs="Arial"/>
                <w:sz w:val="22"/>
                <w:szCs w:val="22"/>
                <w:highlight w:val="lightGray"/>
              </w:rPr>
              <w:t>X</w:t>
            </w:r>
            <w:r w:rsidRPr="001D4EB7">
              <w:rPr>
                <w:rFonts w:ascii="Arial" w:hAnsi="Arial" w:cs="Arial"/>
                <w:sz w:val="22"/>
                <w:szCs w:val="22"/>
                <w:highlight w:val="lightGray"/>
              </w:rPr>
              <w:t>)</w:t>
            </w:r>
            <w:r w:rsidRPr="008C2396">
              <w:rPr>
                <w:rFonts w:ascii="Arial" w:hAnsi="Arial" w:cs="Arial"/>
                <w:sz w:val="22"/>
                <w:szCs w:val="22"/>
              </w:rPr>
              <w:t xml:space="preserve"> N</w:t>
            </w:r>
            <w:r w:rsidR="00C63992" w:rsidRPr="008C2396">
              <w:rPr>
                <w:rFonts w:ascii="Arial" w:hAnsi="Arial" w:cs="Arial"/>
                <w:sz w:val="22"/>
                <w:szCs w:val="22"/>
              </w:rPr>
              <w:t>O</w:t>
            </w:r>
            <w:r w:rsidRPr="008C2396">
              <w:rPr>
                <w:rFonts w:ascii="Arial" w:hAnsi="Arial" w:cs="Arial"/>
                <w:sz w:val="22"/>
                <w:szCs w:val="22"/>
              </w:rPr>
              <w:t xml:space="preserve"> </w:t>
            </w:r>
            <w:proofErr w:type="gramStart"/>
            <w:r w:rsidRPr="008C2396">
              <w:rPr>
                <w:rFonts w:ascii="Arial" w:hAnsi="Arial" w:cs="Arial"/>
                <w:sz w:val="22"/>
                <w:szCs w:val="22"/>
              </w:rPr>
              <w:t>(</w:t>
            </w:r>
            <w:r w:rsidR="005B1526" w:rsidRPr="008C2396">
              <w:rPr>
                <w:rFonts w:ascii="Arial" w:hAnsi="Arial" w:cs="Arial"/>
                <w:sz w:val="22"/>
                <w:szCs w:val="22"/>
              </w:rPr>
              <w:t xml:space="preserve"> </w:t>
            </w:r>
            <w:r w:rsidRPr="008C2396">
              <w:rPr>
                <w:rFonts w:ascii="Arial" w:hAnsi="Arial" w:cs="Arial"/>
                <w:sz w:val="22"/>
                <w:szCs w:val="22"/>
              </w:rPr>
              <w:t>)</w:t>
            </w:r>
            <w:proofErr w:type="gramEnd"/>
          </w:p>
        </w:tc>
      </w:tr>
    </w:tbl>
    <w:p w14:paraId="6FC6A408" w14:textId="77777777" w:rsidR="00A5501A" w:rsidRDefault="00A5501A" w:rsidP="00E45C7F">
      <w:pPr>
        <w:pStyle w:val="Piedepgina"/>
        <w:tabs>
          <w:tab w:val="clear" w:pos="4252"/>
          <w:tab w:val="clear" w:pos="8504"/>
        </w:tabs>
        <w:spacing w:line="360" w:lineRule="auto"/>
        <w:jc w:val="both"/>
        <w:rPr>
          <w:rFonts w:ascii="Arial" w:hAnsi="Arial" w:cs="Arial"/>
          <w:b/>
          <w:bCs/>
          <w:sz w:val="22"/>
          <w:szCs w:val="22"/>
        </w:rPr>
      </w:pPr>
    </w:p>
    <w:p w14:paraId="4475002C" w14:textId="22DF1815"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4065"/>
        <w:gridCol w:w="1195"/>
        <w:gridCol w:w="1865"/>
      </w:tblGrid>
      <w:tr w:rsidR="00211C50" w:rsidRPr="008C2396" w14:paraId="5D57D7FB" w14:textId="76027D9C" w:rsidTr="00211C50">
        <w:trPr>
          <w:trHeight w:val="260"/>
        </w:trPr>
        <w:tc>
          <w:tcPr>
            <w:tcW w:w="3365" w:type="dxa"/>
            <w:shd w:val="clear" w:color="auto" w:fill="BFBFBF" w:themeFill="background1" w:themeFillShade="BF"/>
            <w:vAlign w:val="center"/>
          </w:tcPr>
          <w:p w14:paraId="57946682" w14:textId="77777777" w:rsidR="00211C50" w:rsidRPr="00A5501A" w:rsidRDefault="00211C50" w:rsidP="00A5501A">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shd w:val="clear" w:color="auto" w:fill="BFBFBF" w:themeFill="background1" w:themeFillShade="BF"/>
            <w:vAlign w:val="center"/>
          </w:tcPr>
          <w:p w14:paraId="732D70D9" w14:textId="77777777" w:rsidR="00211C50" w:rsidRPr="00A5501A" w:rsidRDefault="00211C50" w:rsidP="00A5501A">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314F3D0E" w14:textId="77777777" w:rsidR="00211C50" w:rsidRPr="00A5501A" w:rsidRDefault="00211C50" w:rsidP="00A5501A">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47E5FE41" w14:textId="77777777" w:rsidR="00211C50" w:rsidRPr="00A5501A" w:rsidRDefault="00211C50" w:rsidP="00A5501A">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211C50" w:rsidRPr="008C2396" w14:paraId="2204153A" w14:textId="1C30872A" w:rsidTr="00211C50">
        <w:tc>
          <w:tcPr>
            <w:tcW w:w="3365" w:type="dxa"/>
            <w:shd w:val="clear" w:color="auto" w:fill="auto"/>
          </w:tcPr>
          <w:p w14:paraId="0E05A642" w14:textId="41C003A5" w:rsidR="00211C50" w:rsidRPr="00BF40C0" w:rsidRDefault="00211C50" w:rsidP="0031230D">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shd w:val="clear" w:color="auto" w:fill="auto"/>
          </w:tcPr>
          <w:p w14:paraId="09C7DEF0" w14:textId="6A1BF162" w:rsidR="00211C50" w:rsidRPr="00BF40C0" w:rsidRDefault="00211C50" w:rsidP="0031230D">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53C05010" w14:textId="41892216" w:rsidR="00211C50" w:rsidRPr="00BF40C0" w:rsidRDefault="00211C50" w:rsidP="0031230D">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13CC5C78" w14:textId="1FC92320" w:rsidR="00211C50" w:rsidRPr="00BF40C0" w:rsidRDefault="00211C50" w:rsidP="0031230D">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17632" behindDoc="0" locked="0" layoutInCell="1" allowOverlap="1" wp14:anchorId="746270DE" wp14:editId="636C6AF5">
                      <wp:simplePos x="0" y="0"/>
                      <wp:positionH relativeFrom="column">
                        <wp:posOffset>44013</wp:posOffset>
                      </wp:positionH>
                      <wp:positionV relativeFrom="paragraph">
                        <wp:posOffset>-42064</wp:posOffset>
                      </wp:positionV>
                      <wp:extent cx="977593" cy="342238"/>
                      <wp:effectExtent l="38100" t="38100" r="51435" b="58420"/>
                      <wp:wrapNone/>
                      <wp:docPr id="59" name="Entrada de lápiz 59"/>
                      <wp:cNvGraphicFramePr/>
                      <a:graphic xmlns:a="http://schemas.openxmlformats.org/drawingml/2006/main">
                        <a:graphicData uri="http://schemas.microsoft.com/office/word/2010/wordprocessingInk">
                          <w14:contentPart bwMode="auto" r:id="rId19">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0D5C24F8" id="Entrada de lápiz 59" o:spid="_x0000_s1026" type="#_x0000_t75" style="position:absolute;margin-left:2.75pt;margin-top:-4pt;width:78.4pt;height:2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">
                      <v:imagedata r:id="rId20" o:title=""/>
                    </v:shape>
                  </w:pict>
                </mc:Fallback>
              </mc:AlternateContent>
            </w:r>
          </w:p>
        </w:tc>
      </w:tr>
      <w:tr w:rsidR="00211C50" w:rsidRPr="008C2396" w14:paraId="481DD9F7" w14:textId="71406633" w:rsidTr="00211C50">
        <w:tc>
          <w:tcPr>
            <w:tcW w:w="3365" w:type="dxa"/>
            <w:shd w:val="clear" w:color="auto" w:fill="auto"/>
          </w:tcPr>
          <w:p w14:paraId="11AF1D4D" w14:textId="385A3CCE" w:rsidR="00211C50" w:rsidRPr="008C2396" w:rsidRDefault="00211C50" w:rsidP="00BF40C0">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shd w:val="clear" w:color="auto" w:fill="auto"/>
          </w:tcPr>
          <w:p w14:paraId="0603D48A" w14:textId="16C8076D" w:rsidR="00211C50" w:rsidRPr="008C2396" w:rsidRDefault="00211C50" w:rsidP="00BF40C0">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5BFD6322" w14:textId="20272BBA" w:rsidR="00211C50" w:rsidRPr="008C2396" w:rsidRDefault="00211C50" w:rsidP="00BF40C0">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22D1079D" w14:textId="63AB9F6A" w:rsidR="00211C50" w:rsidRPr="008C2396" w:rsidRDefault="00211C50" w:rsidP="00BF40C0">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18656" behindDoc="0" locked="0" layoutInCell="1" allowOverlap="1" wp14:anchorId="7351A668" wp14:editId="2AE1325F">
                      <wp:simplePos x="0" y="0"/>
                      <wp:positionH relativeFrom="column">
                        <wp:posOffset>190500</wp:posOffset>
                      </wp:positionH>
                      <wp:positionV relativeFrom="paragraph">
                        <wp:posOffset>4445</wp:posOffset>
                      </wp:positionV>
                      <wp:extent cx="862637" cy="302172"/>
                      <wp:effectExtent l="38100" t="38100" r="0" b="60325"/>
                      <wp:wrapNone/>
                      <wp:docPr id="62" name="Entrada de lápiz 62"/>
                      <wp:cNvGraphicFramePr/>
                      <a:graphic xmlns:a="http://schemas.openxmlformats.org/drawingml/2006/main">
                        <a:graphicData uri="http://schemas.microsoft.com/office/word/2010/wordprocessingInk">
                          <w14:contentPart bwMode="auto" r:id="rId21">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018EB719" id="Entrada de lápiz 62" o:spid="_x0000_s1026" type="#_x0000_t75" style="position:absolute;margin-left:14.3pt;margin-top:-.35pt;width:69.3pt;height: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">
                      <v:imagedata r:id="rId22" o:title=""/>
                    </v:shape>
                  </w:pict>
                </mc:Fallback>
              </mc:AlternateContent>
            </w:r>
          </w:p>
        </w:tc>
      </w:tr>
    </w:tbl>
    <w:p w14:paraId="30EB1397" w14:textId="77777777" w:rsidR="006844B1" w:rsidRPr="008C2396" w:rsidRDefault="00C454AB" w:rsidP="0050044E">
      <w:pPr>
        <w:numPr>
          <w:ilvl w:val="0"/>
          <w:numId w:val="28"/>
        </w:numPr>
        <w:jc w:val="center"/>
        <w:rPr>
          <w:rFonts w:ascii="Arial" w:hAnsi="Arial" w:cs="Arial"/>
          <w:b/>
          <w:sz w:val="28"/>
          <w:szCs w:val="28"/>
        </w:rPr>
      </w:pPr>
      <w:r w:rsidRPr="008C2396">
        <w:rPr>
          <w:rFonts w:ascii="Arial" w:hAnsi="Arial" w:cs="Arial"/>
          <w:b/>
          <w:sz w:val="28"/>
          <w:szCs w:val="28"/>
        </w:rPr>
        <w:lastRenderedPageBreak/>
        <w:t>FASE DE PLANEACIÓN</w:t>
      </w:r>
      <w:r w:rsidR="006007F2" w:rsidRPr="008C2396">
        <w:rPr>
          <w:rFonts w:ascii="Arial" w:hAnsi="Arial" w:cs="Arial"/>
          <w:b/>
          <w:sz w:val="28"/>
          <w:szCs w:val="28"/>
        </w:rPr>
        <w:t xml:space="preserve"> Y GERENCIA DEL PROYECTO</w:t>
      </w:r>
    </w:p>
    <w:p w14:paraId="455B4A8B" w14:textId="77777777" w:rsidR="006844B1" w:rsidRPr="008C2396" w:rsidRDefault="006844B1" w:rsidP="00E15918">
      <w:pPr>
        <w:jc w:val="center"/>
        <w:rPr>
          <w:rFonts w:ascii="Arial" w:hAnsi="Arial" w:cs="Arial"/>
          <w:b/>
          <w:sz w:val="28"/>
          <w:szCs w:val="28"/>
        </w:rPr>
      </w:pPr>
    </w:p>
    <w:tbl>
      <w:tblPr>
        <w:tblW w:w="1045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
        <w:gridCol w:w="1761"/>
        <w:gridCol w:w="387"/>
        <w:gridCol w:w="1153"/>
        <w:gridCol w:w="1586"/>
        <w:gridCol w:w="915"/>
        <w:gridCol w:w="113"/>
        <w:gridCol w:w="1017"/>
        <w:gridCol w:w="460"/>
        <w:gridCol w:w="2596"/>
      </w:tblGrid>
      <w:tr w:rsidR="005A05FD" w:rsidRPr="008C2396" w14:paraId="64415CDA" w14:textId="77777777" w:rsidTr="005D7865">
        <w:trPr>
          <w:trHeight w:val="182"/>
        </w:trPr>
        <w:tc>
          <w:tcPr>
            <w:tcW w:w="2612" w:type="dxa"/>
            <w:gridSpan w:val="3"/>
            <w:shd w:val="clear" w:color="auto" w:fill="2E74B5" w:themeFill="accent5" w:themeFillShade="BF"/>
            <w:vAlign w:val="center"/>
          </w:tcPr>
          <w:p w14:paraId="5A47834C" w14:textId="77777777" w:rsidR="000E42E9" w:rsidRPr="00A97862" w:rsidRDefault="00EE57A9" w:rsidP="004627A3">
            <w:pPr>
              <w:jc w:val="center"/>
              <w:rPr>
                <w:rFonts w:ascii="Arial" w:hAnsi="Arial" w:cs="Arial"/>
                <w:b/>
                <w:color w:val="FFFFFF" w:themeColor="background1"/>
                <w:sz w:val="22"/>
                <w:szCs w:val="22"/>
              </w:rPr>
            </w:pPr>
            <w:r w:rsidRPr="00A97862">
              <w:rPr>
                <w:rFonts w:ascii="Arial" w:hAnsi="Arial" w:cs="Arial"/>
                <w:b/>
                <w:color w:val="FFFFFF" w:themeColor="background1"/>
                <w:sz w:val="22"/>
                <w:szCs w:val="22"/>
              </w:rPr>
              <w:t xml:space="preserve">Responsable </w:t>
            </w:r>
          </w:p>
        </w:tc>
        <w:tc>
          <w:tcPr>
            <w:tcW w:w="3654" w:type="dxa"/>
            <w:gridSpan w:val="3"/>
            <w:shd w:val="clear" w:color="auto" w:fill="FFFFFF"/>
            <w:vAlign w:val="center"/>
          </w:tcPr>
          <w:p w14:paraId="0484DB6C" w14:textId="170C5C50" w:rsidR="000E42E9" w:rsidRPr="008C2396" w:rsidRDefault="00B53C65" w:rsidP="004627A3">
            <w:pPr>
              <w:jc w:val="center"/>
              <w:rPr>
                <w:rFonts w:ascii="Arial" w:hAnsi="Arial" w:cs="Arial"/>
                <w:b/>
                <w:sz w:val="22"/>
                <w:szCs w:val="22"/>
              </w:rPr>
            </w:pPr>
            <w:r>
              <w:rPr>
                <w:rFonts w:ascii="Arial" w:hAnsi="Arial" w:cs="Arial"/>
                <w:b/>
                <w:sz w:val="22"/>
                <w:szCs w:val="22"/>
              </w:rPr>
              <w:t>Alma Alejandra Hdez. Jiménez</w:t>
            </w:r>
          </w:p>
        </w:tc>
        <w:tc>
          <w:tcPr>
            <w:tcW w:w="1590" w:type="dxa"/>
            <w:gridSpan w:val="3"/>
            <w:shd w:val="clear" w:color="auto" w:fill="2E74B5" w:themeFill="accent5" w:themeFillShade="BF"/>
            <w:vAlign w:val="center"/>
          </w:tcPr>
          <w:p w14:paraId="77E2656B" w14:textId="77777777" w:rsidR="000E42E9" w:rsidRPr="00A97862" w:rsidRDefault="00EE57A9" w:rsidP="004627A3">
            <w:pPr>
              <w:jc w:val="center"/>
              <w:rPr>
                <w:rFonts w:ascii="Arial" w:hAnsi="Arial" w:cs="Arial"/>
                <w:b/>
                <w:color w:val="FFFFFF" w:themeColor="background1"/>
                <w:sz w:val="22"/>
                <w:szCs w:val="22"/>
              </w:rPr>
            </w:pPr>
            <w:r w:rsidRPr="00A97862">
              <w:rPr>
                <w:rFonts w:ascii="Arial" w:hAnsi="Arial" w:cs="Arial"/>
                <w:b/>
                <w:color w:val="FFFFFF" w:themeColor="background1"/>
                <w:sz w:val="22"/>
                <w:szCs w:val="22"/>
              </w:rPr>
              <w:t>Fecha</w:t>
            </w:r>
          </w:p>
        </w:tc>
        <w:tc>
          <w:tcPr>
            <w:tcW w:w="2596" w:type="dxa"/>
            <w:shd w:val="clear" w:color="auto" w:fill="FFFFFF"/>
            <w:vAlign w:val="center"/>
          </w:tcPr>
          <w:p w14:paraId="4359BA00" w14:textId="6DFB6238" w:rsidR="000E42E9" w:rsidRPr="008C2396" w:rsidRDefault="00F352AB" w:rsidP="004627A3">
            <w:pPr>
              <w:jc w:val="center"/>
              <w:rPr>
                <w:rFonts w:ascii="Arial" w:hAnsi="Arial" w:cs="Arial"/>
                <w:b/>
                <w:sz w:val="22"/>
                <w:szCs w:val="22"/>
              </w:rPr>
            </w:pPr>
            <w:r>
              <w:rPr>
                <w:rFonts w:ascii="Arial" w:hAnsi="Arial" w:cs="Arial"/>
                <w:b/>
                <w:sz w:val="22"/>
                <w:szCs w:val="22"/>
              </w:rPr>
              <w:t>23/02/2022</w:t>
            </w:r>
          </w:p>
        </w:tc>
      </w:tr>
      <w:tr w:rsidR="00BB0598" w:rsidRPr="008C2396" w14:paraId="5B36398C" w14:textId="77777777" w:rsidTr="00A97862">
        <w:trPr>
          <w:trHeight w:val="182"/>
        </w:trPr>
        <w:tc>
          <w:tcPr>
            <w:tcW w:w="10452" w:type="dxa"/>
            <w:gridSpan w:val="10"/>
            <w:shd w:val="clear" w:color="auto" w:fill="2E74B5" w:themeFill="accent5" w:themeFillShade="BF"/>
            <w:vAlign w:val="center"/>
          </w:tcPr>
          <w:p w14:paraId="3A9402A5" w14:textId="77777777" w:rsidR="00BB0598" w:rsidRPr="00A97862" w:rsidRDefault="00E75F93" w:rsidP="000C0F24">
            <w:pPr>
              <w:jc w:val="center"/>
              <w:rPr>
                <w:rFonts w:ascii="Arial" w:hAnsi="Arial" w:cs="Arial"/>
                <w:b/>
                <w:color w:val="FFFFFF" w:themeColor="background1"/>
                <w:sz w:val="22"/>
                <w:szCs w:val="22"/>
              </w:rPr>
            </w:pPr>
            <w:r w:rsidRPr="00A97862">
              <w:rPr>
                <w:rFonts w:ascii="Arial" w:hAnsi="Arial" w:cs="Arial"/>
                <w:b/>
                <w:color w:val="FFFFFF" w:themeColor="background1"/>
                <w:sz w:val="22"/>
                <w:szCs w:val="22"/>
              </w:rPr>
              <w:t>Plan estratégico de fases del proyecto</w:t>
            </w:r>
          </w:p>
        </w:tc>
      </w:tr>
      <w:tr w:rsidR="005A05FD" w:rsidRPr="008C2396" w14:paraId="2D62F1AA" w14:textId="77777777" w:rsidTr="005D7865">
        <w:trPr>
          <w:trHeight w:val="226"/>
        </w:trPr>
        <w:tc>
          <w:tcPr>
            <w:tcW w:w="464" w:type="dxa"/>
            <w:shd w:val="clear" w:color="auto" w:fill="A6A6A6"/>
          </w:tcPr>
          <w:p w14:paraId="4A4AA63F"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w:t>
            </w:r>
          </w:p>
        </w:tc>
        <w:tc>
          <w:tcPr>
            <w:tcW w:w="1761" w:type="dxa"/>
            <w:shd w:val="clear" w:color="auto" w:fill="A6A6A6"/>
          </w:tcPr>
          <w:p w14:paraId="2CD8986D"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Nombre Etapa</w:t>
            </w:r>
          </w:p>
        </w:tc>
        <w:tc>
          <w:tcPr>
            <w:tcW w:w="1540" w:type="dxa"/>
            <w:gridSpan w:val="2"/>
            <w:shd w:val="clear" w:color="auto" w:fill="A6A6A6"/>
          </w:tcPr>
          <w:p w14:paraId="0C5C69C3"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 xml:space="preserve">Actividad </w:t>
            </w:r>
          </w:p>
        </w:tc>
        <w:tc>
          <w:tcPr>
            <w:tcW w:w="1586" w:type="dxa"/>
            <w:shd w:val="clear" w:color="auto" w:fill="A6A6A6"/>
          </w:tcPr>
          <w:p w14:paraId="50522159" w14:textId="77777777" w:rsidR="001E1737" w:rsidRPr="008C2396" w:rsidRDefault="00BC1DA8" w:rsidP="001E1737">
            <w:pPr>
              <w:rPr>
                <w:rFonts w:ascii="Arial" w:hAnsi="Arial" w:cs="Arial"/>
                <w:b/>
                <w:sz w:val="22"/>
                <w:szCs w:val="22"/>
                <w:lang w:val="es-CO"/>
              </w:rPr>
            </w:pPr>
            <w:r w:rsidRPr="008C2396">
              <w:rPr>
                <w:rFonts w:ascii="Arial" w:hAnsi="Arial" w:cs="Arial"/>
                <w:b/>
                <w:sz w:val="22"/>
                <w:szCs w:val="22"/>
                <w:lang w:val="es-CO"/>
              </w:rPr>
              <w:t xml:space="preserve">Rol </w:t>
            </w:r>
            <w:r w:rsidR="001E1737" w:rsidRPr="008C2396">
              <w:rPr>
                <w:rFonts w:ascii="Arial" w:hAnsi="Arial" w:cs="Arial"/>
                <w:b/>
                <w:sz w:val="22"/>
                <w:szCs w:val="22"/>
                <w:lang w:val="es-CO"/>
              </w:rPr>
              <w:t>Responsable</w:t>
            </w:r>
          </w:p>
        </w:tc>
        <w:tc>
          <w:tcPr>
            <w:tcW w:w="1028" w:type="dxa"/>
            <w:gridSpan w:val="2"/>
            <w:shd w:val="clear" w:color="auto" w:fill="A6A6A6"/>
          </w:tcPr>
          <w:p w14:paraId="79D6466B"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Inicio</w:t>
            </w:r>
          </w:p>
        </w:tc>
        <w:tc>
          <w:tcPr>
            <w:tcW w:w="1017" w:type="dxa"/>
            <w:shd w:val="clear" w:color="auto" w:fill="A6A6A6"/>
          </w:tcPr>
          <w:p w14:paraId="2C587713"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Fin</w:t>
            </w:r>
          </w:p>
        </w:tc>
        <w:tc>
          <w:tcPr>
            <w:tcW w:w="3056" w:type="dxa"/>
            <w:gridSpan w:val="2"/>
            <w:shd w:val="clear" w:color="auto" w:fill="A6A6A6"/>
          </w:tcPr>
          <w:p w14:paraId="58DCE5A6"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Comentarios</w:t>
            </w:r>
          </w:p>
        </w:tc>
      </w:tr>
      <w:tr w:rsidR="005A05FD" w:rsidRPr="008C2396" w14:paraId="7216F72D" w14:textId="77777777" w:rsidTr="00C313BC">
        <w:trPr>
          <w:trHeight w:val="2616"/>
        </w:trPr>
        <w:tc>
          <w:tcPr>
            <w:tcW w:w="464" w:type="dxa"/>
            <w:shd w:val="clear" w:color="auto" w:fill="FFFFFF"/>
            <w:vAlign w:val="center"/>
          </w:tcPr>
          <w:p w14:paraId="47DDD0DD" w14:textId="2CF2A4D8" w:rsidR="001E1737" w:rsidRPr="008C2396" w:rsidRDefault="00F352AB" w:rsidP="00D76FAB">
            <w:pPr>
              <w:rPr>
                <w:rFonts w:ascii="Arial" w:hAnsi="Arial" w:cs="Arial"/>
                <w:b/>
                <w:color w:val="D9D9D9"/>
                <w:sz w:val="22"/>
                <w:szCs w:val="22"/>
                <w:lang w:val="es-CO"/>
              </w:rPr>
            </w:pPr>
            <w:r>
              <w:rPr>
                <w:rFonts w:ascii="Arial" w:hAnsi="Arial" w:cs="Arial"/>
                <w:b/>
                <w:color w:val="D9D9D9"/>
                <w:sz w:val="22"/>
                <w:szCs w:val="22"/>
                <w:lang w:val="es-CO"/>
              </w:rPr>
              <w:t>1</w:t>
            </w:r>
          </w:p>
        </w:tc>
        <w:tc>
          <w:tcPr>
            <w:tcW w:w="1761" w:type="dxa"/>
            <w:shd w:val="clear" w:color="auto" w:fill="FFFFFF"/>
            <w:vAlign w:val="center"/>
          </w:tcPr>
          <w:p w14:paraId="23A27A6A" w14:textId="44BC0DE5" w:rsidR="001E1737" w:rsidRPr="00F352AB" w:rsidRDefault="00F352AB" w:rsidP="00D76FAB">
            <w:pPr>
              <w:rPr>
                <w:rFonts w:ascii="Arial" w:hAnsi="Arial" w:cs="Arial"/>
                <w:b/>
                <w:sz w:val="16"/>
                <w:szCs w:val="16"/>
                <w:lang w:val="es-CO"/>
              </w:rPr>
            </w:pPr>
            <w:r w:rsidRPr="00F352AB">
              <w:rPr>
                <w:rFonts w:ascii="Arial" w:hAnsi="Arial" w:cs="Arial"/>
                <w:b/>
                <w:sz w:val="16"/>
                <w:szCs w:val="16"/>
                <w:lang w:val="es-CO"/>
              </w:rPr>
              <w:t>PLANIFICACION</w:t>
            </w:r>
          </w:p>
        </w:tc>
        <w:tc>
          <w:tcPr>
            <w:tcW w:w="1540" w:type="dxa"/>
            <w:gridSpan w:val="2"/>
            <w:shd w:val="clear" w:color="auto" w:fill="FFFFFF"/>
            <w:vAlign w:val="center"/>
          </w:tcPr>
          <w:p w14:paraId="2B3EFCF7" w14:textId="041276BC" w:rsidR="001E1737" w:rsidRPr="00F352AB" w:rsidRDefault="00F352AB" w:rsidP="00D76FAB">
            <w:pPr>
              <w:rPr>
                <w:rFonts w:ascii="Arial" w:hAnsi="Arial" w:cs="Arial"/>
                <w:b/>
                <w:sz w:val="16"/>
                <w:szCs w:val="16"/>
                <w:lang w:val="es-CO"/>
              </w:rPr>
            </w:pPr>
            <w:r w:rsidRPr="00F352AB">
              <w:rPr>
                <w:rFonts w:ascii="Arial" w:hAnsi="Arial" w:cs="Arial"/>
                <w:b/>
                <w:sz w:val="16"/>
                <w:szCs w:val="16"/>
                <w:lang w:val="es-CO"/>
              </w:rPr>
              <w:t>Se concretan detalles con relación a mod</w:t>
            </w:r>
            <w:r>
              <w:rPr>
                <w:rFonts w:ascii="Arial" w:hAnsi="Arial" w:cs="Arial"/>
                <w:b/>
                <w:sz w:val="16"/>
                <w:szCs w:val="16"/>
                <w:lang w:val="es-CO"/>
              </w:rPr>
              <w:t>elo de negocio, requerimientos</w:t>
            </w:r>
            <w:r w:rsidR="005D7865">
              <w:rPr>
                <w:rFonts w:ascii="Arial" w:hAnsi="Arial" w:cs="Arial"/>
                <w:b/>
                <w:sz w:val="16"/>
                <w:szCs w:val="16"/>
                <w:lang w:val="es-CO"/>
              </w:rPr>
              <w:t>.</w:t>
            </w:r>
          </w:p>
        </w:tc>
        <w:tc>
          <w:tcPr>
            <w:tcW w:w="1586" w:type="dxa"/>
            <w:shd w:val="clear" w:color="auto" w:fill="FFFFFF"/>
            <w:vAlign w:val="center"/>
          </w:tcPr>
          <w:p w14:paraId="2A7B5C02" w14:textId="6605ADAC" w:rsidR="001E1737" w:rsidRPr="00F352AB" w:rsidRDefault="005D7865" w:rsidP="00D76FAB">
            <w:pPr>
              <w:rPr>
                <w:rFonts w:ascii="Arial" w:hAnsi="Arial" w:cs="Arial"/>
                <w:b/>
                <w:sz w:val="16"/>
                <w:szCs w:val="16"/>
                <w:lang w:val="es-CO"/>
              </w:rPr>
            </w:pPr>
            <w:r>
              <w:rPr>
                <w:rFonts w:ascii="Arial" w:hAnsi="Arial" w:cs="Arial"/>
                <w:b/>
                <w:sz w:val="16"/>
                <w:szCs w:val="16"/>
                <w:lang w:val="es-CO"/>
              </w:rPr>
              <w:t xml:space="preserve">Project Manager, </w:t>
            </w:r>
            <w:proofErr w:type="spellStart"/>
            <w:r>
              <w:rPr>
                <w:rFonts w:ascii="Arial" w:hAnsi="Arial" w:cs="Arial"/>
                <w:b/>
                <w:sz w:val="16"/>
                <w:szCs w:val="16"/>
                <w:lang w:val="es-CO"/>
              </w:rPr>
              <w:t>Stakeholders</w:t>
            </w:r>
            <w:proofErr w:type="spellEnd"/>
          </w:p>
        </w:tc>
        <w:tc>
          <w:tcPr>
            <w:tcW w:w="1028" w:type="dxa"/>
            <w:gridSpan w:val="2"/>
            <w:shd w:val="clear" w:color="auto" w:fill="FFFFFF"/>
            <w:vAlign w:val="center"/>
          </w:tcPr>
          <w:p w14:paraId="59858F1E" w14:textId="61F93624" w:rsidR="001E1737" w:rsidRPr="00F352AB" w:rsidRDefault="005D7865" w:rsidP="00D76FAB">
            <w:pPr>
              <w:rPr>
                <w:rFonts w:ascii="Arial" w:hAnsi="Arial" w:cs="Arial"/>
                <w:b/>
                <w:sz w:val="16"/>
                <w:szCs w:val="16"/>
                <w:lang w:val="es-CO"/>
              </w:rPr>
            </w:pPr>
            <w:r>
              <w:rPr>
                <w:rFonts w:ascii="Arial" w:hAnsi="Arial" w:cs="Arial"/>
                <w:b/>
                <w:sz w:val="16"/>
                <w:szCs w:val="16"/>
                <w:lang w:val="es-CO"/>
              </w:rPr>
              <w:t>23/02/2022</w:t>
            </w:r>
          </w:p>
        </w:tc>
        <w:tc>
          <w:tcPr>
            <w:tcW w:w="1017" w:type="dxa"/>
            <w:shd w:val="clear" w:color="auto" w:fill="FFFFFF"/>
            <w:vAlign w:val="center"/>
          </w:tcPr>
          <w:p w14:paraId="73D05C4B" w14:textId="6851909E" w:rsidR="001E1737" w:rsidRPr="00F352AB" w:rsidRDefault="005D7865" w:rsidP="00D76FAB">
            <w:pPr>
              <w:rPr>
                <w:rFonts w:ascii="Arial" w:hAnsi="Arial" w:cs="Arial"/>
                <w:b/>
                <w:sz w:val="16"/>
                <w:szCs w:val="16"/>
                <w:lang w:val="es-CO"/>
              </w:rPr>
            </w:pPr>
            <w:r>
              <w:rPr>
                <w:rFonts w:ascii="Arial" w:hAnsi="Arial" w:cs="Arial"/>
                <w:b/>
                <w:sz w:val="16"/>
                <w:szCs w:val="16"/>
                <w:lang w:val="es-CO"/>
              </w:rPr>
              <w:t>25/02/2022</w:t>
            </w:r>
          </w:p>
        </w:tc>
        <w:tc>
          <w:tcPr>
            <w:tcW w:w="3056" w:type="dxa"/>
            <w:gridSpan w:val="2"/>
            <w:shd w:val="clear" w:color="auto" w:fill="FFFFFF"/>
            <w:vAlign w:val="center"/>
          </w:tcPr>
          <w:p w14:paraId="1B71A6C1" w14:textId="2802AD16" w:rsidR="001E1737" w:rsidRPr="00F352AB" w:rsidRDefault="005D7865" w:rsidP="00D76FAB">
            <w:pPr>
              <w:rPr>
                <w:rFonts w:ascii="Arial" w:hAnsi="Arial" w:cs="Arial"/>
                <w:b/>
                <w:sz w:val="16"/>
                <w:szCs w:val="16"/>
                <w:lang w:val="es-CO"/>
              </w:rPr>
            </w:pPr>
            <w:r>
              <w:rPr>
                <w:rFonts w:ascii="Arial" w:hAnsi="Arial" w:cs="Arial"/>
                <w:b/>
                <w:sz w:val="16"/>
                <w:szCs w:val="16"/>
                <w:lang w:val="es-CO"/>
              </w:rPr>
              <w:t>---</w:t>
            </w:r>
          </w:p>
        </w:tc>
      </w:tr>
      <w:tr w:rsidR="005A05FD" w:rsidRPr="008C2396" w14:paraId="566F41BA" w14:textId="77777777" w:rsidTr="00C313BC">
        <w:trPr>
          <w:trHeight w:val="1973"/>
        </w:trPr>
        <w:tc>
          <w:tcPr>
            <w:tcW w:w="464" w:type="dxa"/>
            <w:shd w:val="clear" w:color="auto" w:fill="FFFFFF"/>
            <w:vAlign w:val="center"/>
          </w:tcPr>
          <w:p w14:paraId="76157AF8" w14:textId="73AAAAD0" w:rsidR="001E1737" w:rsidRPr="008C2396" w:rsidRDefault="00F352AB" w:rsidP="00D76FAB">
            <w:pPr>
              <w:rPr>
                <w:rFonts w:ascii="Arial" w:hAnsi="Arial" w:cs="Arial"/>
                <w:b/>
                <w:color w:val="D9D9D9"/>
                <w:sz w:val="22"/>
                <w:szCs w:val="22"/>
                <w:lang w:val="es-CO"/>
              </w:rPr>
            </w:pPr>
            <w:r>
              <w:rPr>
                <w:rFonts w:ascii="Arial" w:hAnsi="Arial" w:cs="Arial"/>
                <w:b/>
                <w:color w:val="D9D9D9"/>
                <w:sz w:val="22"/>
                <w:szCs w:val="22"/>
                <w:lang w:val="es-CO"/>
              </w:rPr>
              <w:t>2</w:t>
            </w:r>
          </w:p>
        </w:tc>
        <w:tc>
          <w:tcPr>
            <w:tcW w:w="1761" w:type="dxa"/>
            <w:shd w:val="clear" w:color="auto" w:fill="FFFFFF"/>
            <w:vAlign w:val="center"/>
          </w:tcPr>
          <w:p w14:paraId="311B8597" w14:textId="00D45887" w:rsidR="001E1737" w:rsidRPr="00F352AB" w:rsidRDefault="005D7865" w:rsidP="00D76FAB">
            <w:pPr>
              <w:rPr>
                <w:rFonts w:ascii="Arial" w:hAnsi="Arial" w:cs="Arial"/>
                <w:b/>
                <w:sz w:val="16"/>
                <w:szCs w:val="16"/>
                <w:lang w:val="es-CO"/>
              </w:rPr>
            </w:pPr>
            <w:r>
              <w:rPr>
                <w:rFonts w:ascii="Arial" w:hAnsi="Arial" w:cs="Arial"/>
                <w:b/>
                <w:sz w:val="16"/>
                <w:szCs w:val="16"/>
                <w:lang w:val="es-CO"/>
              </w:rPr>
              <w:t>DISEÑO</w:t>
            </w:r>
          </w:p>
        </w:tc>
        <w:tc>
          <w:tcPr>
            <w:tcW w:w="1540" w:type="dxa"/>
            <w:gridSpan w:val="2"/>
            <w:shd w:val="clear" w:color="auto" w:fill="FFFFFF"/>
            <w:vAlign w:val="center"/>
          </w:tcPr>
          <w:p w14:paraId="07E0B153" w14:textId="361716C0" w:rsidR="001E1737" w:rsidRPr="00F352AB" w:rsidRDefault="005D7865" w:rsidP="00D76FAB">
            <w:pPr>
              <w:rPr>
                <w:rFonts w:ascii="Arial" w:hAnsi="Arial" w:cs="Arial"/>
                <w:b/>
                <w:sz w:val="16"/>
                <w:szCs w:val="16"/>
                <w:lang w:val="es-CO"/>
              </w:rPr>
            </w:pPr>
            <w:r>
              <w:rPr>
                <w:rFonts w:ascii="Arial" w:hAnsi="Arial" w:cs="Arial"/>
                <w:b/>
                <w:sz w:val="16"/>
                <w:szCs w:val="16"/>
                <w:lang w:val="es-CO"/>
              </w:rPr>
              <w:t>Se llevará a cabo el diseño de la solución acorde a la problemática presentada.</w:t>
            </w:r>
          </w:p>
        </w:tc>
        <w:tc>
          <w:tcPr>
            <w:tcW w:w="1586" w:type="dxa"/>
            <w:shd w:val="clear" w:color="auto" w:fill="FFFFFF"/>
            <w:vAlign w:val="center"/>
          </w:tcPr>
          <w:p w14:paraId="51FF6ADC" w14:textId="11F8B586" w:rsidR="001E1737" w:rsidRPr="00F352AB" w:rsidRDefault="005D7865" w:rsidP="00D76FAB">
            <w:pPr>
              <w:rPr>
                <w:rFonts w:ascii="Arial" w:hAnsi="Arial" w:cs="Arial"/>
                <w:b/>
                <w:sz w:val="16"/>
                <w:szCs w:val="16"/>
                <w:lang w:val="es-CO"/>
              </w:rPr>
            </w:pPr>
            <w:r>
              <w:rPr>
                <w:rFonts w:ascii="Arial" w:hAnsi="Arial" w:cs="Arial"/>
                <w:b/>
                <w:sz w:val="16"/>
                <w:szCs w:val="16"/>
                <w:lang w:val="es-CO"/>
              </w:rPr>
              <w:t xml:space="preserve">Project Manager, </w:t>
            </w:r>
            <w:proofErr w:type="spellStart"/>
            <w:r>
              <w:rPr>
                <w:rFonts w:ascii="Arial" w:hAnsi="Arial" w:cs="Arial"/>
                <w:b/>
                <w:sz w:val="16"/>
                <w:szCs w:val="16"/>
                <w:lang w:val="es-CO"/>
              </w:rPr>
              <w:t>Stakeholders</w:t>
            </w:r>
            <w:proofErr w:type="spellEnd"/>
          </w:p>
        </w:tc>
        <w:tc>
          <w:tcPr>
            <w:tcW w:w="1028" w:type="dxa"/>
            <w:gridSpan w:val="2"/>
            <w:shd w:val="clear" w:color="auto" w:fill="FFFFFF"/>
            <w:vAlign w:val="center"/>
          </w:tcPr>
          <w:p w14:paraId="4EB34C1E" w14:textId="08814668" w:rsidR="001E1737" w:rsidRPr="00F352AB" w:rsidRDefault="005D7865" w:rsidP="00D76FAB">
            <w:pPr>
              <w:rPr>
                <w:rFonts w:ascii="Arial" w:hAnsi="Arial" w:cs="Arial"/>
                <w:b/>
                <w:sz w:val="16"/>
                <w:szCs w:val="16"/>
                <w:lang w:val="es-CO"/>
              </w:rPr>
            </w:pPr>
            <w:r>
              <w:rPr>
                <w:rFonts w:ascii="Arial" w:hAnsi="Arial" w:cs="Arial"/>
                <w:b/>
                <w:sz w:val="16"/>
                <w:szCs w:val="16"/>
                <w:lang w:val="es-CO"/>
              </w:rPr>
              <w:t>25/02/2022</w:t>
            </w:r>
          </w:p>
        </w:tc>
        <w:tc>
          <w:tcPr>
            <w:tcW w:w="1017" w:type="dxa"/>
            <w:shd w:val="clear" w:color="auto" w:fill="FFFFFF"/>
            <w:vAlign w:val="center"/>
          </w:tcPr>
          <w:p w14:paraId="4F7BFEB4" w14:textId="2306C47E" w:rsidR="001E1737" w:rsidRPr="00F352AB" w:rsidRDefault="005D7865" w:rsidP="00D76FAB">
            <w:pPr>
              <w:rPr>
                <w:rFonts w:ascii="Arial" w:hAnsi="Arial" w:cs="Arial"/>
                <w:b/>
                <w:sz w:val="16"/>
                <w:szCs w:val="16"/>
                <w:lang w:val="es-CO"/>
              </w:rPr>
            </w:pPr>
            <w:r>
              <w:rPr>
                <w:rFonts w:ascii="Arial" w:hAnsi="Arial" w:cs="Arial"/>
                <w:b/>
                <w:sz w:val="16"/>
                <w:szCs w:val="16"/>
                <w:lang w:val="es-CO"/>
              </w:rPr>
              <w:t>27/02/2022</w:t>
            </w:r>
          </w:p>
        </w:tc>
        <w:tc>
          <w:tcPr>
            <w:tcW w:w="3056" w:type="dxa"/>
            <w:gridSpan w:val="2"/>
            <w:shd w:val="clear" w:color="auto" w:fill="FFFFFF"/>
            <w:vAlign w:val="center"/>
          </w:tcPr>
          <w:p w14:paraId="62E71721" w14:textId="6DA4F543" w:rsidR="001E1737" w:rsidRPr="00F352AB" w:rsidRDefault="005D7865" w:rsidP="00D76FAB">
            <w:pPr>
              <w:rPr>
                <w:rFonts w:ascii="Arial" w:hAnsi="Arial" w:cs="Arial"/>
                <w:b/>
                <w:sz w:val="16"/>
                <w:szCs w:val="16"/>
                <w:lang w:val="es-CO"/>
              </w:rPr>
            </w:pPr>
            <w:r>
              <w:rPr>
                <w:rFonts w:ascii="Arial" w:hAnsi="Arial" w:cs="Arial"/>
                <w:b/>
                <w:sz w:val="16"/>
                <w:szCs w:val="16"/>
                <w:lang w:val="es-CO"/>
              </w:rPr>
              <w:t>---</w:t>
            </w:r>
          </w:p>
        </w:tc>
      </w:tr>
      <w:tr w:rsidR="005A05FD" w:rsidRPr="008C2396" w14:paraId="6F47F193" w14:textId="77777777" w:rsidTr="005D7865">
        <w:trPr>
          <w:trHeight w:val="567"/>
        </w:trPr>
        <w:tc>
          <w:tcPr>
            <w:tcW w:w="464" w:type="dxa"/>
            <w:shd w:val="clear" w:color="auto" w:fill="FFFFFF"/>
            <w:vAlign w:val="center"/>
          </w:tcPr>
          <w:p w14:paraId="05395643" w14:textId="7567DE2D" w:rsidR="005D7865" w:rsidRPr="008C2396" w:rsidRDefault="005D7865" w:rsidP="005D7865">
            <w:pPr>
              <w:rPr>
                <w:rFonts w:ascii="Arial" w:hAnsi="Arial" w:cs="Arial"/>
                <w:b/>
                <w:color w:val="D9D9D9"/>
                <w:sz w:val="22"/>
                <w:szCs w:val="22"/>
                <w:lang w:val="es-CO"/>
              </w:rPr>
            </w:pPr>
            <w:r>
              <w:rPr>
                <w:rFonts w:ascii="Arial" w:hAnsi="Arial" w:cs="Arial"/>
                <w:b/>
                <w:color w:val="D9D9D9"/>
                <w:sz w:val="22"/>
                <w:szCs w:val="22"/>
                <w:lang w:val="es-CO"/>
              </w:rPr>
              <w:t>3</w:t>
            </w:r>
          </w:p>
        </w:tc>
        <w:tc>
          <w:tcPr>
            <w:tcW w:w="1761" w:type="dxa"/>
            <w:shd w:val="clear" w:color="auto" w:fill="FFFFFF"/>
            <w:vAlign w:val="center"/>
          </w:tcPr>
          <w:p w14:paraId="03AF0C14" w14:textId="3961B4AF" w:rsidR="005D7865" w:rsidRPr="00F352AB" w:rsidRDefault="005D7865" w:rsidP="005D7865">
            <w:pPr>
              <w:rPr>
                <w:rFonts w:ascii="Arial" w:hAnsi="Arial" w:cs="Arial"/>
                <w:b/>
                <w:sz w:val="16"/>
                <w:szCs w:val="16"/>
                <w:lang w:val="es-CO"/>
              </w:rPr>
            </w:pPr>
            <w:r>
              <w:rPr>
                <w:rFonts w:ascii="Arial" w:hAnsi="Arial" w:cs="Arial"/>
                <w:b/>
                <w:sz w:val="16"/>
                <w:szCs w:val="16"/>
                <w:lang w:val="es-CO"/>
              </w:rPr>
              <w:t>DESARROLLO DE SOLUCIÓN &amp; PERIODO DE PRUEBAS</w:t>
            </w:r>
          </w:p>
        </w:tc>
        <w:tc>
          <w:tcPr>
            <w:tcW w:w="1540" w:type="dxa"/>
            <w:gridSpan w:val="2"/>
            <w:shd w:val="clear" w:color="auto" w:fill="FFFFFF"/>
            <w:vAlign w:val="center"/>
          </w:tcPr>
          <w:p w14:paraId="6D6F1688" w14:textId="5D5F5DE9" w:rsidR="005D7865" w:rsidRPr="00F352AB" w:rsidRDefault="005D7865" w:rsidP="005D7865">
            <w:pPr>
              <w:rPr>
                <w:rFonts w:ascii="Arial" w:hAnsi="Arial" w:cs="Arial"/>
                <w:b/>
                <w:sz w:val="16"/>
                <w:szCs w:val="16"/>
                <w:lang w:val="es-CO"/>
              </w:rPr>
            </w:pPr>
            <w:r>
              <w:rPr>
                <w:rFonts w:ascii="Arial" w:hAnsi="Arial" w:cs="Arial"/>
                <w:b/>
                <w:sz w:val="16"/>
                <w:szCs w:val="16"/>
                <w:lang w:val="es-CO"/>
              </w:rPr>
              <w:t>Se comenzará el desarrollo acorde a los requerimientos finales, junto con las pruebas pertinentes para priorizar la calidad del producto</w:t>
            </w:r>
          </w:p>
        </w:tc>
        <w:tc>
          <w:tcPr>
            <w:tcW w:w="1586" w:type="dxa"/>
            <w:shd w:val="clear" w:color="auto" w:fill="FFFFFF"/>
            <w:vAlign w:val="center"/>
          </w:tcPr>
          <w:p w14:paraId="59C0533F" w14:textId="3A61E799" w:rsidR="005D7865" w:rsidRPr="00F352AB" w:rsidRDefault="005D7865" w:rsidP="005D7865">
            <w:pPr>
              <w:rPr>
                <w:rFonts w:ascii="Arial" w:hAnsi="Arial" w:cs="Arial"/>
                <w:b/>
                <w:sz w:val="16"/>
                <w:szCs w:val="16"/>
                <w:lang w:val="es-CO"/>
              </w:rPr>
            </w:pPr>
            <w:proofErr w:type="spellStart"/>
            <w:r>
              <w:rPr>
                <w:rFonts w:ascii="Arial" w:hAnsi="Arial" w:cs="Arial"/>
                <w:b/>
                <w:sz w:val="16"/>
                <w:szCs w:val="16"/>
                <w:lang w:val="es-CO"/>
              </w:rPr>
              <w:t>Developers</w:t>
            </w:r>
            <w:proofErr w:type="spellEnd"/>
            <w:r>
              <w:rPr>
                <w:rFonts w:ascii="Arial" w:hAnsi="Arial" w:cs="Arial"/>
                <w:b/>
                <w:sz w:val="16"/>
                <w:szCs w:val="16"/>
                <w:lang w:val="es-CO"/>
              </w:rPr>
              <w:t>, Project Manager,</w:t>
            </w:r>
          </w:p>
        </w:tc>
        <w:tc>
          <w:tcPr>
            <w:tcW w:w="1028" w:type="dxa"/>
            <w:gridSpan w:val="2"/>
            <w:shd w:val="clear" w:color="auto" w:fill="FFFFFF"/>
            <w:vAlign w:val="center"/>
          </w:tcPr>
          <w:p w14:paraId="42466AD5" w14:textId="7BD5692F" w:rsidR="005D7865" w:rsidRPr="00F352AB" w:rsidRDefault="005D7865" w:rsidP="005D7865">
            <w:pPr>
              <w:rPr>
                <w:rFonts w:ascii="Arial" w:hAnsi="Arial" w:cs="Arial"/>
                <w:b/>
                <w:sz w:val="16"/>
                <w:szCs w:val="16"/>
                <w:lang w:val="es-CO"/>
              </w:rPr>
            </w:pPr>
            <w:r>
              <w:rPr>
                <w:rFonts w:ascii="Arial" w:hAnsi="Arial" w:cs="Arial"/>
                <w:b/>
                <w:sz w:val="16"/>
                <w:szCs w:val="16"/>
                <w:lang w:val="es-CO"/>
              </w:rPr>
              <w:t>28/02/2022</w:t>
            </w:r>
          </w:p>
        </w:tc>
        <w:tc>
          <w:tcPr>
            <w:tcW w:w="1017" w:type="dxa"/>
            <w:shd w:val="clear" w:color="auto" w:fill="FFFFFF"/>
            <w:vAlign w:val="center"/>
          </w:tcPr>
          <w:p w14:paraId="227D4A24" w14:textId="6AC6E8FA" w:rsidR="005D7865" w:rsidRPr="00F352AB" w:rsidRDefault="005D7865" w:rsidP="005D7865">
            <w:pPr>
              <w:rPr>
                <w:rFonts w:ascii="Arial" w:hAnsi="Arial" w:cs="Arial"/>
                <w:b/>
                <w:sz w:val="16"/>
                <w:szCs w:val="16"/>
                <w:lang w:val="es-CO"/>
              </w:rPr>
            </w:pPr>
            <w:r>
              <w:rPr>
                <w:rFonts w:ascii="Arial" w:hAnsi="Arial" w:cs="Arial"/>
                <w:b/>
                <w:sz w:val="16"/>
                <w:szCs w:val="16"/>
                <w:lang w:val="es-CO"/>
              </w:rPr>
              <w:t>02/03/2022</w:t>
            </w:r>
          </w:p>
        </w:tc>
        <w:tc>
          <w:tcPr>
            <w:tcW w:w="3056" w:type="dxa"/>
            <w:gridSpan w:val="2"/>
            <w:shd w:val="clear" w:color="auto" w:fill="FFFFFF"/>
            <w:vAlign w:val="center"/>
          </w:tcPr>
          <w:p w14:paraId="3B921BF9" w14:textId="491CE511" w:rsidR="005D7865" w:rsidRPr="00F352AB" w:rsidRDefault="005D7865" w:rsidP="005D7865">
            <w:pPr>
              <w:rPr>
                <w:rFonts w:ascii="Arial" w:hAnsi="Arial" w:cs="Arial"/>
                <w:b/>
                <w:sz w:val="16"/>
                <w:szCs w:val="16"/>
                <w:lang w:val="es-CO"/>
              </w:rPr>
            </w:pPr>
            <w:r>
              <w:rPr>
                <w:rFonts w:ascii="Arial" w:hAnsi="Arial" w:cs="Arial"/>
                <w:b/>
                <w:sz w:val="16"/>
                <w:szCs w:val="16"/>
                <w:lang w:val="es-CO"/>
              </w:rPr>
              <w:t>---</w:t>
            </w:r>
          </w:p>
        </w:tc>
      </w:tr>
      <w:tr w:rsidR="005A05FD" w:rsidRPr="008C2396" w14:paraId="4254F737" w14:textId="77777777" w:rsidTr="00C313BC">
        <w:trPr>
          <w:trHeight w:val="1687"/>
        </w:trPr>
        <w:tc>
          <w:tcPr>
            <w:tcW w:w="464" w:type="dxa"/>
            <w:shd w:val="clear" w:color="auto" w:fill="FFFFFF"/>
            <w:vAlign w:val="center"/>
          </w:tcPr>
          <w:p w14:paraId="360B979A" w14:textId="2CC364DA" w:rsidR="005D7865" w:rsidRPr="008C2396" w:rsidRDefault="005D7865" w:rsidP="005D7865">
            <w:pPr>
              <w:rPr>
                <w:rFonts w:ascii="Arial" w:hAnsi="Arial" w:cs="Arial"/>
                <w:b/>
                <w:color w:val="D9D9D9"/>
                <w:sz w:val="22"/>
                <w:szCs w:val="22"/>
                <w:lang w:val="es-CO"/>
              </w:rPr>
            </w:pPr>
            <w:r>
              <w:rPr>
                <w:rFonts w:ascii="Arial" w:hAnsi="Arial" w:cs="Arial"/>
                <w:b/>
                <w:color w:val="D9D9D9"/>
                <w:sz w:val="22"/>
                <w:szCs w:val="22"/>
                <w:lang w:val="es-CO"/>
              </w:rPr>
              <w:t>4</w:t>
            </w:r>
          </w:p>
        </w:tc>
        <w:tc>
          <w:tcPr>
            <w:tcW w:w="1761" w:type="dxa"/>
            <w:shd w:val="clear" w:color="auto" w:fill="FFFFFF"/>
            <w:vAlign w:val="center"/>
          </w:tcPr>
          <w:p w14:paraId="75C3CAE1" w14:textId="22A508D9" w:rsidR="005D7865" w:rsidRPr="00F352AB" w:rsidRDefault="005D7865" w:rsidP="005D7865">
            <w:pPr>
              <w:rPr>
                <w:rFonts w:ascii="Arial" w:hAnsi="Arial" w:cs="Arial"/>
                <w:b/>
                <w:sz w:val="16"/>
                <w:szCs w:val="16"/>
                <w:lang w:val="es-CO"/>
              </w:rPr>
            </w:pPr>
            <w:r>
              <w:rPr>
                <w:rFonts w:ascii="Arial" w:hAnsi="Arial" w:cs="Arial"/>
                <w:b/>
                <w:sz w:val="16"/>
                <w:szCs w:val="16"/>
                <w:lang w:val="es-CO"/>
              </w:rPr>
              <w:t>INTEGRACIÓN Y EJECUCIÓN</w:t>
            </w:r>
          </w:p>
        </w:tc>
        <w:tc>
          <w:tcPr>
            <w:tcW w:w="1540" w:type="dxa"/>
            <w:gridSpan w:val="2"/>
            <w:shd w:val="clear" w:color="auto" w:fill="FFFFFF"/>
            <w:vAlign w:val="center"/>
          </w:tcPr>
          <w:p w14:paraId="734B1511" w14:textId="76D0EA48" w:rsidR="005D7865" w:rsidRPr="00F352AB" w:rsidRDefault="005D7865" w:rsidP="005D7865">
            <w:pPr>
              <w:rPr>
                <w:rFonts w:ascii="Arial" w:hAnsi="Arial" w:cs="Arial"/>
                <w:b/>
                <w:sz w:val="16"/>
                <w:szCs w:val="16"/>
                <w:lang w:val="es-CO"/>
              </w:rPr>
            </w:pPr>
            <w:r>
              <w:rPr>
                <w:rFonts w:ascii="Arial" w:hAnsi="Arial" w:cs="Arial"/>
                <w:b/>
                <w:sz w:val="16"/>
                <w:szCs w:val="16"/>
                <w:lang w:val="es-CO"/>
              </w:rPr>
              <w:t>Se pronostica el despliegue del producto con la finalidad de ver su operatividad en situaciones reales junto al cliente.</w:t>
            </w:r>
          </w:p>
        </w:tc>
        <w:tc>
          <w:tcPr>
            <w:tcW w:w="1586" w:type="dxa"/>
            <w:shd w:val="clear" w:color="auto" w:fill="FFFFFF"/>
            <w:vAlign w:val="center"/>
          </w:tcPr>
          <w:p w14:paraId="22742CC8" w14:textId="3D50366C" w:rsidR="005D7865" w:rsidRPr="00F352AB" w:rsidRDefault="005D7865" w:rsidP="005D7865">
            <w:pPr>
              <w:rPr>
                <w:rFonts w:ascii="Arial" w:hAnsi="Arial" w:cs="Arial"/>
                <w:b/>
                <w:sz w:val="16"/>
                <w:szCs w:val="16"/>
                <w:lang w:val="es-CO"/>
              </w:rPr>
            </w:pPr>
            <w:r>
              <w:rPr>
                <w:rFonts w:ascii="Arial" w:hAnsi="Arial" w:cs="Arial"/>
                <w:b/>
                <w:sz w:val="16"/>
                <w:szCs w:val="16"/>
                <w:lang w:val="es-CO"/>
              </w:rPr>
              <w:t xml:space="preserve">Project Manager, </w:t>
            </w:r>
            <w:proofErr w:type="spellStart"/>
            <w:r>
              <w:rPr>
                <w:rFonts w:ascii="Arial" w:hAnsi="Arial" w:cs="Arial"/>
                <w:b/>
                <w:sz w:val="16"/>
                <w:szCs w:val="16"/>
                <w:lang w:val="es-CO"/>
              </w:rPr>
              <w:t>Stakeholders</w:t>
            </w:r>
            <w:proofErr w:type="spellEnd"/>
          </w:p>
        </w:tc>
        <w:tc>
          <w:tcPr>
            <w:tcW w:w="1028" w:type="dxa"/>
            <w:gridSpan w:val="2"/>
            <w:shd w:val="clear" w:color="auto" w:fill="FFFFFF"/>
            <w:vAlign w:val="center"/>
          </w:tcPr>
          <w:p w14:paraId="5DE6B505" w14:textId="74B07E58" w:rsidR="005D7865" w:rsidRPr="00F352AB" w:rsidRDefault="005D7865" w:rsidP="005D7865">
            <w:pPr>
              <w:rPr>
                <w:rFonts w:ascii="Arial" w:hAnsi="Arial" w:cs="Arial"/>
                <w:b/>
                <w:sz w:val="16"/>
                <w:szCs w:val="16"/>
                <w:lang w:val="es-CO"/>
              </w:rPr>
            </w:pPr>
            <w:r>
              <w:rPr>
                <w:rFonts w:ascii="Arial" w:hAnsi="Arial" w:cs="Arial"/>
                <w:b/>
                <w:sz w:val="16"/>
                <w:szCs w:val="16"/>
                <w:lang w:val="es-CO"/>
              </w:rPr>
              <w:t>02/03/2022</w:t>
            </w:r>
          </w:p>
        </w:tc>
        <w:tc>
          <w:tcPr>
            <w:tcW w:w="1017" w:type="dxa"/>
            <w:shd w:val="clear" w:color="auto" w:fill="FFFFFF"/>
            <w:vAlign w:val="center"/>
          </w:tcPr>
          <w:p w14:paraId="76BB5BC7" w14:textId="72CFCDC2" w:rsidR="005D7865" w:rsidRPr="00F352AB" w:rsidRDefault="005D7865" w:rsidP="005D7865">
            <w:pPr>
              <w:rPr>
                <w:rFonts w:ascii="Arial" w:hAnsi="Arial" w:cs="Arial"/>
                <w:b/>
                <w:sz w:val="16"/>
                <w:szCs w:val="16"/>
                <w:lang w:val="es-CO"/>
              </w:rPr>
            </w:pPr>
            <w:r>
              <w:rPr>
                <w:rFonts w:ascii="Arial" w:hAnsi="Arial" w:cs="Arial"/>
                <w:b/>
                <w:sz w:val="16"/>
                <w:szCs w:val="16"/>
                <w:lang w:val="es-CO"/>
              </w:rPr>
              <w:t>10/03/2022</w:t>
            </w:r>
          </w:p>
        </w:tc>
        <w:tc>
          <w:tcPr>
            <w:tcW w:w="3056" w:type="dxa"/>
            <w:gridSpan w:val="2"/>
            <w:shd w:val="clear" w:color="auto" w:fill="FFFFFF"/>
            <w:vAlign w:val="center"/>
          </w:tcPr>
          <w:p w14:paraId="0CBCCEC4" w14:textId="748CA134" w:rsidR="005D7865" w:rsidRPr="00F352AB" w:rsidRDefault="005D7865" w:rsidP="005D7865">
            <w:pPr>
              <w:rPr>
                <w:rFonts w:ascii="Arial" w:hAnsi="Arial" w:cs="Arial"/>
                <w:b/>
                <w:sz w:val="16"/>
                <w:szCs w:val="16"/>
                <w:lang w:val="es-CO"/>
              </w:rPr>
            </w:pPr>
            <w:r>
              <w:rPr>
                <w:rFonts w:ascii="Arial" w:hAnsi="Arial" w:cs="Arial"/>
                <w:b/>
                <w:sz w:val="16"/>
                <w:szCs w:val="16"/>
                <w:lang w:val="es-CO"/>
              </w:rPr>
              <w:t>---</w:t>
            </w:r>
          </w:p>
        </w:tc>
      </w:tr>
      <w:tr w:rsidR="005A05FD" w:rsidRPr="008C2396" w14:paraId="36A80EC9" w14:textId="77777777" w:rsidTr="00C313BC">
        <w:trPr>
          <w:trHeight w:val="1899"/>
        </w:trPr>
        <w:tc>
          <w:tcPr>
            <w:tcW w:w="464" w:type="dxa"/>
            <w:shd w:val="clear" w:color="auto" w:fill="FFFFFF"/>
            <w:vAlign w:val="center"/>
          </w:tcPr>
          <w:p w14:paraId="509CD3CB" w14:textId="5F00C673" w:rsidR="005D7865" w:rsidRPr="008C2396" w:rsidRDefault="005D7865" w:rsidP="005D7865">
            <w:pPr>
              <w:rPr>
                <w:rFonts w:ascii="Arial" w:hAnsi="Arial" w:cs="Arial"/>
                <w:b/>
                <w:color w:val="D9D9D9"/>
                <w:sz w:val="22"/>
                <w:szCs w:val="22"/>
                <w:lang w:val="es-CO"/>
              </w:rPr>
            </w:pPr>
            <w:r>
              <w:rPr>
                <w:rFonts w:ascii="Arial" w:hAnsi="Arial" w:cs="Arial"/>
                <w:b/>
                <w:color w:val="D9D9D9"/>
                <w:sz w:val="22"/>
                <w:szCs w:val="22"/>
                <w:lang w:val="es-CO"/>
              </w:rPr>
              <w:t>5</w:t>
            </w:r>
          </w:p>
        </w:tc>
        <w:tc>
          <w:tcPr>
            <w:tcW w:w="1761" w:type="dxa"/>
            <w:shd w:val="clear" w:color="auto" w:fill="FFFFFF"/>
            <w:vAlign w:val="center"/>
          </w:tcPr>
          <w:p w14:paraId="2B75F248" w14:textId="65C374FF" w:rsidR="005D7865" w:rsidRPr="00F352AB" w:rsidRDefault="005D7865" w:rsidP="005D7865">
            <w:pPr>
              <w:rPr>
                <w:rFonts w:ascii="Arial" w:hAnsi="Arial" w:cs="Arial"/>
                <w:b/>
                <w:sz w:val="16"/>
                <w:szCs w:val="16"/>
                <w:lang w:val="es-CO"/>
              </w:rPr>
            </w:pPr>
            <w:r>
              <w:rPr>
                <w:rFonts w:ascii="Arial" w:hAnsi="Arial" w:cs="Arial"/>
                <w:b/>
                <w:sz w:val="16"/>
                <w:szCs w:val="16"/>
                <w:lang w:val="es-CO"/>
              </w:rPr>
              <w:t>OPERACIÓN Y MANTENIMIENTO</w:t>
            </w:r>
          </w:p>
        </w:tc>
        <w:tc>
          <w:tcPr>
            <w:tcW w:w="1540" w:type="dxa"/>
            <w:gridSpan w:val="2"/>
            <w:shd w:val="clear" w:color="auto" w:fill="FFFFFF"/>
            <w:vAlign w:val="center"/>
          </w:tcPr>
          <w:p w14:paraId="66DC7E55" w14:textId="5C31DF1B" w:rsidR="005D7865" w:rsidRPr="00F352AB" w:rsidRDefault="005D7865" w:rsidP="005D7865">
            <w:pPr>
              <w:rPr>
                <w:rFonts w:ascii="Arial" w:hAnsi="Arial" w:cs="Arial"/>
                <w:b/>
                <w:sz w:val="16"/>
                <w:szCs w:val="16"/>
                <w:lang w:val="es-CO"/>
              </w:rPr>
            </w:pPr>
            <w:r>
              <w:rPr>
                <w:rFonts w:ascii="Arial" w:hAnsi="Arial" w:cs="Arial"/>
                <w:b/>
                <w:sz w:val="16"/>
                <w:szCs w:val="16"/>
                <w:lang w:val="es-CO"/>
              </w:rPr>
              <w:t xml:space="preserve">Periodo de </w:t>
            </w:r>
            <w:proofErr w:type="spellStart"/>
            <w:r>
              <w:rPr>
                <w:rFonts w:ascii="Arial" w:hAnsi="Arial" w:cs="Arial"/>
                <w:b/>
                <w:sz w:val="16"/>
                <w:szCs w:val="16"/>
                <w:lang w:val="es-CO"/>
              </w:rPr>
              <w:t>debugging</w:t>
            </w:r>
            <w:proofErr w:type="spellEnd"/>
            <w:r>
              <w:rPr>
                <w:rFonts w:ascii="Arial" w:hAnsi="Arial" w:cs="Arial"/>
                <w:b/>
                <w:sz w:val="16"/>
                <w:szCs w:val="16"/>
                <w:lang w:val="es-CO"/>
              </w:rPr>
              <w:t xml:space="preserve"> y mantenimiento par solución de posibles errores, en caso de presentarse.</w:t>
            </w:r>
          </w:p>
        </w:tc>
        <w:tc>
          <w:tcPr>
            <w:tcW w:w="1586" w:type="dxa"/>
            <w:shd w:val="clear" w:color="auto" w:fill="FFFFFF"/>
            <w:vAlign w:val="center"/>
          </w:tcPr>
          <w:p w14:paraId="33E77C57" w14:textId="3ADBDB89" w:rsidR="005D7865" w:rsidRPr="00F352AB" w:rsidRDefault="005D7865" w:rsidP="005D7865">
            <w:pPr>
              <w:rPr>
                <w:rFonts w:ascii="Arial" w:hAnsi="Arial" w:cs="Arial"/>
                <w:b/>
                <w:sz w:val="16"/>
                <w:szCs w:val="16"/>
                <w:lang w:val="es-CO"/>
              </w:rPr>
            </w:pPr>
            <w:proofErr w:type="spellStart"/>
            <w:r>
              <w:rPr>
                <w:rFonts w:ascii="Arial" w:hAnsi="Arial" w:cs="Arial"/>
                <w:b/>
                <w:sz w:val="16"/>
                <w:szCs w:val="16"/>
                <w:lang w:val="es-CO"/>
              </w:rPr>
              <w:t>Developers</w:t>
            </w:r>
            <w:proofErr w:type="spellEnd"/>
            <w:r>
              <w:rPr>
                <w:rFonts w:ascii="Arial" w:hAnsi="Arial" w:cs="Arial"/>
                <w:b/>
                <w:sz w:val="16"/>
                <w:szCs w:val="16"/>
                <w:lang w:val="es-CO"/>
              </w:rPr>
              <w:t>, Project Manager,</w:t>
            </w:r>
          </w:p>
        </w:tc>
        <w:tc>
          <w:tcPr>
            <w:tcW w:w="1028" w:type="dxa"/>
            <w:gridSpan w:val="2"/>
            <w:shd w:val="clear" w:color="auto" w:fill="FFFFFF"/>
            <w:vAlign w:val="center"/>
          </w:tcPr>
          <w:p w14:paraId="5299D9F0" w14:textId="59026BFA" w:rsidR="005D7865" w:rsidRPr="00F352AB" w:rsidRDefault="005D7865" w:rsidP="005D7865">
            <w:pPr>
              <w:rPr>
                <w:rFonts w:ascii="Arial" w:hAnsi="Arial" w:cs="Arial"/>
                <w:b/>
                <w:sz w:val="16"/>
                <w:szCs w:val="16"/>
                <w:lang w:val="es-CO"/>
              </w:rPr>
            </w:pPr>
            <w:r>
              <w:rPr>
                <w:rFonts w:ascii="Arial" w:hAnsi="Arial" w:cs="Arial"/>
                <w:b/>
                <w:sz w:val="16"/>
                <w:szCs w:val="16"/>
                <w:lang w:val="es-CO"/>
              </w:rPr>
              <w:t>10/03/2022</w:t>
            </w:r>
          </w:p>
        </w:tc>
        <w:tc>
          <w:tcPr>
            <w:tcW w:w="1017" w:type="dxa"/>
            <w:shd w:val="clear" w:color="auto" w:fill="FFFFFF"/>
            <w:vAlign w:val="center"/>
          </w:tcPr>
          <w:p w14:paraId="734ABF33" w14:textId="62DDAAA4" w:rsidR="005D7865" w:rsidRPr="00F352AB" w:rsidRDefault="005D7865" w:rsidP="005D7865">
            <w:pPr>
              <w:rPr>
                <w:rFonts w:ascii="Arial" w:hAnsi="Arial" w:cs="Arial"/>
                <w:b/>
                <w:sz w:val="16"/>
                <w:szCs w:val="16"/>
                <w:lang w:val="es-CO"/>
              </w:rPr>
            </w:pPr>
            <w:r>
              <w:rPr>
                <w:rFonts w:ascii="Arial" w:hAnsi="Arial" w:cs="Arial"/>
                <w:b/>
                <w:sz w:val="16"/>
                <w:szCs w:val="16"/>
                <w:lang w:val="es-CO"/>
              </w:rPr>
              <w:t>15/03/2022</w:t>
            </w:r>
          </w:p>
        </w:tc>
        <w:tc>
          <w:tcPr>
            <w:tcW w:w="3056" w:type="dxa"/>
            <w:gridSpan w:val="2"/>
            <w:shd w:val="clear" w:color="auto" w:fill="FFFFFF"/>
            <w:vAlign w:val="center"/>
          </w:tcPr>
          <w:p w14:paraId="159600C4" w14:textId="27973546" w:rsidR="005D7865" w:rsidRPr="00F352AB" w:rsidRDefault="005D7865" w:rsidP="005D7865">
            <w:pPr>
              <w:rPr>
                <w:rFonts w:ascii="Arial" w:hAnsi="Arial" w:cs="Arial"/>
                <w:b/>
                <w:sz w:val="16"/>
                <w:szCs w:val="16"/>
                <w:lang w:val="es-CO"/>
              </w:rPr>
            </w:pPr>
            <w:r>
              <w:rPr>
                <w:rFonts w:ascii="Arial" w:hAnsi="Arial" w:cs="Arial"/>
                <w:b/>
                <w:sz w:val="16"/>
                <w:szCs w:val="16"/>
                <w:lang w:val="es-CO"/>
              </w:rPr>
              <w:t>---</w:t>
            </w:r>
          </w:p>
        </w:tc>
      </w:tr>
      <w:tr w:rsidR="005D7865" w:rsidRPr="008C2396" w14:paraId="200DAF47" w14:textId="77777777" w:rsidTr="00FA0F72">
        <w:trPr>
          <w:trHeight w:val="182"/>
        </w:trPr>
        <w:tc>
          <w:tcPr>
            <w:tcW w:w="10452" w:type="dxa"/>
            <w:gridSpan w:val="10"/>
            <w:shd w:val="clear" w:color="auto" w:fill="0070C0"/>
            <w:vAlign w:val="center"/>
          </w:tcPr>
          <w:p w14:paraId="697DF42F" w14:textId="77777777" w:rsidR="005D7865" w:rsidRPr="008C2396" w:rsidRDefault="005D7865" w:rsidP="005D7865">
            <w:pPr>
              <w:jc w:val="center"/>
              <w:rPr>
                <w:rFonts w:ascii="Arial" w:hAnsi="Arial" w:cs="Arial"/>
                <w:b/>
                <w:sz w:val="22"/>
                <w:szCs w:val="22"/>
              </w:rPr>
            </w:pPr>
            <w:r w:rsidRPr="00FA0F72">
              <w:rPr>
                <w:rFonts w:ascii="Arial" w:hAnsi="Arial" w:cs="Arial"/>
                <w:b/>
                <w:color w:val="FFFFFF" w:themeColor="background1"/>
                <w:sz w:val="22"/>
                <w:szCs w:val="22"/>
              </w:rPr>
              <w:lastRenderedPageBreak/>
              <w:t>Diagrama de planeación</w:t>
            </w:r>
          </w:p>
        </w:tc>
      </w:tr>
      <w:tr w:rsidR="005D7865" w:rsidRPr="008C2396" w14:paraId="0165F8AB" w14:textId="77777777" w:rsidTr="0031230D">
        <w:trPr>
          <w:trHeight w:val="2260"/>
        </w:trPr>
        <w:tc>
          <w:tcPr>
            <w:tcW w:w="10452" w:type="dxa"/>
            <w:gridSpan w:val="10"/>
            <w:shd w:val="clear" w:color="auto" w:fill="FFFFFF"/>
            <w:vAlign w:val="center"/>
          </w:tcPr>
          <w:p w14:paraId="7F73ABAD" w14:textId="77777777" w:rsidR="005A05FD" w:rsidRDefault="005A05FD" w:rsidP="005D7865">
            <w:pPr>
              <w:rPr>
                <w:rFonts w:ascii="Arial" w:hAnsi="Arial" w:cs="Arial"/>
                <w:noProof/>
              </w:rPr>
            </w:pPr>
          </w:p>
          <w:p w14:paraId="480A0877" w14:textId="2F3AD7C0" w:rsidR="005D7865" w:rsidRPr="00D56101" w:rsidRDefault="005A05FD" w:rsidP="005D7865">
            <w:pPr>
              <w:rPr>
                <w:rFonts w:ascii="Arial" w:hAnsi="Arial" w:cs="Arial"/>
                <w:i/>
                <w:iCs/>
                <w:noProof/>
                <w:color w:val="8EAADB" w:themeColor="accent1" w:themeTint="99"/>
              </w:rPr>
            </w:pPr>
            <w:r w:rsidRPr="00D56101">
              <w:rPr>
                <w:rFonts w:ascii="Arial" w:hAnsi="Arial" w:cs="Arial"/>
                <w:i/>
                <w:iCs/>
                <w:noProof/>
                <w:color w:val="8EAADB" w:themeColor="accent1" w:themeTint="99"/>
              </w:rPr>
              <w:drawing>
                <wp:inline distT="0" distB="0" distL="0" distR="0" wp14:anchorId="28E6F037" wp14:editId="51601DF9">
                  <wp:extent cx="6494829" cy="107115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6584109" cy="1085878"/>
                          </a:xfrm>
                          <a:prstGeom prst="rect">
                            <a:avLst/>
                          </a:prstGeom>
                        </pic:spPr>
                      </pic:pic>
                    </a:graphicData>
                  </a:graphic>
                </wp:inline>
              </w:drawing>
            </w:r>
          </w:p>
          <w:p w14:paraId="43F3969F" w14:textId="12A7F63D" w:rsidR="005D7865" w:rsidRPr="00D56101" w:rsidRDefault="00D56101" w:rsidP="005D7865">
            <w:pPr>
              <w:rPr>
                <w:rFonts w:ascii="Arial" w:hAnsi="Arial" w:cs="Arial"/>
                <w:i/>
                <w:iCs/>
                <w:noProof/>
                <w:color w:val="8EAADB" w:themeColor="accent1" w:themeTint="99"/>
              </w:rPr>
            </w:pPr>
            <w:r w:rsidRPr="00D56101">
              <w:rPr>
                <w:rFonts w:ascii="Arial" w:hAnsi="Arial" w:cs="Arial"/>
                <w:i/>
                <w:iCs/>
                <w:noProof/>
                <w:color w:val="8EAADB" w:themeColor="accent1" w:themeTint="99"/>
              </w:rPr>
              <w:t>*Diagrama ejemplo: Faltan detalles descriptivos de cada etapa de desarrollo y las fechas son solo tentativas/demostrativas.</w:t>
            </w:r>
          </w:p>
          <w:p w14:paraId="72E61FFC" w14:textId="77777777" w:rsidR="005D7865" w:rsidRPr="008C2396" w:rsidRDefault="005D7865" w:rsidP="005D7865">
            <w:pPr>
              <w:rPr>
                <w:rFonts w:ascii="Arial" w:hAnsi="Arial" w:cs="Arial"/>
                <w:b/>
                <w:sz w:val="22"/>
                <w:szCs w:val="22"/>
              </w:rPr>
            </w:pPr>
          </w:p>
        </w:tc>
      </w:tr>
    </w:tbl>
    <w:p w14:paraId="40015DCF" w14:textId="77777777" w:rsidR="00EE35D9" w:rsidRPr="008C2396" w:rsidRDefault="00EE35D9" w:rsidP="00CF1DBE">
      <w:pPr>
        <w:jc w:val="both"/>
        <w:rPr>
          <w:rFonts w:ascii="Arial" w:hAnsi="Arial" w:cs="Arial"/>
          <w:b/>
          <w:sz w:val="22"/>
        </w:rPr>
      </w:pPr>
    </w:p>
    <w:p w14:paraId="0F78B60E" w14:textId="77777777" w:rsidR="00D234A2" w:rsidRPr="008C2396" w:rsidRDefault="00D234A2" w:rsidP="00CF1DBE">
      <w:pPr>
        <w:jc w:val="both"/>
        <w:rPr>
          <w:rFonts w:ascii="Arial" w:hAnsi="Arial" w:cs="Arial"/>
          <w:sz w:val="22"/>
        </w:rPr>
      </w:pPr>
      <w:r w:rsidRPr="008C2396">
        <w:rPr>
          <w:rFonts w:ascii="Arial" w:hAnsi="Arial" w:cs="Arial"/>
          <w:b/>
          <w:sz w:val="22"/>
        </w:rPr>
        <w:t xml:space="preserve">NOTA: </w:t>
      </w:r>
      <w:r w:rsidRPr="008C2396">
        <w:rPr>
          <w:rFonts w:ascii="Arial" w:hAnsi="Arial" w:cs="Arial"/>
          <w:sz w:val="22"/>
        </w:rPr>
        <w:t xml:space="preserve">Las fechas de planeación establecidas en </w:t>
      </w:r>
      <w:r w:rsidR="00DE399B" w:rsidRPr="008C2396">
        <w:rPr>
          <w:rFonts w:ascii="Arial" w:hAnsi="Arial" w:cs="Arial"/>
          <w:sz w:val="22"/>
        </w:rPr>
        <w:t>este</w:t>
      </w:r>
      <w:r w:rsidRPr="008C2396">
        <w:rPr>
          <w:rFonts w:ascii="Arial" w:hAnsi="Arial" w:cs="Arial"/>
          <w:sz w:val="22"/>
        </w:rPr>
        <w:t xml:space="preserve"> documento son aproximadas y estarán sujetas a modificaciones que surjan por control de cambios u otros factores. </w:t>
      </w:r>
    </w:p>
    <w:p w14:paraId="24ECEC96" w14:textId="77777777" w:rsidR="000C0F24" w:rsidRPr="008C2396" w:rsidRDefault="000C0F24" w:rsidP="00CF1DBE">
      <w:pPr>
        <w:jc w:val="both"/>
        <w:rPr>
          <w:rFonts w:ascii="Arial" w:hAnsi="Arial" w:cs="Arial"/>
        </w:rPr>
      </w:pPr>
    </w:p>
    <w:p w14:paraId="1044835D" w14:textId="77777777" w:rsidR="000F7E83" w:rsidRPr="008C2396" w:rsidRDefault="000F7E83" w:rsidP="000F7E83">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4065"/>
        <w:gridCol w:w="1195"/>
        <w:gridCol w:w="1865"/>
      </w:tblGrid>
      <w:tr w:rsidR="000F7E83" w:rsidRPr="008C2396" w14:paraId="6C3D35C1" w14:textId="77777777" w:rsidTr="00C05074">
        <w:trPr>
          <w:trHeight w:val="260"/>
        </w:trPr>
        <w:tc>
          <w:tcPr>
            <w:tcW w:w="3365" w:type="dxa"/>
            <w:shd w:val="clear" w:color="auto" w:fill="BFBFBF" w:themeFill="background1" w:themeFillShade="BF"/>
            <w:vAlign w:val="center"/>
          </w:tcPr>
          <w:p w14:paraId="2F704221" w14:textId="77777777" w:rsidR="000F7E83" w:rsidRPr="00A5501A" w:rsidRDefault="000F7E83"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shd w:val="clear" w:color="auto" w:fill="BFBFBF" w:themeFill="background1" w:themeFillShade="BF"/>
            <w:vAlign w:val="center"/>
          </w:tcPr>
          <w:p w14:paraId="00A5C070" w14:textId="77777777" w:rsidR="000F7E83" w:rsidRPr="00A5501A" w:rsidRDefault="000F7E83"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71D430FF" w14:textId="77777777" w:rsidR="000F7E83" w:rsidRPr="00A5501A" w:rsidRDefault="000F7E83"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74689C33" w14:textId="77777777" w:rsidR="000F7E83" w:rsidRPr="00A5501A" w:rsidRDefault="000F7E83"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0F7E83" w:rsidRPr="008C2396" w14:paraId="31148FAD" w14:textId="77777777" w:rsidTr="00C05074">
        <w:tc>
          <w:tcPr>
            <w:tcW w:w="3365" w:type="dxa"/>
            <w:shd w:val="clear" w:color="auto" w:fill="auto"/>
          </w:tcPr>
          <w:p w14:paraId="0344163E" w14:textId="77777777" w:rsidR="000F7E83" w:rsidRPr="00BF40C0" w:rsidRDefault="000F7E83"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shd w:val="clear" w:color="auto" w:fill="auto"/>
          </w:tcPr>
          <w:p w14:paraId="6615F601" w14:textId="77777777" w:rsidR="000F7E83" w:rsidRPr="00BF40C0" w:rsidRDefault="000F7E83"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738B6804" w14:textId="77777777" w:rsidR="000F7E83" w:rsidRPr="00BF40C0" w:rsidRDefault="000F7E83"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462268A0" w14:textId="77777777" w:rsidR="000F7E83" w:rsidRPr="00BF40C0" w:rsidRDefault="000F7E83"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20704" behindDoc="0" locked="0" layoutInCell="1" allowOverlap="1" wp14:anchorId="3AE32A3D" wp14:editId="37D841A6">
                      <wp:simplePos x="0" y="0"/>
                      <wp:positionH relativeFrom="column">
                        <wp:posOffset>44013</wp:posOffset>
                      </wp:positionH>
                      <wp:positionV relativeFrom="paragraph">
                        <wp:posOffset>-42064</wp:posOffset>
                      </wp:positionV>
                      <wp:extent cx="977593" cy="342238"/>
                      <wp:effectExtent l="38100" t="38100" r="51435" b="58420"/>
                      <wp:wrapNone/>
                      <wp:docPr id="63" name="Entrada de lápiz 63"/>
                      <wp:cNvGraphicFramePr/>
                      <a:graphic xmlns:a="http://schemas.openxmlformats.org/drawingml/2006/main">
                        <a:graphicData uri="http://schemas.microsoft.com/office/word/2010/wordprocessingInk">
                          <w14:contentPart bwMode="auto" r:id="rId24">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1A41337E" id="Entrada de lápiz 63" o:spid="_x0000_s1026" type="#_x0000_t75" style="position:absolute;margin-left:2.75pt;margin-top:-4pt;width:78.4pt;height:2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">
                      <v:imagedata r:id="rId20" o:title=""/>
                    </v:shape>
                  </w:pict>
                </mc:Fallback>
              </mc:AlternateContent>
            </w:r>
          </w:p>
        </w:tc>
      </w:tr>
      <w:tr w:rsidR="000F7E83" w:rsidRPr="008C2396" w14:paraId="359F49E8" w14:textId="77777777" w:rsidTr="00C05074">
        <w:tc>
          <w:tcPr>
            <w:tcW w:w="3365" w:type="dxa"/>
            <w:shd w:val="clear" w:color="auto" w:fill="auto"/>
          </w:tcPr>
          <w:p w14:paraId="7CD8B99C" w14:textId="77777777" w:rsidR="000F7E83" w:rsidRPr="008C2396" w:rsidRDefault="000F7E83" w:rsidP="00C05074">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shd w:val="clear" w:color="auto" w:fill="auto"/>
          </w:tcPr>
          <w:p w14:paraId="215586BE" w14:textId="77777777" w:rsidR="000F7E83" w:rsidRPr="008C2396" w:rsidRDefault="000F7E83" w:rsidP="00C05074">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691EDE3E" w14:textId="77777777" w:rsidR="000F7E83" w:rsidRPr="008C2396" w:rsidRDefault="000F7E83" w:rsidP="00C05074">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6040EBB4" w14:textId="77777777" w:rsidR="000F7E83" w:rsidRPr="008C2396" w:rsidRDefault="000F7E83" w:rsidP="00C05074">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21728" behindDoc="0" locked="0" layoutInCell="1" allowOverlap="1" wp14:anchorId="7E5B4ED3" wp14:editId="0FEBE679">
                      <wp:simplePos x="0" y="0"/>
                      <wp:positionH relativeFrom="column">
                        <wp:posOffset>190500</wp:posOffset>
                      </wp:positionH>
                      <wp:positionV relativeFrom="paragraph">
                        <wp:posOffset>4445</wp:posOffset>
                      </wp:positionV>
                      <wp:extent cx="862637" cy="302172"/>
                      <wp:effectExtent l="38100" t="38100" r="0" b="60325"/>
                      <wp:wrapNone/>
                      <wp:docPr id="64" name="Entrada de lápiz 64"/>
                      <wp:cNvGraphicFramePr/>
                      <a:graphic xmlns:a="http://schemas.openxmlformats.org/drawingml/2006/main">
                        <a:graphicData uri="http://schemas.microsoft.com/office/word/2010/wordprocessingInk">
                          <w14:contentPart bwMode="auto" r:id="rId25">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111DD840" id="Entrada de lápiz 64" o:spid="_x0000_s1026" type="#_x0000_t75" style="position:absolute;margin-left:14.3pt;margin-top:-.35pt;width:69.3pt;height:25.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">
                      <v:imagedata r:id="rId22" o:title=""/>
                    </v:shape>
                  </w:pict>
                </mc:Fallback>
              </mc:AlternateContent>
            </w:r>
          </w:p>
        </w:tc>
      </w:tr>
    </w:tbl>
    <w:p w14:paraId="11B77EE1" w14:textId="77777777" w:rsidR="00503D08" w:rsidRPr="008C2396" w:rsidRDefault="00503D08" w:rsidP="00F86C39">
      <w:pPr>
        <w:ind w:left="720"/>
        <w:rPr>
          <w:rFonts w:ascii="Arial" w:hAnsi="Arial" w:cs="Arial"/>
          <w:b/>
          <w:sz w:val="28"/>
          <w:szCs w:val="28"/>
        </w:rPr>
      </w:pPr>
    </w:p>
    <w:p w14:paraId="478B47FE" w14:textId="77777777" w:rsidR="00503D08" w:rsidRPr="008C2396" w:rsidRDefault="00503D08" w:rsidP="00F86C39">
      <w:pPr>
        <w:ind w:left="720"/>
        <w:rPr>
          <w:rFonts w:ascii="Arial" w:hAnsi="Arial" w:cs="Arial"/>
          <w:b/>
          <w:sz w:val="28"/>
          <w:szCs w:val="28"/>
        </w:rPr>
      </w:pPr>
    </w:p>
    <w:p w14:paraId="4555B556" w14:textId="77777777" w:rsidR="001A2265" w:rsidRPr="008C2396" w:rsidRDefault="001A2265" w:rsidP="00F86C39">
      <w:pPr>
        <w:ind w:left="720"/>
        <w:rPr>
          <w:rFonts w:ascii="Arial" w:hAnsi="Arial" w:cs="Arial"/>
          <w:b/>
          <w:sz w:val="28"/>
          <w:szCs w:val="28"/>
        </w:rPr>
      </w:pPr>
    </w:p>
    <w:p w14:paraId="041A8AD3" w14:textId="77777777" w:rsidR="001A2265" w:rsidRPr="008C2396" w:rsidRDefault="001A2265" w:rsidP="00F86C39">
      <w:pPr>
        <w:ind w:left="720"/>
        <w:rPr>
          <w:rFonts w:ascii="Arial" w:hAnsi="Arial" w:cs="Arial"/>
          <w:b/>
          <w:sz w:val="28"/>
          <w:szCs w:val="28"/>
        </w:rPr>
      </w:pPr>
    </w:p>
    <w:p w14:paraId="094C6752" w14:textId="77777777" w:rsidR="001A2265" w:rsidRPr="008C2396" w:rsidRDefault="001A2265" w:rsidP="00F86C39">
      <w:pPr>
        <w:ind w:left="720"/>
        <w:rPr>
          <w:rFonts w:ascii="Arial" w:hAnsi="Arial" w:cs="Arial"/>
          <w:b/>
          <w:sz w:val="28"/>
          <w:szCs w:val="28"/>
        </w:rPr>
      </w:pPr>
    </w:p>
    <w:p w14:paraId="53245DC6" w14:textId="77777777" w:rsidR="001A2265" w:rsidRPr="008C2396" w:rsidRDefault="001A2265" w:rsidP="00F86C39">
      <w:pPr>
        <w:ind w:left="720"/>
        <w:rPr>
          <w:rFonts w:ascii="Arial" w:hAnsi="Arial" w:cs="Arial"/>
          <w:b/>
          <w:sz w:val="28"/>
          <w:szCs w:val="28"/>
        </w:rPr>
      </w:pPr>
    </w:p>
    <w:p w14:paraId="352E5C7B" w14:textId="77777777" w:rsidR="001A2265" w:rsidRPr="008C2396" w:rsidRDefault="001A2265" w:rsidP="00F86C39">
      <w:pPr>
        <w:ind w:left="720"/>
        <w:rPr>
          <w:rFonts w:ascii="Arial" w:hAnsi="Arial" w:cs="Arial"/>
          <w:b/>
          <w:sz w:val="28"/>
          <w:szCs w:val="28"/>
        </w:rPr>
      </w:pPr>
    </w:p>
    <w:p w14:paraId="4E9EB592" w14:textId="77777777" w:rsidR="001A2265" w:rsidRPr="008C2396" w:rsidRDefault="001A2265" w:rsidP="00F86C39">
      <w:pPr>
        <w:ind w:left="720"/>
        <w:rPr>
          <w:rFonts w:ascii="Arial" w:hAnsi="Arial" w:cs="Arial"/>
          <w:b/>
          <w:sz w:val="28"/>
          <w:szCs w:val="28"/>
        </w:rPr>
      </w:pPr>
    </w:p>
    <w:p w14:paraId="39A8888B" w14:textId="77777777" w:rsidR="001A2265" w:rsidRPr="008C2396" w:rsidRDefault="001A2265" w:rsidP="00F86C39">
      <w:pPr>
        <w:ind w:left="720"/>
        <w:rPr>
          <w:rFonts w:ascii="Arial" w:hAnsi="Arial" w:cs="Arial"/>
          <w:b/>
          <w:sz w:val="28"/>
          <w:szCs w:val="28"/>
        </w:rPr>
      </w:pPr>
    </w:p>
    <w:p w14:paraId="118B028F" w14:textId="77777777" w:rsidR="001A2265" w:rsidRPr="008C2396" w:rsidRDefault="001A2265" w:rsidP="00F86C39">
      <w:pPr>
        <w:ind w:left="720"/>
        <w:rPr>
          <w:rFonts w:ascii="Arial" w:hAnsi="Arial" w:cs="Arial"/>
          <w:b/>
          <w:sz w:val="28"/>
          <w:szCs w:val="28"/>
        </w:rPr>
      </w:pPr>
    </w:p>
    <w:p w14:paraId="1CEDD50F" w14:textId="77777777" w:rsidR="001A2265" w:rsidRPr="008C2396" w:rsidRDefault="001A2265" w:rsidP="00F86C39">
      <w:pPr>
        <w:ind w:left="720"/>
        <w:rPr>
          <w:rFonts w:ascii="Arial" w:hAnsi="Arial" w:cs="Arial"/>
          <w:b/>
          <w:sz w:val="28"/>
          <w:szCs w:val="28"/>
        </w:rPr>
      </w:pPr>
    </w:p>
    <w:p w14:paraId="6B136143" w14:textId="77777777" w:rsidR="001A2265" w:rsidRPr="008C2396" w:rsidRDefault="001A2265" w:rsidP="00F86C39">
      <w:pPr>
        <w:ind w:left="720"/>
        <w:rPr>
          <w:rFonts w:ascii="Arial" w:hAnsi="Arial" w:cs="Arial"/>
          <w:b/>
          <w:sz w:val="28"/>
          <w:szCs w:val="28"/>
        </w:rPr>
      </w:pPr>
    </w:p>
    <w:p w14:paraId="46453FDB" w14:textId="69AF8A20" w:rsidR="00503D08" w:rsidRPr="008C2396" w:rsidRDefault="00D82ADD" w:rsidP="000F7E83">
      <w:pPr>
        <w:rPr>
          <w:rFonts w:ascii="Arial" w:hAnsi="Arial" w:cs="Arial"/>
          <w:b/>
          <w:sz w:val="28"/>
          <w:szCs w:val="28"/>
        </w:rPr>
      </w:pPr>
      <w:r>
        <w:rPr>
          <w:rFonts w:ascii="Arial" w:hAnsi="Arial" w:cs="Arial"/>
          <w:b/>
          <w:sz w:val="28"/>
          <w:szCs w:val="28"/>
        </w:rPr>
        <w:br w:type="page"/>
      </w:r>
    </w:p>
    <w:p w14:paraId="0E1AC615" w14:textId="77777777" w:rsidR="00D234A2" w:rsidRPr="008C2396" w:rsidRDefault="00740EE6" w:rsidP="00F86C39">
      <w:pPr>
        <w:pStyle w:val="Ttulo1"/>
        <w:rPr>
          <w:rFonts w:cs="Arial"/>
        </w:rPr>
      </w:pPr>
      <w:bookmarkStart w:id="14" w:name="_Toc532221777"/>
      <w:r w:rsidRPr="008C2396">
        <w:rPr>
          <w:rFonts w:cs="Arial"/>
        </w:rPr>
        <w:lastRenderedPageBreak/>
        <w:t>LEVANTAMIENTO DEL REQUERIMIENTO DETALLADO</w:t>
      </w:r>
      <w:bookmarkEnd w:id="14"/>
    </w:p>
    <w:p w14:paraId="342DC95B" w14:textId="77777777" w:rsidR="00137683" w:rsidRPr="008C2396" w:rsidRDefault="00137683" w:rsidP="00137683">
      <w:pPr>
        <w:rPr>
          <w:rFonts w:ascii="Arial" w:hAnsi="Arial" w:cs="Arial"/>
          <w:lang w:val="es-ES_tradnl" w:eastAsia="en-US"/>
        </w:rPr>
      </w:pPr>
    </w:p>
    <w:p w14:paraId="5B926499" w14:textId="77777777" w:rsidR="00D234A2" w:rsidRPr="00454441" w:rsidRDefault="00137683" w:rsidP="005D0764">
      <w:pPr>
        <w:jc w:val="both"/>
        <w:rPr>
          <w:rFonts w:ascii="Arial" w:hAnsi="Arial" w:cs="Arial"/>
          <w:color w:val="BFBFBF"/>
          <w:sz w:val="22"/>
          <w:szCs w:val="22"/>
        </w:rPr>
      </w:pPr>
      <w:r w:rsidRPr="00454441">
        <w:rPr>
          <w:rFonts w:ascii="Arial" w:hAnsi="Arial" w:cs="Arial"/>
          <w:color w:val="BFBFBF"/>
          <w:sz w:val="22"/>
          <w:szCs w:val="22"/>
        </w:rPr>
        <w:t>Las historias de usuario deben ser independientes y debidamente identificadas</w:t>
      </w:r>
      <w:r w:rsidR="009F4DBC" w:rsidRPr="00454441">
        <w:rPr>
          <w:rFonts w:ascii="Arial" w:hAnsi="Arial" w:cs="Arial"/>
          <w:color w:val="BFBFBF"/>
          <w:sz w:val="22"/>
          <w:szCs w:val="22"/>
        </w:rPr>
        <w:t>;</w:t>
      </w:r>
      <w:r w:rsidRPr="00454441">
        <w:rPr>
          <w:rFonts w:ascii="Arial" w:hAnsi="Arial" w:cs="Arial"/>
          <w:color w:val="BFBFBF"/>
          <w:sz w:val="22"/>
          <w:szCs w:val="22"/>
        </w:rPr>
        <w:t xml:space="preserve"> deben corresponder a una </w:t>
      </w:r>
      <w:r w:rsidR="009F4DBC" w:rsidRPr="00454441">
        <w:rPr>
          <w:rFonts w:ascii="Arial" w:hAnsi="Arial" w:cs="Arial"/>
          <w:color w:val="BFBFBF"/>
          <w:sz w:val="22"/>
          <w:szCs w:val="22"/>
        </w:rPr>
        <w:t>única</w:t>
      </w:r>
      <w:r w:rsidRPr="00454441">
        <w:rPr>
          <w:rFonts w:ascii="Arial" w:hAnsi="Arial" w:cs="Arial"/>
          <w:color w:val="BFBFBF"/>
          <w:sz w:val="22"/>
          <w:szCs w:val="22"/>
        </w:rPr>
        <w:t xml:space="preserve"> funcionalidad</w:t>
      </w:r>
      <w:r w:rsidR="009F4DBC" w:rsidRPr="00454441">
        <w:rPr>
          <w:rFonts w:ascii="Arial" w:hAnsi="Arial" w:cs="Arial"/>
          <w:color w:val="BFBFBF"/>
          <w:sz w:val="22"/>
          <w:szCs w:val="22"/>
        </w:rPr>
        <w:t xml:space="preserve"> y deben ser cortas y concisas </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679"/>
        <w:gridCol w:w="1892"/>
        <w:gridCol w:w="2173"/>
        <w:gridCol w:w="1195"/>
        <w:gridCol w:w="1865"/>
      </w:tblGrid>
      <w:tr w:rsidR="00AE4D25" w:rsidRPr="008C2396" w14:paraId="60D19D35" w14:textId="77777777" w:rsidTr="00FA0F72">
        <w:trPr>
          <w:trHeight w:val="182"/>
        </w:trPr>
        <w:tc>
          <w:tcPr>
            <w:tcW w:w="10490" w:type="dxa"/>
            <w:gridSpan w:val="8"/>
            <w:shd w:val="clear" w:color="auto" w:fill="0070C0"/>
          </w:tcPr>
          <w:p w14:paraId="1A2A38CC" w14:textId="77777777" w:rsidR="00AE4D25" w:rsidRPr="008C2396" w:rsidRDefault="00AE4D25" w:rsidP="004627A3">
            <w:pPr>
              <w:jc w:val="center"/>
              <w:rPr>
                <w:rFonts w:ascii="Arial" w:hAnsi="Arial" w:cs="Arial"/>
                <w:b/>
                <w:sz w:val="22"/>
                <w:szCs w:val="22"/>
              </w:rPr>
            </w:pPr>
            <w:r w:rsidRPr="00FA0F72">
              <w:rPr>
                <w:rFonts w:ascii="Arial" w:hAnsi="Arial" w:cs="Arial"/>
                <w:b/>
                <w:color w:val="FFFFFF" w:themeColor="background1"/>
                <w:sz w:val="22"/>
                <w:szCs w:val="22"/>
              </w:rPr>
              <w:t>HISTORIAS DE USUARIO</w:t>
            </w:r>
          </w:p>
        </w:tc>
      </w:tr>
      <w:tr w:rsidR="005D0764" w:rsidRPr="008C2396" w14:paraId="5786EE84" w14:textId="77777777" w:rsidTr="005D0764">
        <w:trPr>
          <w:trHeight w:val="182"/>
        </w:trPr>
        <w:tc>
          <w:tcPr>
            <w:tcW w:w="1418" w:type="dxa"/>
            <w:gridSpan w:val="2"/>
            <w:shd w:val="clear" w:color="auto" w:fill="auto"/>
          </w:tcPr>
          <w:p w14:paraId="6488F5CF" w14:textId="77777777" w:rsidR="005D0764" w:rsidRPr="008C2396" w:rsidRDefault="005D0764" w:rsidP="004627A3">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754AF431" w14:textId="6CEF6928" w:rsidR="005D0764" w:rsidRPr="008C2396" w:rsidRDefault="00454441" w:rsidP="005D0764">
            <w:pPr>
              <w:jc w:val="both"/>
              <w:rPr>
                <w:rFonts w:ascii="Arial" w:hAnsi="Arial" w:cs="Arial"/>
                <w:b/>
                <w:sz w:val="22"/>
                <w:szCs w:val="22"/>
              </w:rPr>
            </w:pPr>
            <w:r>
              <w:rPr>
                <w:rFonts w:ascii="Arial" w:hAnsi="Arial" w:cs="Arial"/>
                <w:color w:val="A6A6A6"/>
                <w:sz w:val="22"/>
                <w:szCs w:val="22"/>
              </w:rPr>
              <w:t>RF-001</w:t>
            </w:r>
          </w:p>
        </w:tc>
      </w:tr>
      <w:tr w:rsidR="005D0764" w:rsidRPr="008C2396" w14:paraId="5E21F529" w14:textId="77777777" w:rsidTr="005D0764">
        <w:trPr>
          <w:trHeight w:val="182"/>
        </w:trPr>
        <w:tc>
          <w:tcPr>
            <w:tcW w:w="1418" w:type="dxa"/>
            <w:gridSpan w:val="2"/>
            <w:shd w:val="clear" w:color="auto" w:fill="auto"/>
          </w:tcPr>
          <w:p w14:paraId="6E791B63"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371C9236" w14:textId="4F3518A3" w:rsidR="005D0764" w:rsidRPr="008C2396" w:rsidRDefault="008321C3" w:rsidP="005D0764">
            <w:pPr>
              <w:jc w:val="both"/>
              <w:rPr>
                <w:rFonts w:ascii="Arial" w:hAnsi="Arial" w:cs="Arial"/>
                <w:b/>
                <w:sz w:val="22"/>
                <w:szCs w:val="22"/>
              </w:rPr>
            </w:pPr>
            <w:r>
              <w:rPr>
                <w:rFonts w:ascii="Arial" w:hAnsi="Arial" w:cs="Arial"/>
                <w:color w:val="A6A6A6"/>
                <w:sz w:val="22"/>
                <w:szCs w:val="22"/>
              </w:rPr>
              <w:t>Desarrollo de página principal (BIENVENIDA)</w:t>
            </w:r>
          </w:p>
        </w:tc>
      </w:tr>
      <w:tr w:rsidR="005D0764" w:rsidRPr="008C2396" w14:paraId="61AF3BDA" w14:textId="77777777" w:rsidTr="005D0764">
        <w:trPr>
          <w:trHeight w:val="182"/>
        </w:trPr>
        <w:tc>
          <w:tcPr>
            <w:tcW w:w="1418" w:type="dxa"/>
            <w:gridSpan w:val="2"/>
            <w:shd w:val="clear" w:color="auto" w:fill="auto"/>
          </w:tcPr>
          <w:p w14:paraId="57C7140A"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0B589DED" w14:textId="6B486C4F" w:rsidR="005D0764" w:rsidRPr="008C2396" w:rsidRDefault="008321C3" w:rsidP="005D0764">
            <w:pPr>
              <w:jc w:val="both"/>
              <w:rPr>
                <w:rFonts w:ascii="Arial" w:hAnsi="Arial" w:cs="Arial"/>
                <w:b/>
                <w:sz w:val="22"/>
                <w:szCs w:val="22"/>
              </w:rPr>
            </w:pPr>
            <w:r>
              <w:rPr>
                <w:rFonts w:ascii="Arial" w:hAnsi="Arial" w:cs="Arial"/>
                <w:color w:val="BFBFBF"/>
                <w:sz w:val="22"/>
                <w:szCs w:val="22"/>
              </w:rPr>
              <w:t>23/02/2022</w:t>
            </w:r>
          </w:p>
        </w:tc>
      </w:tr>
      <w:tr w:rsidR="005D0764" w:rsidRPr="008C2396" w14:paraId="766D99B2" w14:textId="77777777" w:rsidTr="005D0764">
        <w:trPr>
          <w:trHeight w:val="182"/>
        </w:trPr>
        <w:tc>
          <w:tcPr>
            <w:tcW w:w="1418" w:type="dxa"/>
            <w:gridSpan w:val="2"/>
            <w:shd w:val="clear" w:color="auto" w:fill="auto"/>
          </w:tcPr>
          <w:p w14:paraId="1A980139"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5473B82E" w14:textId="6D0FD861" w:rsidR="005D0764" w:rsidRPr="008C2396" w:rsidRDefault="00555E49" w:rsidP="005D0764">
            <w:pPr>
              <w:jc w:val="both"/>
              <w:rPr>
                <w:rFonts w:ascii="Arial" w:hAnsi="Arial" w:cs="Arial"/>
                <w:b/>
                <w:sz w:val="22"/>
                <w:szCs w:val="22"/>
              </w:rPr>
            </w:pPr>
            <w:r>
              <w:rPr>
                <w:rFonts w:ascii="Arial" w:hAnsi="Arial" w:cs="Arial"/>
                <w:color w:val="A6A6A6"/>
                <w:sz w:val="22"/>
                <w:szCs w:val="22"/>
              </w:rPr>
              <w:t>1 día</w:t>
            </w:r>
          </w:p>
        </w:tc>
      </w:tr>
      <w:tr w:rsidR="00137683" w:rsidRPr="008C2396" w14:paraId="65C639FD" w14:textId="77777777" w:rsidTr="00FA0F72">
        <w:trPr>
          <w:trHeight w:val="182"/>
        </w:trPr>
        <w:tc>
          <w:tcPr>
            <w:tcW w:w="10490" w:type="dxa"/>
            <w:gridSpan w:val="8"/>
            <w:shd w:val="clear" w:color="auto" w:fill="0070C0"/>
          </w:tcPr>
          <w:p w14:paraId="65AE2B76" w14:textId="77777777" w:rsidR="00137683" w:rsidRPr="00FA0F72" w:rsidRDefault="002617FE" w:rsidP="004627A3">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w:t>
            </w:r>
            <w:r w:rsidR="00137683" w:rsidRPr="00FA0F72">
              <w:rPr>
                <w:rFonts w:ascii="Arial" w:hAnsi="Arial" w:cs="Arial"/>
                <w:b/>
                <w:color w:val="FFFFFF" w:themeColor="background1"/>
                <w:szCs w:val="22"/>
              </w:rPr>
              <w:t>/Funcionalidad</w:t>
            </w:r>
          </w:p>
        </w:tc>
      </w:tr>
      <w:tr w:rsidR="00137683" w:rsidRPr="008C2396" w14:paraId="315567E2" w14:textId="77777777" w:rsidTr="004627A3">
        <w:trPr>
          <w:trHeight w:val="1406"/>
        </w:trPr>
        <w:tc>
          <w:tcPr>
            <w:tcW w:w="10490" w:type="dxa"/>
            <w:gridSpan w:val="8"/>
            <w:shd w:val="clear" w:color="auto" w:fill="FFFFFF"/>
          </w:tcPr>
          <w:p w14:paraId="27B2B123" w14:textId="77777777" w:rsidR="00137683" w:rsidRDefault="00911CCE" w:rsidP="00911CCE">
            <w:pPr>
              <w:rPr>
                <w:rFonts w:ascii="Arial" w:hAnsi="Arial" w:cs="Arial"/>
                <w:color w:val="A6A6A6"/>
                <w:sz w:val="22"/>
                <w:szCs w:val="22"/>
              </w:rPr>
            </w:pPr>
            <w:r>
              <w:rPr>
                <w:rFonts w:ascii="Arial" w:hAnsi="Arial" w:cs="Arial"/>
                <w:color w:val="A6A6A6"/>
                <w:sz w:val="22"/>
                <w:szCs w:val="22"/>
              </w:rPr>
              <w:t>Se debe desarrollar una pagina principal en la cual se muestre la información relevante del sitio de abogados, entre la cual debe encontrarse la siguiente información:</w:t>
            </w:r>
          </w:p>
          <w:p w14:paraId="7E7B028F" w14:textId="77777777" w:rsidR="00911CCE" w:rsidRDefault="00911CCE" w:rsidP="00911CCE">
            <w:pPr>
              <w:pStyle w:val="Prrafodelista"/>
              <w:numPr>
                <w:ilvl w:val="0"/>
                <w:numId w:val="39"/>
              </w:numPr>
              <w:rPr>
                <w:rFonts w:ascii="Arial" w:hAnsi="Arial" w:cs="Arial"/>
                <w:color w:val="A6A6A6"/>
                <w:sz w:val="22"/>
                <w:szCs w:val="22"/>
              </w:rPr>
            </w:pPr>
            <w:r>
              <w:rPr>
                <w:rFonts w:ascii="Arial" w:hAnsi="Arial" w:cs="Arial"/>
                <w:color w:val="A6A6A6"/>
                <w:sz w:val="22"/>
                <w:szCs w:val="22"/>
              </w:rPr>
              <w:t>Localización del despacho de abogados.</w:t>
            </w:r>
          </w:p>
          <w:p w14:paraId="7D6234BC" w14:textId="77777777" w:rsidR="00911CCE" w:rsidRDefault="00911CCE" w:rsidP="00911CCE">
            <w:pPr>
              <w:pStyle w:val="Prrafodelista"/>
              <w:numPr>
                <w:ilvl w:val="0"/>
                <w:numId w:val="39"/>
              </w:numPr>
              <w:rPr>
                <w:rFonts w:ascii="Arial" w:hAnsi="Arial" w:cs="Arial"/>
                <w:color w:val="A6A6A6"/>
                <w:sz w:val="22"/>
                <w:szCs w:val="22"/>
              </w:rPr>
            </w:pPr>
            <w:r>
              <w:rPr>
                <w:rFonts w:ascii="Arial" w:hAnsi="Arial" w:cs="Arial"/>
                <w:color w:val="A6A6A6"/>
                <w:sz w:val="22"/>
                <w:szCs w:val="22"/>
              </w:rPr>
              <w:t>Navegador de sitio</w:t>
            </w:r>
          </w:p>
          <w:p w14:paraId="41BFDDCE" w14:textId="77777777" w:rsidR="00911CCE" w:rsidRDefault="00911CCE" w:rsidP="00911CCE">
            <w:pPr>
              <w:pStyle w:val="Prrafodelista"/>
              <w:numPr>
                <w:ilvl w:val="0"/>
                <w:numId w:val="39"/>
              </w:numPr>
              <w:rPr>
                <w:rFonts w:ascii="Arial" w:hAnsi="Arial" w:cs="Arial"/>
                <w:color w:val="A6A6A6"/>
                <w:sz w:val="22"/>
                <w:szCs w:val="22"/>
              </w:rPr>
            </w:pPr>
            <w:r>
              <w:rPr>
                <w:rFonts w:ascii="Arial" w:hAnsi="Arial" w:cs="Arial"/>
                <w:color w:val="A6A6A6"/>
                <w:sz w:val="22"/>
                <w:szCs w:val="22"/>
              </w:rPr>
              <w:t>Menú de servicios</w:t>
            </w:r>
          </w:p>
          <w:p w14:paraId="5CEF3735" w14:textId="77777777" w:rsidR="00911CCE" w:rsidRDefault="00911CCE" w:rsidP="00911CCE">
            <w:pPr>
              <w:pStyle w:val="Prrafodelista"/>
              <w:numPr>
                <w:ilvl w:val="0"/>
                <w:numId w:val="39"/>
              </w:numPr>
              <w:rPr>
                <w:rFonts w:ascii="Arial" w:hAnsi="Arial" w:cs="Arial"/>
                <w:color w:val="A6A6A6"/>
                <w:sz w:val="22"/>
                <w:szCs w:val="22"/>
              </w:rPr>
            </w:pPr>
            <w:r>
              <w:rPr>
                <w:rFonts w:ascii="Arial" w:hAnsi="Arial" w:cs="Arial"/>
                <w:color w:val="A6A6A6"/>
                <w:sz w:val="22"/>
                <w:szCs w:val="22"/>
              </w:rPr>
              <w:t>Colaboradores (abogados)</w:t>
            </w:r>
          </w:p>
          <w:p w14:paraId="290ED4B0" w14:textId="77777777" w:rsidR="00911CCE" w:rsidRDefault="00911CCE" w:rsidP="00390B01">
            <w:pPr>
              <w:pStyle w:val="Prrafodelista"/>
              <w:numPr>
                <w:ilvl w:val="0"/>
                <w:numId w:val="39"/>
              </w:numPr>
              <w:rPr>
                <w:rFonts w:ascii="Arial" w:hAnsi="Arial" w:cs="Arial"/>
                <w:color w:val="A6A6A6"/>
                <w:sz w:val="22"/>
                <w:szCs w:val="22"/>
              </w:rPr>
            </w:pPr>
            <w:r>
              <w:rPr>
                <w:rFonts w:ascii="Arial" w:hAnsi="Arial" w:cs="Arial"/>
                <w:color w:val="A6A6A6"/>
                <w:sz w:val="22"/>
                <w:szCs w:val="22"/>
              </w:rPr>
              <w:t>Formulario de contacto</w:t>
            </w:r>
          </w:p>
          <w:p w14:paraId="732A7AE5" w14:textId="77777777" w:rsidR="00390B01" w:rsidRDefault="00390B01" w:rsidP="00390B01">
            <w:pPr>
              <w:pStyle w:val="Prrafodelista"/>
              <w:numPr>
                <w:ilvl w:val="0"/>
                <w:numId w:val="39"/>
              </w:numPr>
              <w:rPr>
                <w:rFonts w:ascii="Arial" w:hAnsi="Arial" w:cs="Arial"/>
                <w:color w:val="A6A6A6"/>
                <w:sz w:val="22"/>
                <w:szCs w:val="22"/>
              </w:rPr>
            </w:pPr>
            <w:proofErr w:type="spellStart"/>
            <w:r>
              <w:rPr>
                <w:rFonts w:ascii="Arial" w:hAnsi="Arial" w:cs="Arial"/>
                <w:color w:val="A6A6A6"/>
                <w:sz w:val="22"/>
                <w:szCs w:val="22"/>
              </w:rPr>
              <w:t>Redireccion</w:t>
            </w:r>
            <w:proofErr w:type="spellEnd"/>
            <w:r>
              <w:rPr>
                <w:rFonts w:ascii="Arial" w:hAnsi="Arial" w:cs="Arial"/>
                <w:color w:val="A6A6A6"/>
                <w:sz w:val="22"/>
                <w:szCs w:val="22"/>
              </w:rPr>
              <w:t xml:space="preserve"> de </w:t>
            </w:r>
            <w:proofErr w:type="spellStart"/>
            <w:r>
              <w:rPr>
                <w:rFonts w:ascii="Arial" w:hAnsi="Arial" w:cs="Arial"/>
                <w:color w:val="A6A6A6"/>
                <w:sz w:val="22"/>
                <w:szCs w:val="22"/>
              </w:rPr>
              <w:t>login</w:t>
            </w:r>
            <w:proofErr w:type="spellEnd"/>
          </w:p>
          <w:p w14:paraId="0DB21FD0" w14:textId="77777777" w:rsidR="00390B01" w:rsidRDefault="00390B01" w:rsidP="00390B01">
            <w:pPr>
              <w:pStyle w:val="Prrafodelista"/>
              <w:numPr>
                <w:ilvl w:val="0"/>
                <w:numId w:val="39"/>
              </w:numPr>
              <w:rPr>
                <w:rFonts w:ascii="Arial" w:hAnsi="Arial" w:cs="Arial"/>
                <w:color w:val="A6A6A6"/>
                <w:sz w:val="22"/>
                <w:szCs w:val="22"/>
              </w:rPr>
            </w:pPr>
            <w:r>
              <w:rPr>
                <w:rFonts w:ascii="Arial" w:hAnsi="Arial" w:cs="Arial"/>
                <w:color w:val="A6A6A6"/>
                <w:sz w:val="22"/>
                <w:szCs w:val="22"/>
              </w:rPr>
              <w:t>Objetivos</w:t>
            </w:r>
          </w:p>
          <w:p w14:paraId="3C1D6D12" w14:textId="77777777" w:rsidR="00390B01" w:rsidRDefault="00390B01" w:rsidP="00390B01">
            <w:pPr>
              <w:pStyle w:val="Prrafodelista"/>
              <w:numPr>
                <w:ilvl w:val="0"/>
                <w:numId w:val="39"/>
              </w:numPr>
              <w:rPr>
                <w:rFonts w:ascii="Arial" w:hAnsi="Arial" w:cs="Arial"/>
                <w:color w:val="A6A6A6"/>
                <w:sz w:val="22"/>
                <w:szCs w:val="22"/>
              </w:rPr>
            </w:pPr>
            <w:proofErr w:type="spellStart"/>
            <w:r>
              <w:rPr>
                <w:rFonts w:ascii="Arial" w:hAnsi="Arial" w:cs="Arial"/>
                <w:color w:val="A6A6A6"/>
                <w:sz w:val="22"/>
                <w:szCs w:val="22"/>
              </w:rPr>
              <w:t>Mision</w:t>
            </w:r>
            <w:proofErr w:type="spellEnd"/>
          </w:p>
          <w:p w14:paraId="102D34F5" w14:textId="191B01B6" w:rsidR="00390B01" w:rsidRPr="00390B01" w:rsidRDefault="00390B01" w:rsidP="00390B01">
            <w:pPr>
              <w:ind w:left="360"/>
              <w:rPr>
                <w:rFonts w:ascii="Arial" w:hAnsi="Arial" w:cs="Arial"/>
                <w:color w:val="A6A6A6"/>
                <w:sz w:val="22"/>
                <w:szCs w:val="22"/>
              </w:rPr>
            </w:pPr>
          </w:p>
        </w:tc>
      </w:tr>
      <w:tr w:rsidR="00AE4D25" w:rsidRPr="008C2396" w14:paraId="08C33363" w14:textId="77777777" w:rsidTr="00FA0F72">
        <w:trPr>
          <w:trHeight w:val="182"/>
        </w:trPr>
        <w:tc>
          <w:tcPr>
            <w:tcW w:w="10490" w:type="dxa"/>
            <w:gridSpan w:val="8"/>
            <w:shd w:val="clear" w:color="auto" w:fill="0070C0"/>
          </w:tcPr>
          <w:p w14:paraId="347F0A84" w14:textId="77777777" w:rsidR="00AE4D25" w:rsidRPr="008C2396" w:rsidRDefault="002617FE" w:rsidP="004627A3">
            <w:pPr>
              <w:jc w:val="center"/>
              <w:rPr>
                <w:rFonts w:ascii="Arial" w:hAnsi="Arial" w:cs="Arial"/>
                <w:sz w:val="22"/>
                <w:szCs w:val="22"/>
              </w:rPr>
            </w:pPr>
            <w:r w:rsidRPr="00FA0F72">
              <w:rPr>
                <w:rFonts w:ascii="Arial" w:hAnsi="Arial" w:cs="Arial"/>
                <w:b/>
                <w:color w:val="FFFFFF" w:themeColor="background1"/>
                <w:szCs w:val="22"/>
              </w:rPr>
              <w:t>Razón</w:t>
            </w:r>
            <w:r w:rsidR="00137683" w:rsidRPr="00FA0F72">
              <w:rPr>
                <w:rFonts w:ascii="Arial" w:hAnsi="Arial" w:cs="Arial"/>
                <w:b/>
                <w:color w:val="FFFFFF" w:themeColor="background1"/>
                <w:szCs w:val="22"/>
              </w:rPr>
              <w:t>/Resultado</w:t>
            </w:r>
          </w:p>
        </w:tc>
      </w:tr>
      <w:tr w:rsidR="00AE4D25" w:rsidRPr="008C2396" w14:paraId="5FB0353E" w14:textId="77777777" w:rsidTr="00AE4D25">
        <w:trPr>
          <w:trHeight w:val="1406"/>
        </w:trPr>
        <w:tc>
          <w:tcPr>
            <w:tcW w:w="10490" w:type="dxa"/>
            <w:gridSpan w:val="8"/>
            <w:shd w:val="clear" w:color="auto" w:fill="FFFFFF"/>
          </w:tcPr>
          <w:p w14:paraId="557B5431" w14:textId="46D3BD7D" w:rsidR="00AE4D25" w:rsidRDefault="00AA0201" w:rsidP="00911CCE">
            <w:pPr>
              <w:rPr>
                <w:rFonts w:ascii="Arial" w:hAnsi="Arial" w:cs="Arial"/>
                <w:color w:val="A6A6A6"/>
                <w:sz w:val="22"/>
                <w:szCs w:val="22"/>
              </w:rPr>
            </w:pPr>
            <w:r>
              <w:rPr>
                <w:rFonts w:ascii="Arial" w:hAnsi="Arial" w:cs="Arial"/>
                <w:color w:val="A6A6A6"/>
                <w:sz w:val="22"/>
                <w:szCs w:val="22"/>
              </w:rPr>
              <w:t xml:space="preserve">Se muestra pantalla informativa como </w:t>
            </w:r>
            <w:r w:rsidR="00F06D0B">
              <w:rPr>
                <w:rFonts w:ascii="Arial" w:hAnsi="Arial" w:cs="Arial"/>
                <w:color w:val="A6A6A6"/>
                <w:sz w:val="22"/>
                <w:szCs w:val="22"/>
              </w:rPr>
              <w:t>primera página</w:t>
            </w:r>
            <w:r>
              <w:rPr>
                <w:rFonts w:ascii="Arial" w:hAnsi="Arial" w:cs="Arial"/>
                <w:color w:val="A6A6A6"/>
                <w:sz w:val="22"/>
                <w:szCs w:val="22"/>
              </w:rPr>
              <w:t xml:space="preserve"> de visita.</w:t>
            </w:r>
          </w:p>
          <w:p w14:paraId="1B88F5ED" w14:textId="0F2D6B67" w:rsidR="00AA0201" w:rsidRDefault="00AA0201" w:rsidP="00911CCE">
            <w:pPr>
              <w:rPr>
                <w:rFonts w:ascii="Arial" w:hAnsi="Arial" w:cs="Arial"/>
                <w:color w:val="A6A6A6"/>
                <w:sz w:val="22"/>
                <w:szCs w:val="22"/>
              </w:rPr>
            </w:pPr>
            <w:r>
              <w:rPr>
                <w:rFonts w:ascii="Arial" w:hAnsi="Arial" w:cs="Arial"/>
                <w:color w:val="A6A6A6"/>
                <w:sz w:val="22"/>
                <w:szCs w:val="22"/>
              </w:rPr>
              <w:t>Se aprecian claramente los objetivos y misión de la empresa.</w:t>
            </w:r>
          </w:p>
          <w:p w14:paraId="5C7E06C3" w14:textId="0C964626" w:rsidR="00AA0201" w:rsidRDefault="00AA0201" w:rsidP="00911CCE">
            <w:pPr>
              <w:rPr>
                <w:rFonts w:ascii="Arial" w:hAnsi="Arial" w:cs="Arial"/>
                <w:color w:val="A6A6A6"/>
                <w:sz w:val="22"/>
                <w:szCs w:val="22"/>
              </w:rPr>
            </w:pPr>
            <w:r>
              <w:rPr>
                <w:rFonts w:ascii="Arial" w:hAnsi="Arial" w:cs="Arial"/>
                <w:color w:val="A6A6A6"/>
                <w:sz w:val="22"/>
                <w:szCs w:val="22"/>
              </w:rPr>
              <w:t xml:space="preserve">Se ofrece posibilidad de </w:t>
            </w:r>
            <w:r w:rsidR="00F06D0B">
              <w:rPr>
                <w:rFonts w:ascii="Arial" w:hAnsi="Arial" w:cs="Arial"/>
                <w:color w:val="A6A6A6"/>
                <w:sz w:val="22"/>
                <w:szCs w:val="22"/>
              </w:rPr>
              <w:t>redirección</w:t>
            </w:r>
            <w:r>
              <w:rPr>
                <w:rFonts w:ascii="Arial" w:hAnsi="Arial" w:cs="Arial"/>
                <w:color w:val="A6A6A6"/>
                <w:sz w:val="22"/>
                <w:szCs w:val="22"/>
              </w:rPr>
              <w:t xml:space="preserve"> a </w:t>
            </w:r>
            <w:proofErr w:type="spellStart"/>
            <w:r>
              <w:rPr>
                <w:rFonts w:ascii="Arial" w:hAnsi="Arial" w:cs="Arial"/>
                <w:color w:val="A6A6A6"/>
                <w:sz w:val="22"/>
                <w:szCs w:val="22"/>
              </w:rPr>
              <w:t>login</w:t>
            </w:r>
            <w:proofErr w:type="spellEnd"/>
          </w:p>
          <w:p w14:paraId="1161F967" w14:textId="16C0D712" w:rsidR="00AA0201" w:rsidRDefault="00AA0201" w:rsidP="00911CCE">
            <w:pPr>
              <w:rPr>
                <w:rFonts w:ascii="Arial" w:hAnsi="Arial" w:cs="Arial"/>
                <w:color w:val="A6A6A6"/>
                <w:sz w:val="22"/>
                <w:szCs w:val="22"/>
              </w:rPr>
            </w:pPr>
            <w:r>
              <w:rPr>
                <w:rFonts w:ascii="Arial" w:hAnsi="Arial" w:cs="Arial"/>
                <w:color w:val="A6A6A6"/>
                <w:sz w:val="22"/>
                <w:szCs w:val="22"/>
              </w:rPr>
              <w:t xml:space="preserve">Se ofrece posibilidad de </w:t>
            </w:r>
            <w:r w:rsidR="00F06D0B">
              <w:rPr>
                <w:rFonts w:ascii="Arial" w:hAnsi="Arial" w:cs="Arial"/>
                <w:color w:val="A6A6A6"/>
                <w:sz w:val="22"/>
                <w:szCs w:val="22"/>
              </w:rPr>
              <w:t>redirección</w:t>
            </w:r>
            <w:r>
              <w:rPr>
                <w:rFonts w:ascii="Arial" w:hAnsi="Arial" w:cs="Arial"/>
                <w:color w:val="A6A6A6"/>
                <w:sz w:val="22"/>
                <w:szCs w:val="22"/>
              </w:rPr>
              <w:t xml:space="preserve"> a registro</w:t>
            </w:r>
          </w:p>
          <w:p w14:paraId="40F2B1F8" w14:textId="6245B613" w:rsidR="00F06D0B" w:rsidRDefault="00F06D0B" w:rsidP="00911CCE">
            <w:pPr>
              <w:rPr>
                <w:rFonts w:ascii="Arial" w:hAnsi="Arial" w:cs="Arial"/>
                <w:color w:val="A6A6A6"/>
                <w:sz w:val="22"/>
                <w:szCs w:val="22"/>
              </w:rPr>
            </w:pPr>
            <w:r>
              <w:rPr>
                <w:rFonts w:ascii="Arial" w:hAnsi="Arial" w:cs="Arial"/>
                <w:color w:val="A6A6A6"/>
                <w:sz w:val="22"/>
                <w:szCs w:val="22"/>
              </w:rPr>
              <w:t>Se ofrece redirección a contacto con empresa</w:t>
            </w:r>
          </w:p>
          <w:p w14:paraId="40306C50" w14:textId="4AE89A83" w:rsidR="00F06D0B" w:rsidRDefault="00F06D0B" w:rsidP="00911CCE">
            <w:pPr>
              <w:rPr>
                <w:rFonts w:ascii="Arial" w:hAnsi="Arial" w:cs="Arial"/>
                <w:color w:val="A6A6A6"/>
                <w:sz w:val="22"/>
                <w:szCs w:val="22"/>
              </w:rPr>
            </w:pPr>
            <w:r>
              <w:rPr>
                <w:rFonts w:ascii="Arial" w:hAnsi="Arial" w:cs="Arial"/>
                <w:color w:val="A6A6A6"/>
                <w:sz w:val="22"/>
                <w:szCs w:val="22"/>
              </w:rPr>
              <w:t>Se permite una navegación cómoda entre paginas</w:t>
            </w:r>
          </w:p>
          <w:p w14:paraId="587C633D" w14:textId="421C440A" w:rsidR="00F06D0B" w:rsidRDefault="00F06D0B" w:rsidP="00911CCE">
            <w:pPr>
              <w:rPr>
                <w:rFonts w:ascii="Arial" w:hAnsi="Arial" w:cs="Arial"/>
                <w:color w:val="A6A6A6"/>
                <w:sz w:val="22"/>
                <w:szCs w:val="22"/>
              </w:rPr>
            </w:pPr>
            <w:r>
              <w:rPr>
                <w:rFonts w:ascii="Arial" w:hAnsi="Arial" w:cs="Arial"/>
                <w:color w:val="A6A6A6"/>
                <w:sz w:val="22"/>
                <w:szCs w:val="22"/>
              </w:rPr>
              <w:t>Se ofrece información valiosa proporcionada por la empresa</w:t>
            </w:r>
          </w:p>
          <w:p w14:paraId="6C7718C0" w14:textId="77777777" w:rsidR="00AA0201" w:rsidRDefault="00AA0201" w:rsidP="00911CCE">
            <w:pPr>
              <w:rPr>
                <w:rFonts w:ascii="Arial" w:hAnsi="Arial" w:cs="Arial"/>
                <w:color w:val="A6A6A6"/>
                <w:sz w:val="22"/>
                <w:szCs w:val="22"/>
              </w:rPr>
            </w:pPr>
          </w:p>
          <w:p w14:paraId="0F698F6E" w14:textId="269C4E7A" w:rsidR="00AA0201" w:rsidRPr="008C2396" w:rsidRDefault="00AA0201" w:rsidP="00911CCE">
            <w:pPr>
              <w:rPr>
                <w:rFonts w:ascii="Arial" w:hAnsi="Arial" w:cs="Arial"/>
                <w:color w:val="A6A6A6"/>
                <w:sz w:val="22"/>
                <w:szCs w:val="22"/>
              </w:rPr>
            </w:pPr>
          </w:p>
        </w:tc>
      </w:tr>
      <w:tr w:rsidR="004205AA" w:rsidRPr="008C2396" w14:paraId="0126195F" w14:textId="77777777" w:rsidTr="00A97862">
        <w:trPr>
          <w:trHeight w:val="182"/>
        </w:trPr>
        <w:tc>
          <w:tcPr>
            <w:tcW w:w="10490" w:type="dxa"/>
            <w:gridSpan w:val="8"/>
            <w:shd w:val="clear" w:color="auto" w:fill="2E74B5" w:themeFill="accent5" w:themeFillShade="BF"/>
          </w:tcPr>
          <w:p w14:paraId="05F773E7" w14:textId="77777777" w:rsidR="004205AA" w:rsidRPr="00A97862" w:rsidRDefault="004205AA" w:rsidP="004627A3">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8512C0" w:rsidRPr="008C2396" w14:paraId="6D9A9A82" w14:textId="77777777" w:rsidTr="00A97862">
        <w:trPr>
          <w:trHeight w:val="182"/>
        </w:trPr>
        <w:tc>
          <w:tcPr>
            <w:tcW w:w="737" w:type="dxa"/>
            <w:shd w:val="clear" w:color="auto" w:fill="BFBFBF" w:themeFill="background1" w:themeFillShade="BF"/>
          </w:tcPr>
          <w:p w14:paraId="2DA80AAF"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Nº</w:t>
            </w:r>
          </w:p>
        </w:tc>
        <w:tc>
          <w:tcPr>
            <w:tcW w:w="1949" w:type="dxa"/>
            <w:gridSpan w:val="2"/>
            <w:shd w:val="clear" w:color="auto" w:fill="BFBFBF" w:themeFill="background1" w:themeFillShade="BF"/>
          </w:tcPr>
          <w:p w14:paraId="22AEA5C2" w14:textId="77777777" w:rsidR="00097052" w:rsidRPr="008C2396" w:rsidRDefault="00097052" w:rsidP="004627A3">
            <w:pPr>
              <w:jc w:val="center"/>
              <w:rPr>
                <w:rFonts w:ascii="Arial" w:hAnsi="Arial" w:cs="Arial"/>
                <w:b/>
                <w:sz w:val="22"/>
                <w:szCs w:val="22"/>
              </w:rPr>
            </w:pPr>
            <w:r w:rsidRPr="008C2396">
              <w:rPr>
                <w:rFonts w:ascii="Arial" w:hAnsi="Arial" w:cs="Arial"/>
                <w:b/>
                <w:szCs w:val="22"/>
              </w:rPr>
              <w:t>Titulo</w:t>
            </w:r>
          </w:p>
        </w:tc>
        <w:tc>
          <w:tcPr>
            <w:tcW w:w="2571" w:type="dxa"/>
            <w:gridSpan w:val="2"/>
            <w:shd w:val="clear" w:color="auto" w:fill="BFBFBF" w:themeFill="background1" w:themeFillShade="BF"/>
          </w:tcPr>
          <w:p w14:paraId="2119BBB6"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Contexto</w:t>
            </w:r>
          </w:p>
        </w:tc>
        <w:tc>
          <w:tcPr>
            <w:tcW w:w="5233" w:type="dxa"/>
            <w:gridSpan w:val="3"/>
            <w:shd w:val="clear" w:color="auto" w:fill="BFBFBF" w:themeFill="background1" w:themeFillShade="BF"/>
          </w:tcPr>
          <w:p w14:paraId="73430819"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Evento</w:t>
            </w:r>
          </w:p>
        </w:tc>
      </w:tr>
      <w:tr w:rsidR="008512C0" w:rsidRPr="008C2396" w14:paraId="051F857A" w14:textId="77777777" w:rsidTr="005D0764">
        <w:trPr>
          <w:trHeight w:val="1686"/>
        </w:trPr>
        <w:tc>
          <w:tcPr>
            <w:tcW w:w="737" w:type="dxa"/>
            <w:shd w:val="clear" w:color="auto" w:fill="FFFFFF"/>
          </w:tcPr>
          <w:p w14:paraId="5F26535A" w14:textId="621CA9C3" w:rsidR="00097052" w:rsidRPr="008C2396" w:rsidRDefault="00097052" w:rsidP="00097052">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7A22734B" w14:textId="73C80ADC" w:rsidR="00097052" w:rsidRPr="008C2396" w:rsidRDefault="0020023C" w:rsidP="004627A3">
            <w:pPr>
              <w:jc w:val="both"/>
              <w:rPr>
                <w:rFonts w:ascii="Arial" w:hAnsi="Arial" w:cs="Arial"/>
                <w:color w:val="A6A6A6"/>
                <w:sz w:val="22"/>
                <w:szCs w:val="22"/>
              </w:rPr>
            </w:pPr>
            <w:r>
              <w:rPr>
                <w:rFonts w:ascii="Arial" w:hAnsi="Arial" w:cs="Arial"/>
                <w:color w:val="A6A6A6"/>
                <w:sz w:val="22"/>
                <w:szCs w:val="22"/>
              </w:rPr>
              <w:t>Redirección página principal.</w:t>
            </w:r>
          </w:p>
        </w:tc>
        <w:tc>
          <w:tcPr>
            <w:tcW w:w="2571" w:type="dxa"/>
            <w:gridSpan w:val="2"/>
            <w:shd w:val="clear" w:color="auto" w:fill="FFFFFF"/>
          </w:tcPr>
          <w:p w14:paraId="72F683E0" w14:textId="1CC35995" w:rsidR="00097052" w:rsidRDefault="0020023C" w:rsidP="00E56DEC">
            <w:pPr>
              <w:jc w:val="both"/>
              <w:rPr>
                <w:rFonts w:ascii="Arial" w:hAnsi="Arial" w:cs="Arial"/>
                <w:color w:val="A6A6A6"/>
                <w:sz w:val="22"/>
                <w:szCs w:val="22"/>
              </w:rPr>
            </w:pPr>
            <w:r>
              <w:rPr>
                <w:rFonts w:ascii="Arial" w:hAnsi="Arial" w:cs="Arial"/>
                <w:color w:val="A6A6A6"/>
                <w:sz w:val="22"/>
                <w:szCs w:val="22"/>
              </w:rPr>
              <w:t xml:space="preserve">Se ingresa al sitio de </w:t>
            </w:r>
            <w:proofErr w:type="spellStart"/>
            <w:r>
              <w:rPr>
                <w:rFonts w:ascii="Arial" w:hAnsi="Arial" w:cs="Arial"/>
                <w:color w:val="A6A6A6"/>
                <w:sz w:val="22"/>
                <w:szCs w:val="22"/>
              </w:rPr>
              <w:t>abogabot</w:t>
            </w:r>
            <w:proofErr w:type="spellEnd"/>
            <w:r>
              <w:rPr>
                <w:rFonts w:ascii="Arial" w:hAnsi="Arial" w:cs="Arial"/>
                <w:color w:val="A6A6A6"/>
                <w:sz w:val="22"/>
                <w:szCs w:val="22"/>
              </w:rPr>
              <w:t xml:space="preserve"> por medio de la </w:t>
            </w:r>
            <w:proofErr w:type="spellStart"/>
            <w:r>
              <w:rPr>
                <w:rFonts w:ascii="Arial" w:hAnsi="Arial" w:cs="Arial"/>
                <w:color w:val="A6A6A6"/>
                <w:sz w:val="22"/>
                <w:szCs w:val="22"/>
              </w:rPr>
              <w:t>url</w:t>
            </w:r>
            <w:proofErr w:type="spellEnd"/>
            <w:r>
              <w:rPr>
                <w:rFonts w:ascii="Arial" w:hAnsi="Arial" w:cs="Arial"/>
                <w:color w:val="A6A6A6"/>
                <w:sz w:val="22"/>
                <w:szCs w:val="22"/>
              </w:rPr>
              <w:t xml:space="preserve"> correspondiente.</w:t>
            </w:r>
          </w:p>
          <w:p w14:paraId="60C96349" w14:textId="77777777" w:rsidR="0020023C" w:rsidRDefault="0020023C" w:rsidP="00E56DEC">
            <w:pPr>
              <w:jc w:val="both"/>
              <w:rPr>
                <w:rFonts w:ascii="Arial" w:hAnsi="Arial" w:cs="Arial"/>
                <w:color w:val="A6A6A6"/>
                <w:sz w:val="22"/>
                <w:szCs w:val="22"/>
              </w:rPr>
            </w:pPr>
          </w:p>
          <w:p w14:paraId="29D61BC6" w14:textId="0D506899" w:rsidR="0020023C" w:rsidRPr="008C2396" w:rsidRDefault="0020023C" w:rsidP="00E56DEC">
            <w:pPr>
              <w:jc w:val="both"/>
              <w:rPr>
                <w:rFonts w:ascii="Arial" w:hAnsi="Arial" w:cs="Arial"/>
                <w:color w:val="A6A6A6"/>
                <w:sz w:val="22"/>
                <w:szCs w:val="22"/>
              </w:rPr>
            </w:pPr>
          </w:p>
        </w:tc>
        <w:tc>
          <w:tcPr>
            <w:tcW w:w="5233" w:type="dxa"/>
            <w:gridSpan w:val="3"/>
            <w:shd w:val="clear" w:color="auto" w:fill="FFFFFF"/>
          </w:tcPr>
          <w:p w14:paraId="1C445938" w14:textId="30265B8A" w:rsidR="00097052" w:rsidRPr="008C2396" w:rsidRDefault="0020023C" w:rsidP="006D1559">
            <w:pPr>
              <w:jc w:val="both"/>
              <w:rPr>
                <w:rFonts w:ascii="Arial" w:hAnsi="Arial" w:cs="Arial"/>
                <w:color w:val="A6A6A6"/>
                <w:sz w:val="22"/>
                <w:szCs w:val="22"/>
              </w:rPr>
            </w:pPr>
            <w:r>
              <w:rPr>
                <w:rFonts w:ascii="Arial" w:hAnsi="Arial" w:cs="Arial"/>
                <w:color w:val="A6A6A6"/>
                <w:sz w:val="22"/>
                <w:szCs w:val="22"/>
              </w:rPr>
              <w:t xml:space="preserve">Cuando se ingrese la </w:t>
            </w:r>
            <w:proofErr w:type="spellStart"/>
            <w:r>
              <w:rPr>
                <w:rFonts w:ascii="Arial" w:hAnsi="Arial" w:cs="Arial"/>
                <w:color w:val="A6A6A6"/>
                <w:sz w:val="22"/>
                <w:szCs w:val="22"/>
              </w:rPr>
              <w:t>url</w:t>
            </w:r>
            <w:proofErr w:type="spellEnd"/>
            <w:r>
              <w:rPr>
                <w:rFonts w:ascii="Arial" w:hAnsi="Arial" w:cs="Arial"/>
                <w:color w:val="A6A6A6"/>
                <w:sz w:val="22"/>
                <w:szCs w:val="22"/>
              </w:rPr>
              <w:t xml:space="preserve">, se debe desplegar como primera vista la pagina de bienvenida con la información desglosada en “Resultado”. </w:t>
            </w:r>
          </w:p>
        </w:tc>
      </w:tr>
      <w:tr w:rsidR="008512C0" w:rsidRPr="008C2396" w14:paraId="43143B92" w14:textId="77777777" w:rsidTr="005D0764">
        <w:trPr>
          <w:trHeight w:val="1686"/>
        </w:trPr>
        <w:tc>
          <w:tcPr>
            <w:tcW w:w="737" w:type="dxa"/>
            <w:shd w:val="clear" w:color="auto" w:fill="FFFFFF"/>
          </w:tcPr>
          <w:p w14:paraId="25503B6A" w14:textId="77777777" w:rsidR="00C64142" w:rsidRPr="008C2396" w:rsidRDefault="00C64142" w:rsidP="00097052">
            <w:pPr>
              <w:jc w:val="both"/>
              <w:rPr>
                <w:rFonts w:ascii="Arial" w:hAnsi="Arial" w:cs="Arial"/>
                <w:color w:val="A6A6A6"/>
                <w:sz w:val="22"/>
                <w:szCs w:val="22"/>
              </w:rPr>
            </w:pPr>
            <w:r w:rsidRPr="008C2396">
              <w:rPr>
                <w:rFonts w:ascii="Arial" w:hAnsi="Arial" w:cs="Arial"/>
                <w:color w:val="A6A6A6"/>
                <w:sz w:val="22"/>
                <w:szCs w:val="22"/>
              </w:rPr>
              <w:lastRenderedPageBreak/>
              <w:t>2</w:t>
            </w:r>
          </w:p>
        </w:tc>
        <w:tc>
          <w:tcPr>
            <w:tcW w:w="1949" w:type="dxa"/>
            <w:gridSpan w:val="2"/>
            <w:shd w:val="clear" w:color="auto" w:fill="FFFFFF"/>
          </w:tcPr>
          <w:p w14:paraId="12041DCA" w14:textId="7B431744" w:rsidR="00C64142" w:rsidRPr="008C2396" w:rsidRDefault="0020023C" w:rsidP="00097052">
            <w:pPr>
              <w:jc w:val="both"/>
              <w:rPr>
                <w:rFonts w:ascii="Arial" w:hAnsi="Arial" w:cs="Arial"/>
                <w:color w:val="A6A6A6"/>
                <w:sz w:val="22"/>
                <w:szCs w:val="22"/>
              </w:rPr>
            </w:pPr>
            <w:r>
              <w:rPr>
                <w:rFonts w:ascii="Arial" w:hAnsi="Arial" w:cs="Arial"/>
                <w:color w:val="A6A6A6"/>
                <w:sz w:val="22"/>
                <w:szCs w:val="22"/>
              </w:rPr>
              <w:t>Selección de opción de envío de demanda</w:t>
            </w:r>
          </w:p>
        </w:tc>
        <w:tc>
          <w:tcPr>
            <w:tcW w:w="2571" w:type="dxa"/>
            <w:gridSpan w:val="2"/>
            <w:shd w:val="clear" w:color="auto" w:fill="FFFFFF"/>
          </w:tcPr>
          <w:p w14:paraId="42F77E69" w14:textId="34ED2D45" w:rsidR="00C64142" w:rsidRPr="008C2396" w:rsidRDefault="0020023C" w:rsidP="00097052">
            <w:pPr>
              <w:jc w:val="both"/>
              <w:rPr>
                <w:rFonts w:ascii="Arial" w:hAnsi="Arial" w:cs="Arial"/>
                <w:color w:val="A6A6A6"/>
                <w:sz w:val="22"/>
                <w:szCs w:val="22"/>
              </w:rPr>
            </w:pPr>
            <w:r>
              <w:rPr>
                <w:rFonts w:ascii="Arial" w:hAnsi="Arial" w:cs="Arial"/>
                <w:color w:val="A6A6A6"/>
                <w:sz w:val="22"/>
                <w:szCs w:val="22"/>
              </w:rPr>
              <w:t xml:space="preserve">Se </w:t>
            </w:r>
            <w:r w:rsidR="006E7A90">
              <w:rPr>
                <w:rFonts w:ascii="Arial" w:hAnsi="Arial" w:cs="Arial"/>
                <w:color w:val="A6A6A6"/>
                <w:sz w:val="22"/>
                <w:szCs w:val="22"/>
              </w:rPr>
              <w:t xml:space="preserve">selecciona la opción de “Demandar”. </w:t>
            </w:r>
          </w:p>
        </w:tc>
        <w:tc>
          <w:tcPr>
            <w:tcW w:w="5233" w:type="dxa"/>
            <w:gridSpan w:val="3"/>
            <w:shd w:val="clear" w:color="auto" w:fill="FFFFFF"/>
          </w:tcPr>
          <w:p w14:paraId="12199A6D" w14:textId="700177E2" w:rsidR="00C64142" w:rsidRDefault="006E7A90" w:rsidP="006E7A90">
            <w:pPr>
              <w:jc w:val="both"/>
              <w:rPr>
                <w:rFonts w:ascii="Arial" w:hAnsi="Arial" w:cs="Arial"/>
                <w:color w:val="A6A6A6"/>
                <w:sz w:val="22"/>
                <w:szCs w:val="22"/>
              </w:rPr>
            </w:pPr>
            <w:r>
              <w:rPr>
                <w:rFonts w:ascii="Arial" w:hAnsi="Arial" w:cs="Arial"/>
                <w:color w:val="A6A6A6"/>
                <w:sz w:val="22"/>
                <w:szCs w:val="22"/>
              </w:rPr>
              <w:t>En caso de que no se haya iniciado sesión se debe de redireccionar a la página de “</w:t>
            </w:r>
            <w:proofErr w:type="spellStart"/>
            <w:r>
              <w:rPr>
                <w:rFonts w:ascii="Arial" w:hAnsi="Arial" w:cs="Arial"/>
                <w:color w:val="A6A6A6"/>
                <w:sz w:val="22"/>
                <w:szCs w:val="22"/>
              </w:rPr>
              <w:t>Login</w:t>
            </w:r>
            <w:proofErr w:type="spellEnd"/>
            <w:r>
              <w:rPr>
                <w:rFonts w:ascii="Arial" w:hAnsi="Arial" w:cs="Arial"/>
                <w:color w:val="A6A6A6"/>
                <w:sz w:val="22"/>
                <w:szCs w:val="22"/>
              </w:rPr>
              <w:t>”.</w:t>
            </w:r>
          </w:p>
          <w:p w14:paraId="0385E7A4" w14:textId="268E56D4" w:rsidR="006E7A90" w:rsidRPr="006E7A90" w:rsidRDefault="006E7A90" w:rsidP="006E7A90">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Si en dado caso ya existe una sesión iniciada, se debe de dar acceso al formulario de demanda.</w:t>
            </w:r>
          </w:p>
        </w:tc>
      </w:tr>
      <w:tr w:rsidR="008512C0" w:rsidRPr="008C2396" w14:paraId="4A0FC53C" w14:textId="77777777" w:rsidTr="005D0764">
        <w:trPr>
          <w:trHeight w:val="1686"/>
        </w:trPr>
        <w:tc>
          <w:tcPr>
            <w:tcW w:w="737" w:type="dxa"/>
            <w:shd w:val="clear" w:color="auto" w:fill="FFFFFF"/>
          </w:tcPr>
          <w:p w14:paraId="7A3E2455" w14:textId="54AB2824" w:rsidR="00CF06E7" w:rsidRPr="008C2396" w:rsidRDefault="00E77DFF" w:rsidP="00097052">
            <w:pPr>
              <w:jc w:val="both"/>
              <w:rPr>
                <w:rFonts w:ascii="Arial" w:hAnsi="Arial" w:cs="Arial"/>
                <w:color w:val="A6A6A6"/>
                <w:sz w:val="22"/>
                <w:szCs w:val="22"/>
              </w:rPr>
            </w:pPr>
            <w:r>
              <w:rPr>
                <w:rFonts w:ascii="Arial" w:hAnsi="Arial" w:cs="Arial"/>
                <w:color w:val="A6A6A6"/>
                <w:sz w:val="22"/>
                <w:szCs w:val="22"/>
              </w:rPr>
              <w:t>3</w:t>
            </w:r>
          </w:p>
        </w:tc>
        <w:tc>
          <w:tcPr>
            <w:tcW w:w="1949" w:type="dxa"/>
            <w:gridSpan w:val="2"/>
            <w:shd w:val="clear" w:color="auto" w:fill="FFFFFF"/>
          </w:tcPr>
          <w:p w14:paraId="3D04B7FB" w14:textId="335CEFE0" w:rsidR="00CF06E7" w:rsidRPr="008C2396" w:rsidRDefault="006E7A90" w:rsidP="00097052">
            <w:pPr>
              <w:jc w:val="both"/>
              <w:rPr>
                <w:rFonts w:ascii="Arial" w:hAnsi="Arial" w:cs="Arial"/>
                <w:color w:val="A6A6A6"/>
                <w:sz w:val="22"/>
                <w:szCs w:val="22"/>
              </w:rPr>
            </w:pPr>
            <w:r>
              <w:rPr>
                <w:rFonts w:ascii="Arial" w:hAnsi="Arial" w:cs="Arial"/>
                <w:color w:val="A6A6A6"/>
                <w:sz w:val="22"/>
                <w:szCs w:val="22"/>
              </w:rPr>
              <w:t>Navegador funcional</w:t>
            </w:r>
          </w:p>
        </w:tc>
        <w:tc>
          <w:tcPr>
            <w:tcW w:w="2571" w:type="dxa"/>
            <w:gridSpan w:val="2"/>
            <w:shd w:val="clear" w:color="auto" w:fill="FFFFFF"/>
          </w:tcPr>
          <w:p w14:paraId="7912EF9F" w14:textId="72A2FF43" w:rsidR="00CF06E7" w:rsidRPr="008C2396" w:rsidRDefault="006E7A90" w:rsidP="00097052">
            <w:pPr>
              <w:jc w:val="both"/>
              <w:rPr>
                <w:rFonts w:ascii="Arial" w:hAnsi="Arial" w:cs="Arial"/>
                <w:color w:val="A6A6A6"/>
                <w:sz w:val="22"/>
                <w:szCs w:val="22"/>
              </w:rPr>
            </w:pPr>
            <w:r>
              <w:rPr>
                <w:rFonts w:ascii="Arial" w:hAnsi="Arial" w:cs="Arial"/>
                <w:color w:val="A6A6A6"/>
                <w:sz w:val="22"/>
                <w:szCs w:val="22"/>
              </w:rPr>
              <w:t>Cada apartado existente dentro de la navegación debe de realizar su correcto redireccionamiento.</w:t>
            </w:r>
          </w:p>
        </w:tc>
        <w:tc>
          <w:tcPr>
            <w:tcW w:w="5233" w:type="dxa"/>
            <w:gridSpan w:val="3"/>
            <w:shd w:val="clear" w:color="auto" w:fill="FFFFFF"/>
          </w:tcPr>
          <w:p w14:paraId="2AB9CA6E" w14:textId="3335D3A3" w:rsidR="00C05074" w:rsidRDefault="00C05074" w:rsidP="00C05074">
            <w:pPr>
              <w:pStyle w:val="Prrafodelista"/>
              <w:numPr>
                <w:ilvl w:val="0"/>
                <w:numId w:val="39"/>
              </w:numPr>
              <w:rPr>
                <w:rFonts w:ascii="Arial" w:hAnsi="Arial" w:cs="Arial"/>
                <w:color w:val="A6A6A6"/>
                <w:sz w:val="22"/>
                <w:szCs w:val="22"/>
              </w:rPr>
            </w:pPr>
            <w:r>
              <w:rPr>
                <w:rFonts w:ascii="Arial" w:hAnsi="Arial" w:cs="Arial"/>
                <w:color w:val="A6A6A6"/>
                <w:sz w:val="22"/>
                <w:szCs w:val="22"/>
              </w:rPr>
              <w:t>Menú de servicios</w:t>
            </w:r>
            <w:r w:rsidR="00E77DFF">
              <w:rPr>
                <w:rFonts w:ascii="Arial" w:hAnsi="Arial" w:cs="Arial"/>
                <w:color w:val="A6A6A6"/>
                <w:sz w:val="22"/>
                <w:szCs w:val="22"/>
              </w:rPr>
              <w:t>: Al seleccionar este apartado del navegador debe redireccionarse a la vista de “Menú de servicios”</w:t>
            </w:r>
          </w:p>
          <w:p w14:paraId="1B04077F" w14:textId="0D26BF0F" w:rsidR="00E77DFF" w:rsidRDefault="00C05074" w:rsidP="00C05074">
            <w:pPr>
              <w:pStyle w:val="Prrafodelista"/>
              <w:numPr>
                <w:ilvl w:val="0"/>
                <w:numId w:val="39"/>
              </w:numPr>
              <w:rPr>
                <w:rFonts w:ascii="Arial" w:hAnsi="Arial" w:cs="Arial"/>
                <w:color w:val="A6A6A6"/>
                <w:sz w:val="22"/>
                <w:szCs w:val="22"/>
              </w:rPr>
            </w:pPr>
            <w:r>
              <w:rPr>
                <w:rFonts w:ascii="Arial" w:hAnsi="Arial" w:cs="Arial"/>
                <w:color w:val="A6A6A6"/>
                <w:sz w:val="22"/>
                <w:szCs w:val="22"/>
              </w:rPr>
              <w:t>Colaboradores (abogados)</w:t>
            </w:r>
            <w:r w:rsidR="00E77DFF">
              <w:rPr>
                <w:rFonts w:ascii="Arial" w:hAnsi="Arial" w:cs="Arial"/>
                <w:color w:val="A6A6A6"/>
                <w:sz w:val="22"/>
                <w:szCs w:val="22"/>
              </w:rPr>
              <w:t>: Al seleccionar este apartado del navegador debe redireccionarse a la vista de Colaboradores.</w:t>
            </w:r>
          </w:p>
          <w:p w14:paraId="386AE810" w14:textId="20E7E7FE" w:rsidR="00C05074" w:rsidRDefault="00C05074" w:rsidP="00C05074">
            <w:pPr>
              <w:pStyle w:val="Prrafodelista"/>
              <w:numPr>
                <w:ilvl w:val="0"/>
                <w:numId w:val="39"/>
              </w:numPr>
              <w:rPr>
                <w:rFonts w:ascii="Arial" w:hAnsi="Arial" w:cs="Arial"/>
                <w:color w:val="A6A6A6"/>
                <w:sz w:val="22"/>
                <w:szCs w:val="22"/>
              </w:rPr>
            </w:pPr>
            <w:r>
              <w:rPr>
                <w:rFonts w:ascii="Arial" w:hAnsi="Arial" w:cs="Arial"/>
                <w:color w:val="A6A6A6"/>
                <w:sz w:val="22"/>
                <w:szCs w:val="22"/>
              </w:rPr>
              <w:t xml:space="preserve">Formulario de </w:t>
            </w:r>
            <w:r w:rsidR="00E77DFF">
              <w:rPr>
                <w:rFonts w:ascii="Arial" w:hAnsi="Arial" w:cs="Arial"/>
                <w:color w:val="A6A6A6"/>
                <w:sz w:val="22"/>
                <w:szCs w:val="22"/>
              </w:rPr>
              <w:t>contacto: Al seleccionar este apartado del navegador debe redireccionarse a la vista de contacto.</w:t>
            </w:r>
          </w:p>
          <w:p w14:paraId="667FA5FD" w14:textId="4180D885" w:rsidR="00CF06E7" w:rsidRPr="00C05074" w:rsidRDefault="00C05074" w:rsidP="00C05074">
            <w:pPr>
              <w:pStyle w:val="Prrafodelista"/>
              <w:numPr>
                <w:ilvl w:val="0"/>
                <w:numId w:val="39"/>
              </w:numPr>
              <w:rPr>
                <w:rFonts w:ascii="Arial" w:hAnsi="Arial" w:cs="Arial"/>
                <w:color w:val="A6A6A6"/>
                <w:sz w:val="22"/>
                <w:szCs w:val="22"/>
              </w:rPr>
            </w:pPr>
            <w:proofErr w:type="spellStart"/>
            <w:r>
              <w:rPr>
                <w:rFonts w:ascii="Arial" w:hAnsi="Arial" w:cs="Arial"/>
                <w:color w:val="A6A6A6"/>
                <w:sz w:val="22"/>
                <w:szCs w:val="22"/>
              </w:rPr>
              <w:t>Login</w:t>
            </w:r>
            <w:proofErr w:type="spellEnd"/>
            <w:r w:rsidR="00E77DFF">
              <w:rPr>
                <w:rFonts w:ascii="Arial" w:hAnsi="Arial" w:cs="Arial"/>
                <w:color w:val="A6A6A6"/>
                <w:sz w:val="22"/>
                <w:szCs w:val="22"/>
              </w:rPr>
              <w:t xml:space="preserve">: Al seleccionar este apartado del navegador debe redireccionarse a la vista </w:t>
            </w:r>
            <w:proofErr w:type="spellStart"/>
            <w:r w:rsidR="00E77DFF">
              <w:rPr>
                <w:rFonts w:ascii="Arial" w:hAnsi="Arial" w:cs="Arial"/>
                <w:color w:val="A6A6A6"/>
                <w:sz w:val="22"/>
                <w:szCs w:val="22"/>
              </w:rPr>
              <w:t>Login</w:t>
            </w:r>
            <w:proofErr w:type="spellEnd"/>
            <w:r w:rsidR="00E77DFF">
              <w:rPr>
                <w:rFonts w:ascii="Arial" w:hAnsi="Arial" w:cs="Arial"/>
                <w:color w:val="A6A6A6"/>
                <w:sz w:val="22"/>
                <w:szCs w:val="22"/>
              </w:rPr>
              <w:t>.</w:t>
            </w:r>
          </w:p>
        </w:tc>
      </w:tr>
      <w:tr w:rsidR="008F6AF7" w:rsidRPr="008C2396" w14:paraId="745E3791" w14:textId="77777777" w:rsidTr="00A97862">
        <w:trPr>
          <w:trHeight w:val="114"/>
        </w:trPr>
        <w:tc>
          <w:tcPr>
            <w:tcW w:w="10490" w:type="dxa"/>
            <w:gridSpan w:val="8"/>
            <w:shd w:val="clear" w:color="auto" w:fill="2E74B5" w:themeFill="accent5" w:themeFillShade="BF"/>
          </w:tcPr>
          <w:p w14:paraId="5A0E5EF8" w14:textId="77777777" w:rsidR="008F6AF7" w:rsidRPr="00A97862" w:rsidRDefault="008F6AF7" w:rsidP="008F6AF7">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7F2E09" w:rsidRPr="008C2396" w14:paraId="468BEEA0" w14:textId="77777777" w:rsidTr="00AD7AE3">
        <w:trPr>
          <w:trHeight w:val="260"/>
        </w:trPr>
        <w:tc>
          <w:tcPr>
            <w:tcW w:w="3365" w:type="dxa"/>
            <w:gridSpan w:val="4"/>
            <w:shd w:val="clear" w:color="auto" w:fill="BFBFBF" w:themeFill="background1" w:themeFillShade="BF"/>
            <w:vAlign w:val="center"/>
          </w:tcPr>
          <w:p w14:paraId="4CA5A228"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gridSpan w:val="2"/>
            <w:shd w:val="clear" w:color="auto" w:fill="BFBFBF" w:themeFill="background1" w:themeFillShade="BF"/>
            <w:vAlign w:val="center"/>
          </w:tcPr>
          <w:p w14:paraId="094AAC28"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10BB22EC"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76376789"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7F2E09" w:rsidRPr="008C2396" w14:paraId="72C7AC77" w14:textId="77777777" w:rsidTr="00AD7AE3">
        <w:tc>
          <w:tcPr>
            <w:tcW w:w="3365" w:type="dxa"/>
            <w:gridSpan w:val="4"/>
            <w:shd w:val="clear" w:color="auto" w:fill="auto"/>
          </w:tcPr>
          <w:p w14:paraId="014E53B5"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gridSpan w:val="2"/>
            <w:shd w:val="clear" w:color="auto" w:fill="auto"/>
          </w:tcPr>
          <w:p w14:paraId="34EE0997"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2AF2C099"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3DD36B49"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26848" behindDoc="0" locked="0" layoutInCell="1" allowOverlap="1" wp14:anchorId="105D58C7" wp14:editId="68238F73">
                      <wp:simplePos x="0" y="0"/>
                      <wp:positionH relativeFrom="column">
                        <wp:posOffset>44013</wp:posOffset>
                      </wp:positionH>
                      <wp:positionV relativeFrom="paragraph">
                        <wp:posOffset>-42064</wp:posOffset>
                      </wp:positionV>
                      <wp:extent cx="977593" cy="342238"/>
                      <wp:effectExtent l="38100" t="38100" r="51435" b="58420"/>
                      <wp:wrapNone/>
                      <wp:docPr id="6" name="Entrada de lápiz 6"/>
                      <wp:cNvGraphicFramePr/>
                      <a:graphic xmlns:a="http://schemas.openxmlformats.org/drawingml/2006/main">
                        <a:graphicData uri="http://schemas.microsoft.com/office/word/2010/wordprocessingInk">
                          <w14:contentPart bwMode="auto" r:id="rId26">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type w14:anchorId="594E84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 o:spid="_x0000_s1026" type="#_x0000_t75" style="position:absolute;margin-left:2.75pt;margin-top:-4pt;width:78.4pt;height:2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">
                      <v:imagedata r:id="rId27" o:title=""/>
                    </v:shape>
                  </w:pict>
                </mc:Fallback>
              </mc:AlternateContent>
            </w:r>
          </w:p>
        </w:tc>
      </w:tr>
      <w:tr w:rsidR="007F2E09" w:rsidRPr="008C2396" w14:paraId="6DDE9DEC" w14:textId="77777777" w:rsidTr="00AD7AE3">
        <w:tc>
          <w:tcPr>
            <w:tcW w:w="3365" w:type="dxa"/>
            <w:gridSpan w:val="4"/>
            <w:shd w:val="clear" w:color="auto" w:fill="auto"/>
          </w:tcPr>
          <w:p w14:paraId="71304AC3"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gridSpan w:val="2"/>
            <w:shd w:val="clear" w:color="auto" w:fill="auto"/>
          </w:tcPr>
          <w:p w14:paraId="64B10CA7"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773F5F92"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55425C5F"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27872" behindDoc="0" locked="0" layoutInCell="1" allowOverlap="1" wp14:anchorId="374321B8" wp14:editId="25715BC0">
                      <wp:simplePos x="0" y="0"/>
                      <wp:positionH relativeFrom="column">
                        <wp:posOffset>190500</wp:posOffset>
                      </wp:positionH>
                      <wp:positionV relativeFrom="paragraph">
                        <wp:posOffset>4445</wp:posOffset>
                      </wp:positionV>
                      <wp:extent cx="862637" cy="302172"/>
                      <wp:effectExtent l="38100" t="38100" r="0" b="60325"/>
                      <wp:wrapNone/>
                      <wp:docPr id="7" name="Entrada de lápiz 7"/>
                      <wp:cNvGraphicFramePr/>
                      <a:graphic xmlns:a="http://schemas.openxmlformats.org/drawingml/2006/main">
                        <a:graphicData uri="http://schemas.microsoft.com/office/word/2010/wordprocessingInk">
                          <w14:contentPart bwMode="auto" r:id="rId28">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6F9EE05C" id="Entrada de lápiz 7" o:spid="_x0000_s1026" type="#_x0000_t75" style="position:absolute;margin-left:14.3pt;margin-top:-.35pt;width:69.3pt;height:2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">
                      <v:imagedata r:id="rId29" o:title=""/>
                    </v:shape>
                  </w:pict>
                </mc:Fallback>
              </mc:AlternateContent>
            </w:r>
          </w:p>
        </w:tc>
      </w:tr>
    </w:tbl>
    <w:p w14:paraId="77EDB82A" w14:textId="77F484EF" w:rsidR="007F2E09" w:rsidRDefault="007F2E09" w:rsidP="009F20FC">
      <w:pPr>
        <w:rPr>
          <w:rFonts w:ascii="Arial" w:hAnsi="Arial" w:cs="Arial"/>
          <w:b/>
          <w:sz w:val="28"/>
          <w:szCs w:val="28"/>
        </w:rPr>
      </w:pPr>
    </w:p>
    <w:p w14:paraId="15BFBE4E" w14:textId="689BED9B" w:rsidR="00BC2005" w:rsidRDefault="007F2E09" w:rsidP="009F20FC">
      <w:pPr>
        <w:rPr>
          <w:rFonts w:ascii="Arial" w:hAnsi="Arial" w:cs="Arial"/>
          <w:b/>
          <w:sz w:val="28"/>
          <w:szCs w:val="28"/>
        </w:rPr>
      </w:pPr>
      <w:r>
        <w:rPr>
          <w:rFonts w:ascii="Arial" w:hAnsi="Arial" w:cs="Arial"/>
          <w:b/>
          <w:sz w:val="28"/>
          <w:szCs w:val="28"/>
        </w:rP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679"/>
        <w:gridCol w:w="1892"/>
        <w:gridCol w:w="2173"/>
        <w:gridCol w:w="1195"/>
        <w:gridCol w:w="1865"/>
      </w:tblGrid>
      <w:tr w:rsidR="009F20FC" w:rsidRPr="008C2396" w14:paraId="58E63E38" w14:textId="77777777" w:rsidTr="00A27115">
        <w:trPr>
          <w:trHeight w:val="182"/>
        </w:trPr>
        <w:tc>
          <w:tcPr>
            <w:tcW w:w="10490" w:type="dxa"/>
            <w:gridSpan w:val="8"/>
            <w:shd w:val="clear" w:color="auto" w:fill="0070C0"/>
          </w:tcPr>
          <w:p w14:paraId="4B09FAC5" w14:textId="77777777" w:rsidR="009F20FC" w:rsidRPr="008C2396" w:rsidRDefault="009F20FC" w:rsidP="00A27115">
            <w:pPr>
              <w:jc w:val="center"/>
              <w:rPr>
                <w:rFonts w:ascii="Arial" w:hAnsi="Arial" w:cs="Arial"/>
                <w:b/>
                <w:sz w:val="22"/>
                <w:szCs w:val="22"/>
              </w:rPr>
            </w:pPr>
            <w:r w:rsidRPr="00FA0F72">
              <w:rPr>
                <w:rFonts w:ascii="Arial" w:hAnsi="Arial" w:cs="Arial"/>
                <w:b/>
                <w:color w:val="FFFFFF" w:themeColor="background1"/>
                <w:sz w:val="22"/>
                <w:szCs w:val="22"/>
              </w:rPr>
              <w:lastRenderedPageBreak/>
              <w:t>HISTORIAS DE USUARIO</w:t>
            </w:r>
          </w:p>
        </w:tc>
      </w:tr>
      <w:tr w:rsidR="009F20FC" w:rsidRPr="008C2396" w14:paraId="35F7054E" w14:textId="77777777" w:rsidTr="00A27115">
        <w:trPr>
          <w:trHeight w:val="182"/>
        </w:trPr>
        <w:tc>
          <w:tcPr>
            <w:tcW w:w="1418" w:type="dxa"/>
            <w:gridSpan w:val="2"/>
            <w:shd w:val="clear" w:color="auto" w:fill="auto"/>
          </w:tcPr>
          <w:p w14:paraId="13EDBE57" w14:textId="77777777" w:rsidR="009F20FC" w:rsidRPr="008C2396" w:rsidRDefault="009F20FC" w:rsidP="00A27115">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22ABDAD6" w14:textId="4EF5D758" w:rsidR="009F20FC" w:rsidRPr="008C2396" w:rsidRDefault="009F20FC" w:rsidP="00A27115">
            <w:pPr>
              <w:jc w:val="both"/>
              <w:rPr>
                <w:rFonts w:ascii="Arial" w:hAnsi="Arial" w:cs="Arial"/>
                <w:b/>
                <w:sz w:val="22"/>
                <w:szCs w:val="22"/>
              </w:rPr>
            </w:pPr>
            <w:r>
              <w:rPr>
                <w:rFonts w:ascii="Arial" w:hAnsi="Arial" w:cs="Arial"/>
                <w:color w:val="A6A6A6"/>
                <w:sz w:val="22"/>
                <w:szCs w:val="22"/>
              </w:rPr>
              <w:t>RF-002</w:t>
            </w:r>
          </w:p>
        </w:tc>
      </w:tr>
      <w:tr w:rsidR="009F20FC" w:rsidRPr="008C2396" w14:paraId="2456B5D1" w14:textId="77777777" w:rsidTr="00A27115">
        <w:trPr>
          <w:trHeight w:val="182"/>
        </w:trPr>
        <w:tc>
          <w:tcPr>
            <w:tcW w:w="1418" w:type="dxa"/>
            <w:gridSpan w:val="2"/>
            <w:shd w:val="clear" w:color="auto" w:fill="auto"/>
          </w:tcPr>
          <w:p w14:paraId="609358B3" w14:textId="77777777" w:rsidR="009F20FC" w:rsidRPr="008C2396" w:rsidRDefault="009F20FC" w:rsidP="00A27115">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0FBEC34A" w14:textId="19CF3AEC" w:rsidR="009F20FC" w:rsidRPr="008C2396" w:rsidRDefault="009F20FC" w:rsidP="00A27115">
            <w:pPr>
              <w:jc w:val="both"/>
              <w:rPr>
                <w:rFonts w:ascii="Arial" w:hAnsi="Arial" w:cs="Arial"/>
                <w:b/>
                <w:sz w:val="22"/>
                <w:szCs w:val="22"/>
              </w:rPr>
            </w:pPr>
            <w:r>
              <w:rPr>
                <w:rFonts w:ascii="Arial" w:hAnsi="Arial" w:cs="Arial"/>
                <w:color w:val="A6A6A6"/>
                <w:sz w:val="22"/>
                <w:szCs w:val="22"/>
              </w:rPr>
              <w:t xml:space="preserve">Desarrollo </w:t>
            </w:r>
            <w:r w:rsidR="00555E49">
              <w:rPr>
                <w:rFonts w:ascii="Arial" w:hAnsi="Arial" w:cs="Arial"/>
                <w:color w:val="A6A6A6"/>
                <w:sz w:val="22"/>
                <w:szCs w:val="22"/>
              </w:rPr>
              <w:t>de página Contacto</w:t>
            </w:r>
          </w:p>
        </w:tc>
      </w:tr>
      <w:tr w:rsidR="009F20FC" w:rsidRPr="008C2396" w14:paraId="0D23C9C1" w14:textId="77777777" w:rsidTr="00A27115">
        <w:trPr>
          <w:trHeight w:val="182"/>
        </w:trPr>
        <w:tc>
          <w:tcPr>
            <w:tcW w:w="1418" w:type="dxa"/>
            <w:gridSpan w:val="2"/>
            <w:shd w:val="clear" w:color="auto" w:fill="auto"/>
          </w:tcPr>
          <w:p w14:paraId="2D89D4CA" w14:textId="77777777" w:rsidR="009F20FC" w:rsidRPr="008C2396" w:rsidRDefault="009F20FC" w:rsidP="00A27115">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1BB51643" w14:textId="77777777" w:rsidR="009F20FC" w:rsidRPr="008C2396" w:rsidRDefault="009F20FC" w:rsidP="00A27115">
            <w:pPr>
              <w:jc w:val="both"/>
              <w:rPr>
                <w:rFonts w:ascii="Arial" w:hAnsi="Arial" w:cs="Arial"/>
                <w:b/>
                <w:sz w:val="22"/>
                <w:szCs w:val="22"/>
              </w:rPr>
            </w:pPr>
            <w:r>
              <w:rPr>
                <w:rFonts w:ascii="Arial" w:hAnsi="Arial" w:cs="Arial"/>
                <w:color w:val="BFBFBF"/>
                <w:sz w:val="22"/>
                <w:szCs w:val="22"/>
              </w:rPr>
              <w:t>23/02/2022</w:t>
            </w:r>
          </w:p>
        </w:tc>
      </w:tr>
      <w:tr w:rsidR="009F20FC" w:rsidRPr="008C2396" w14:paraId="01507467" w14:textId="77777777" w:rsidTr="00A27115">
        <w:trPr>
          <w:trHeight w:val="182"/>
        </w:trPr>
        <w:tc>
          <w:tcPr>
            <w:tcW w:w="1418" w:type="dxa"/>
            <w:gridSpan w:val="2"/>
            <w:shd w:val="clear" w:color="auto" w:fill="auto"/>
          </w:tcPr>
          <w:p w14:paraId="30FFBA8B" w14:textId="77777777" w:rsidR="009F20FC" w:rsidRPr="008C2396" w:rsidRDefault="009F20FC" w:rsidP="00A27115">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5DA440A2" w14:textId="04F0E182" w:rsidR="009F20FC" w:rsidRPr="008C2396" w:rsidRDefault="00555E49" w:rsidP="00A27115">
            <w:pPr>
              <w:jc w:val="both"/>
              <w:rPr>
                <w:rFonts w:ascii="Arial" w:hAnsi="Arial" w:cs="Arial"/>
                <w:b/>
                <w:sz w:val="22"/>
                <w:szCs w:val="22"/>
              </w:rPr>
            </w:pPr>
            <w:r>
              <w:rPr>
                <w:rFonts w:ascii="Arial" w:hAnsi="Arial" w:cs="Arial"/>
                <w:color w:val="A6A6A6"/>
                <w:sz w:val="22"/>
                <w:szCs w:val="22"/>
              </w:rPr>
              <w:t>1 día</w:t>
            </w:r>
          </w:p>
        </w:tc>
      </w:tr>
      <w:tr w:rsidR="009F20FC" w:rsidRPr="008C2396" w14:paraId="18B8EE18" w14:textId="77777777" w:rsidTr="00A27115">
        <w:trPr>
          <w:trHeight w:val="182"/>
        </w:trPr>
        <w:tc>
          <w:tcPr>
            <w:tcW w:w="10490" w:type="dxa"/>
            <w:gridSpan w:val="8"/>
            <w:shd w:val="clear" w:color="auto" w:fill="0070C0"/>
          </w:tcPr>
          <w:p w14:paraId="068E35F7" w14:textId="77777777" w:rsidR="009F20FC" w:rsidRPr="00FA0F72" w:rsidRDefault="009F20FC" w:rsidP="00A27115">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Característica/Funcionalidad</w:t>
            </w:r>
          </w:p>
        </w:tc>
      </w:tr>
      <w:tr w:rsidR="009F20FC" w:rsidRPr="008C2396" w14:paraId="52FA0112" w14:textId="77777777" w:rsidTr="00A27115">
        <w:trPr>
          <w:trHeight w:val="1406"/>
        </w:trPr>
        <w:tc>
          <w:tcPr>
            <w:tcW w:w="10490" w:type="dxa"/>
            <w:gridSpan w:val="8"/>
            <w:shd w:val="clear" w:color="auto" w:fill="FFFFFF"/>
          </w:tcPr>
          <w:p w14:paraId="22E5B184" w14:textId="04A3E1B5" w:rsidR="009F20FC" w:rsidRDefault="009F20FC" w:rsidP="00555E49">
            <w:pPr>
              <w:rPr>
                <w:rFonts w:ascii="Arial" w:hAnsi="Arial" w:cs="Arial"/>
                <w:color w:val="A6A6A6"/>
                <w:sz w:val="22"/>
                <w:szCs w:val="22"/>
              </w:rPr>
            </w:pPr>
            <w:r>
              <w:rPr>
                <w:rFonts w:ascii="Arial" w:hAnsi="Arial" w:cs="Arial"/>
                <w:color w:val="A6A6A6"/>
                <w:sz w:val="22"/>
                <w:szCs w:val="22"/>
              </w:rPr>
              <w:t xml:space="preserve">Se debe desarrollar una </w:t>
            </w:r>
            <w:r w:rsidR="00555E49">
              <w:rPr>
                <w:rFonts w:ascii="Arial" w:hAnsi="Arial" w:cs="Arial"/>
                <w:color w:val="A6A6A6"/>
                <w:sz w:val="22"/>
                <w:szCs w:val="22"/>
              </w:rPr>
              <w:t>página</w:t>
            </w:r>
            <w:r>
              <w:rPr>
                <w:rFonts w:ascii="Arial" w:hAnsi="Arial" w:cs="Arial"/>
                <w:color w:val="A6A6A6"/>
                <w:sz w:val="22"/>
                <w:szCs w:val="22"/>
              </w:rPr>
              <w:t xml:space="preserve"> </w:t>
            </w:r>
            <w:r w:rsidR="00555E49">
              <w:rPr>
                <w:rFonts w:ascii="Arial" w:hAnsi="Arial" w:cs="Arial"/>
                <w:color w:val="A6A6A6"/>
                <w:sz w:val="22"/>
                <w:szCs w:val="22"/>
              </w:rPr>
              <w:t>de contacto en la cual los usuarios puedan tener al alcance información valiosa para establecer un contacto directo con la empresa, en caso de presentarse algún inconveniente. Siendo indispensable el dispone de datos como son:</w:t>
            </w:r>
          </w:p>
          <w:p w14:paraId="0B4ABCB9" w14:textId="4C999F1F" w:rsidR="00555E49" w:rsidRDefault="00555E49" w:rsidP="00555E49">
            <w:pPr>
              <w:pStyle w:val="Prrafodelista"/>
              <w:numPr>
                <w:ilvl w:val="0"/>
                <w:numId w:val="39"/>
              </w:numPr>
              <w:rPr>
                <w:rFonts w:ascii="Arial" w:hAnsi="Arial" w:cs="Arial"/>
                <w:color w:val="A6A6A6"/>
                <w:sz w:val="22"/>
                <w:szCs w:val="22"/>
              </w:rPr>
            </w:pPr>
            <w:r>
              <w:rPr>
                <w:rFonts w:ascii="Arial" w:hAnsi="Arial" w:cs="Arial"/>
                <w:color w:val="A6A6A6"/>
                <w:sz w:val="22"/>
                <w:szCs w:val="22"/>
              </w:rPr>
              <w:t>Nombre del encargado en turno</w:t>
            </w:r>
          </w:p>
          <w:p w14:paraId="3C7A4B51" w14:textId="20164F6D" w:rsidR="00555E49" w:rsidRDefault="00555E49" w:rsidP="00555E49">
            <w:pPr>
              <w:pStyle w:val="Prrafodelista"/>
              <w:numPr>
                <w:ilvl w:val="0"/>
                <w:numId w:val="39"/>
              </w:numPr>
              <w:rPr>
                <w:rFonts w:ascii="Arial" w:hAnsi="Arial" w:cs="Arial"/>
                <w:color w:val="A6A6A6"/>
                <w:sz w:val="22"/>
                <w:szCs w:val="22"/>
              </w:rPr>
            </w:pPr>
            <w:r>
              <w:rPr>
                <w:rFonts w:ascii="Arial" w:hAnsi="Arial" w:cs="Arial"/>
                <w:color w:val="A6A6A6"/>
                <w:sz w:val="22"/>
                <w:szCs w:val="22"/>
              </w:rPr>
              <w:t>Números de extensión</w:t>
            </w:r>
          </w:p>
          <w:p w14:paraId="12F1C9B7" w14:textId="5209AE20" w:rsidR="00555E49" w:rsidRPr="00555E49" w:rsidRDefault="00555E49" w:rsidP="00555E49">
            <w:pPr>
              <w:pStyle w:val="Prrafodelista"/>
              <w:numPr>
                <w:ilvl w:val="0"/>
                <w:numId w:val="39"/>
              </w:numPr>
              <w:rPr>
                <w:rFonts w:ascii="Arial" w:hAnsi="Arial" w:cs="Arial"/>
                <w:color w:val="A6A6A6"/>
                <w:sz w:val="22"/>
                <w:szCs w:val="22"/>
              </w:rPr>
            </w:pPr>
            <w:r>
              <w:rPr>
                <w:rFonts w:ascii="Arial" w:hAnsi="Arial" w:cs="Arial"/>
                <w:color w:val="A6A6A6"/>
                <w:sz w:val="22"/>
                <w:szCs w:val="22"/>
              </w:rPr>
              <w:t>Formulario de correo electrónico</w:t>
            </w:r>
          </w:p>
          <w:p w14:paraId="60D7D457" w14:textId="77777777" w:rsidR="009F20FC" w:rsidRPr="00390B01" w:rsidRDefault="009F20FC" w:rsidP="00A27115">
            <w:pPr>
              <w:ind w:left="360"/>
              <w:rPr>
                <w:rFonts w:ascii="Arial" w:hAnsi="Arial" w:cs="Arial"/>
                <w:color w:val="A6A6A6"/>
                <w:sz w:val="22"/>
                <w:szCs w:val="22"/>
              </w:rPr>
            </w:pPr>
          </w:p>
        </w:tc>
      </w:tr>
      <w:tr w:rsidR="009F20FC" w:rsidRPr="008C2396" w14:paraId="3609E5FD" w14:textId="77777777" w:rsidTr="00A27115">
        <w:trPr>
          <w:trHeight w:val="182"/>
        </w:trPr>
        <w:tc>
          <w:tcPr>
            <w:tcW w:w="10490" w:type="dxa"/>
            <w:gridSpan w:val="8"/>
            <w:shd w:val="clear" w:color="auto" w:fill="0070C0"/>
          </w:tcPr>
          <w:p w14:paraId="5C07E5DB" w14:textId="77777777" w:rsidR="009F20FC" w:rsidRPr="008C2396" w:rsidRDefault="009F20FC" w:rsidP="00A27115">
            <w:pPr>
              <w:jc w:val="center"/>
              <w:rPr>
                <w:rFonts w:ascii="Arial" w:hAnsi="Arial" w:cs="Arial"/>
                <w:sz w:val="22"/>
                <w:szCs w:val="22"/>
              </w:rPr>
            </w:pPr>
            <w:r w:rsidRPr="00FA0F72">
              <w:rPr>
                <w:rFonts w:ascii="Arial" w:hAnsi="Arial" w:cs="Arial"/>
                <w:b/>
                <w:color w:val="FFFFFF" w:themeColor="background1"/>
                <w:szCs w:val="22"/>
              </w:rPr>
              <w:t>Razón/Resultado</w:t>
            </w:r>
          </w:p>
        </w:tc>
      </w:tr>
      <w:tr w:rsidR="009F20FC" w:rsidRPr="008C2396" w14:paraId="43200375" w14:textId="77777777" w:rsidTr="00A27115">
        <w:trPr>
          <w:trHeight w:val="1406"/>
        </w:trPr>
        <w:tc>
          <w:tcPr>
            <w:tcW w:w="10490" w:type="dxa"/>
            <w:gridSpan w:val="8"/>
            <w:shd w:val="clear" w:color="auto" w:fill="FFFFFF"/>
          </w:tcPr>
          <w:p w14:paraId="649931EE" w14:textId="40BE27D4" w:rsidR="009F20FC" w:rsidRDefault="00555E49" w:rsidP="00A27115">
            <w:pPr>
              <w:rPr>
                <w:rFonts w:ascii="Arial" w:hAnsi="Arial" w:cs="Arial"/>
                <w:color w:val="A6A6A6"/>
                <w:sz w:val="22"/>
                <w:szCs w:val="22"/>
              </w:rPr>
            </w:pPr>
            <w:r>
              <w:rPr>
                <w:rFonts w:ascii="Arial" w:hAnsi="Arial" w:cs="Arial"/>
                <w:color w:val="A6A6A6"/>
                <w:sz w:val="22"/>
                <w:szCs w:val="22"/>
              </w:rPr>
              <w:t>Se mostrará en pantalla una vista que permita el tener al alcance información de contacto.</w:t>
            </w:r>
          </w:p>
          <w:p w14:paraId="5A0AB5D9" w14:textId="347AD901" w:rsidR="00555E49" w:rsidRDefault="00555E49" w:rsidP="00A27115">
            <w:pPr>
              <w:rPr>
                <w:rFonts w:ascii="Arial" w:hAnsi="Arial" w:cs="Arial"/>
                <w:color w:val="A6A6A6"/>
                <w:sz w:val="22"/>
                <w:szCs w:val="22"/>
              </w:rPr>
            </w:pPr>
            <w:r>
              <w:rPr>
                <w:rFonts w:ascii="Arial" w:hAnsi="Arial" w:cs="Arial"/>
                <w:color w:val="A6A6A6"/>
                <w:sz w:val="22"/>
                <w:szCs w:val="22"/>
              </w:rPr>
              <w:t xml:space="preserve">Habrá un formulario que permitirá a los usuarios el mandar correo electrónico directo con sus quejas/dudas o sugerencias sobre los trámites llevados a cabo. </w:t>
            </w:r>
          </w:p>
          <w:p w14:paraId="641D56B1" w14:textId="77777777" w:rsidR="009F20FC" w:rsidRDefault="009F20FC" w:rsidP="00A27115">
            <w:pPr>
              <w:rPr>
                <w:rFonts w:ascii="Arial" w:hAnsi="Arial" w:cs="Arial"/>
                <w:color w:val="A6A6A6"/>
                <w:sz w:val="22"/>
                <w:szCs w:val="22"/>
              </w:rPr>
            </w:pPr>
          </w:p>
          <w:p w14:paraId="5493BF55" w14:textId="77777777" w:rsidR="009F20FC" w:rsidRPr="008C2396" w:rsidRDefault="009F20FC" w:rsidP="00A27115">
            <w:pPr>
              <w:rPr>
                <w:rFonts w:ascii="Arial" w:hAnsi="Arial" w:cs="Arial"/>
                <w:color w:val="A6A6A6"/>
                <w:sz w:val="22"/>
                <w:szCs w:val="22"/>
              </w:rPr>
            </w:pPr>
          </w:p>
        </w:tc>
      </w:tr>
      <w:tr w:rsidR="009F20FC" w:rsidRPr="008C2396" w14:paraId="0D563C22" w14:textId="77777777" w:rsidTr="00A27115">
        <w:trPr>
          <w:trHeight w:val="182"/>
        </w:trPr>
        <w:tc>
          <w:tcPr>
            <w:tcW w:w="10490" w:type="dxa"/>
            <w:gridSpan w:val="8"/>
            <w:shd w:val="clear" w:color="auto" w:fill="2E74B5" w:themeFill="accent5" w:themeFillShade="BF"/>
          </w:tcPr>
          <w:p w14:paraId="3E3188B4" w14:textId="77777777" w:rsidR="009F20FC" w:rsidRPr="00A97862" w:rsidRDefault="009F20FC" w:rsidP="00A27115">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9F20FC" w:rsidRPr="008C2396" w14:paraId="2B954181" w14:textId="77777777" w:rsidTr="00A27115">
        <w:trPr>
          <w:trHeight w:val="182"/>
        </w:trPr>
        <w:tc>
          <w:tcPr>
            <w:tcW w:w="737" w:type="dxa"/>
            <w:shd w:val="clear" w:color="auto" w:fill="BFBFBF" w:themeFill="background1" w:themeFillShade="BF"/>
          </w:tcPr>
          <w:p w14:paraId="404D968E" w14:textId="77777777" w:rsidR="009F20FC" w:rsidRPr="008C2396" w:rsidRDefault="009F20FC" w:rsidP="00A27115">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BFBFBF" w:themeFill="background1" w:themeFillShade="BF"/>
          </w:tcPr>
          <w:p w14:paraId="7B9593E2" w14:textId="77777777" w:rsidR="009F20FC" w:rsidRPr="008C2396" w:rsidRDefault="009F20FC" w:rsidP="00A27115">
            <w:pPr>
              <w:jc w:val="center"/>
              <w:rPr>
                <w:rFonts w:ascii="Arial" w:hAnsi="Arial" w:cs="Arial"/>
                <w:b/>
                <w:sz w:val="22"/>
                <w:szCs w:val="22"/>
              </w:rPr>
            </w:pPr>
            <w:r w:rsidRPr="008C2396">
              <w:rPr>
                <w:rFonts w:ascii="Arial" w:hAnsi="Arial" w:cs="Arial"/>
                <w:b/>
                <w:szCs w:val="22"/>
              </w:rPr>
              <w:t>Titulo</w:t>
            </w:r>
          </w:p>
        </w:tc>
        <w:tc>
          <w:tcPr>
            <w:tcW w:w="2571" w:type="dxa"/>
            <w:gridSpan w:val="2"/>
            <w:shd w:val="clear" w:color="auto" w:fill="BFBFBF" w:themeFill="background1" w:themeFillShade="BF"/>
          </w:tcPr>
          <w:p w14:paraId="34573E30" w14:textId="77777777" w:rsidR="009F20FC" w:rsidRPr="008C2396" w:rsidRDefault="009F20FC" w:rsidP="00A27115">
            <w:pPr>
              <w:jc w:val="center"/>
              <w:rPr>
                <w:rFonts w:ascii="Arial" w:hAnsi="Arial" w:cs="Arial"/>
                <w:b/>
                <w:sz w:val="22"/>
                <w:szCs w:val="22"/>
              </w:rPr>
            </w:pPr>
            <w:r w:rsidRPr="008C2396">
              <w:rPr>
                <w:rFonts w:ascii="Arial" w:hAnsi="Arial" w:cs="Arial"/>
                <w:b/>
                <w:sz w:val="22"/>
                <w:szCs w:val="22"/>
              </w:rPr>
              <w:t>Contexto</w:t>
            </w:r>
          </w:p>
        </w:tc>
        <w:tc>
          <w:tcPr>
            <w:tcW w:w="5233" w:type="dxa"/>
            <w:gridSpan w:val="3"/>
            <w:shd w:val="clear" w:color="auto" w:fill="BFBFBF" w:themeFill="background1" w:themeFillShade="BF"/>
          </w:tcPr>
          <w:p w14:paraId="11F97F4C" w14:textId="77777777" w:rsidR="009F20FC" w:rsidRPr="008C2396" w:rsidRDefault="009F20FC" w:rsidP="00A27115">
            <w:pPr>
              <w:jc w:val="center"/>
              <w:rPr>
                <w:rFonts w:ascii="Arial" w:hAnsi="Arial" w:cs="Arial"/>
                <w:b/>
                <w:sz w:val="22"/>
                <w:szCs w:val="22"/>
              </w:rPr>
            </w:pPr>
            <w:r w:rsidRPr="008C2396">
              <w:rPr>
                <w:rFonts w:ascii="Arial" w:hAnsi="Arial" w:cs="Arial"/>
                <w:b/>
                <w:sz w:val="22"/>
                <w:szCs w:val="22"/>
              </w:rPr>
              <w:t>Evento</w:t>
            </w:r>
          </w:p>
        </w:tc>
      </w:tr>
      <w:tr w:rsidR="009F20FC" w:rsidRPr="008C2396" w14:paraId="6EB76E60" w14:textId="77777777" w:rsidTr="00A27115">
        <w:trPr>
          <w:trHeight w:val="1686"/>
        </w:trPr>
        <w:tc>
          <w:tcPr>
            <w:tcW w:w="737" w:type="dxa"/>
            <w:shd w:val="clear" w:color="auto" w:fill="FFFFFF"/>
          </w:tcPr>
          <w:p w14:paraId="17FEC2DD" w14:textId="77777777" w:rsidR="009F20FC" w:rsidRPr="008C2396" w:rsidRDefault="009F20FC" w:rsidP="00A27115">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23865953" w14:textId="4DB0C8B4" w:rsidR="009F20FC" w:rsidRPr="008C2396" w:rsidRDefault="00555E49" w:rsidP="00A27115">
            <w:pPr>
              <w:jc w:val="both"/>
              <w:rPr>
                <w:rFonts w:ascii="Arial" w:hAnsi="Arial" w:cs="Arial"/>
                <w:color w:val="A6A6A6"/>
                <w:sz w:val="22"/>
                <w:szCs w:val="22"/>
              </w:rPr>
            </w:pPr>
            <w:r>
              <w:rPr>
                <w:rFonts w:ascii="Arial" w:hAnsi="Arial" w:cs="Arial"/>
                <w:color w:val="A6A6A6"/>
                <w:sz w:val="22"/>
                <w:szCs w:val="22"/>
              </w:rPr>
              <w:t>Información correcta</w:t>
            </w:r>
          </w:p>
        </w:tc>
        <w:tc>
          <w:tcPr>
            <w:tcW w:w="2571" w:type="dxa"/>
            <w:gridSpan w:val="2"/>
            <w:shd w:val="clear" w:color="auto" w:fill="FFFFFF"/>
          </w:tcPr>
          <w:p w14:paraId="5DAAC342" w14:textId="27380847" w:rsidR="009F20FC" w:rsidRPr="008C2396" w:rsidRDefault="00555E49" w:rsidP="00A27115">
            <w:pPr>
              <w:jc w:val="both"/>
              <w:rPr>
                <w:rFonts w:ascii="Arial" w:hAnsi="Arial" w:cs="Arial"/>
                <w:color w:val="A6A6A6"/>
                <w:sz w:val="22"/>
                <w:szCs w:val="22"/>
              </w:rPr>
            </w:pPr>
            <w:r>
              <w:rPr>
                <w:rFonts w:ascii="Arial" w:hAnsi="Arial" w:cs="Arial"/>
                <w:color w:val="A6A6A6"/>
                <w:sz w:val="22"/>
                <w:szCs w:val="22"/>
              </w:rPr>
              <w:t>La información desplegada en el sitio web es la apropiada y lo suficientemente informativa como para orientar al usuario respecto quién es el contacto con el cual se están comunicando.</w:t>
            </w:r>
          </w:p>
        </w:tc>
        <w:tc>
          <w:tcPr>
            <w:tcW w:w="5233" w:type="dxa"/>
            <w:gridSpan w:val="3"/>
            <w:shd w:val="clear" w:color="auto" w:fill="FFFFFF"/>
          </w:tcPr>
          <w:p w14:paraId="7B11A36C" w14:textId="75B65F76" w:rsidR="009F20FC" w:rsidRPr="008C2396" w:rsidRDefault="00555E49" w:rsidP="00A27115">
            <w:pPr>
              <w:jc w:val="both"/>
              <w:rPr>
                <w:rFonts w:ascii="Arial" w:hAnsi="Arial" w:cs="Arial"/>
                <w:color w:val="A6A6A6"/>
                <w:sz w:val="22"/>
                <w:szCs w:val="22"/>
              </w:rPr>
            </w:pPr>
            <w:r>
              <w:rPr>
                <w:rFonts w:ascii="Arial" w:hAnsi="Arial" w:cs="Arial"/>
                <w:color w:val="A6A6A6"/>
                <w:sz w:val="22"/>
                <w:szCs w:val="22"/>
              </w:rPr>
              <w:t>No se amerita acción del usuario previa, mas que haber señalado la opción en el menú de navegación “Contacto”</w:t>
            </w:r>
          </w:p>
        </w:tc>
      </w:tr>
      <w:tr w:rsidR="009F20FC" w:rsidRPr="008C2396" w14:paraId="3CC5B3D5" w14:textId="77777777" w:rsidTr="00A27115">
        <w:trPr>
          <w:trHeight w:val="1686"/>
        </w:trPr>
        <w:tc>
          <w:tcPr>
            <w:tcW w:w="737" w:type="dxa"/>
            <w:shd w:val="clear" w:color="auto" w:fill="FFFFFF"/>
          </w:tcPr>
          <w:p w14:paraId="0E125ABB" w14:textId="77777777" w:rsidR="009F20FC" w:rsidRPr="008C2396" w:rsidRDefault="009F20FC" w:rsidP="00A27115">
            <w:pPr>
              <w:jc w:val="both"/>
              <w:rPr>
                <w:rFonts w:ascii="Arial" w:hAnsi="Arial" w:cs="Arial"/>
                <w:color w:val="A6A6A6"/>
                <w:sz w:val="22"/>
                <w:szCs w:val="22"/>
              </w:rPr>
            </w:pPr>
            <w:r w:rsidRPr="008C2396">
              <w:rPr>
                <w:rFonts w:ascii="Arial" w:hAnsi="Arial" w:cs="Arial"/>
                <w:color w:val="A6A6A6"/>
                <w:sz w:val="22"/>
                <w:szCs w:val="22"/>
              </w:rPr>
              <w:t>2</w:t>
            </w:r>
          </w:p>
        </w:tc>
        <w:tc>
          <w:tcPr>
            <w:tcW w:w="1949" w:type="dxa"/>
            <w:gridSpan w:val="2"/>
            <w:shd w:val="clear" w:color="auto" w:fill="FFFFFF"/>
          </w:tcPr>
          <w:p w14:paraId="712F632A" w14:textId="462233CC" w:rsidR="009F20FC" w:rsidRPr="008C2396" w:rsidRDefault="00555E49" w:rsidP="00A27115">
            <w:pPr>
              <w:jc w:val="both"/>
              <w:rPr>
                <w:rFonts w:ascii="Arial" w:hAnsi="Arial" w:cs="Arial"/>
                <w:color w:val="A6A6A6"/>
                <w:sz w:val="22"/>
                <w:szCs w:val="22"/>
              </w:rPr>
            </w:pPr>
            <w:r>
              <w:rPr>
                <w:rFonts w:ascii="Arial" w:hAnsi="Arial" w:cs="Arial"/>
                <w:color w:val="A6A6A6"/>
                <w:sz w:val="22"/>
                <w:szCs w:val="22"/>
              </w:rPr>
              <w:t>Validaciones formulario</w:t>
            </w:r>
          </w:p>
        </w:tc>
        <w:tc>
          <w:tcPr>
            <w:tcW w:w="2571" w:type="dxa"/>
            <w:gridSpan w:val="2"/>
            <w:shd w:val="clear" w:color="auto" w:fill="FFFFFF"/>
          </w:tcPr>
          <w:p w14:paraId="41FC3B0B" w14:textId="2B96E4C1" w:rsidR="009F20FC" w:rsidRPr="008C2396" w:rsidRDefault="00555E49" w:rsidP="00A27115">
            <w:pPr>
              <w:jc w:val="both"/>
              <w:rPr>
                <w:rFonts w:ascii="Arial" w:hAnsi="Arial" w:cs="Arial"/>
                <w:color w:val="A6A6A6"/>
                <w:sz w:val="22"/>
                <w:szCs w:val="22"/>
              </w:rPr>
            </w:pPr>
            <w:r>
              <w:rPr>
                <w:rFonts w:ascii="Arial" w:hAnsi="Arial" w:cs="Arial"/>
                <w:color w:val="A6A6A6"/>
                <w:sz w:val="22"/>
                <w:szCs w:val="22"/>
              </w:rPr>
              <w:t xml:space="preserve">El formulario se encuentra programado de tal </w:t>
            </w:r>
            <w:r w:rsidR="003911DC">
              <w:rPr>
                <w:rFonts w:ascii="Arial" w:hAnsi="Arial" w:cs="Arial"/>
                <w:color w:val="A6A6A6"/>
                <w:sz w:val="22"/>
                <w:szCs w:val="22"/>
              </w:rPr>
              <w:t>forma que no sea posible el mandar información que no corresponda a la solicitada y cumpla con los formatos.</w:t>
            </w:r>
          </w:p>
        </w:tc>
        <w:tc>
          <w:tcPr>
            <w:tcW w:w="5233" w:type="dxa"/>
            <w:gridSpan w:val="3"/>
            <w:shd w:val="clear" w:color="auto" w:fill="FFFFFF"/>
          </w:tcPr>
          <w:p w14:paraId="43AA27E2" w14:textId="77777777" w:rsidR="009F20FC" w:rsidRDefault="003911DC" w:rsidP="003911DC">
            <w:pPr>
              <w:jc w:val="both"/>
              <w:rPr>
                <w:rFonts w:ascii="Arial" w:hAnsi="Arial" w:cs="Arial"/>
                <w:color w:val="A6A6A6"/>
                <w:sz w:val="22"/>
                <w:szCs w:val="22"/>
              </w:rPr>
            </w:pPr>
            <w:r>
              <w:rPr>
                <w:rFonts w:ascii="Arial" w:hAnsi="Arial" w:cs="Arial"/>
                <w:color w:val="A6A6A6"/>
                <w:sz w:val="22"/>
                <w:szCs w:val="22"/>
              </w:rPr>
              <w:t>Se intenta enviar un formulario completo desde el sitio web, del cual desglosan dos acciones:</w:t>
            </w:r>
          </w:p>
          <w:p w14:paraId="154616A9" w14:textId="77777777" w:rsidR="003911DC" w:rsidRDefault="003911DC" w:rsidP="003911DC">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Si esta llenado de forma incorrecta se le notificará al usuario de su falta, y se solicitará nuevamente el llenado del campo.</w:t>
            </w:r>
          </w:p>
          <w:p w14:paraId="20C4E659" w14:textId="3414B706" w:rsidR="003911DC" w:rsidRPr="003911DC" w:rsidRDefault="003911DC" w:rsidP="003911DC">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Si el formulario esta llenado correctamente se enviará una notificación en pantalla al usuario para informarle que su correo ha sido enviado exitosamente.</w:t>
            </w:r>
          </w:p>
        </w:tc>
      </w:tr>
      <w:tr w:rsidR="009F20FC" w:rsidRPr="008C2396" w14:paraId="4E149DFF" w14:textId="77777777" w:rsidTr="00A27115">
        <w:trPr>
          <w:trHeight w:val="1686"/>
        </w:trPr>
        <w:tc>
          <w:tcPr>
            <w:tcW w:w="737" w:type="dxa"/>
            <w:shd w:val="clear" w:color="auto" w:fill="FFFFFF"/>
          </w:tcPr>
          <w:p w14:paraId="0790C182" w14:textId="77777777" w:rsidR="009F20FC" w:rsidRPr="008C2396" w:rsidRDefault="009F20FC" w:rsidP="00A27115">
            <w:pPr>
              <w:jc w:val="both"/>
              <w:rPr>
                <w:rFonts w:ascii="Arial" w:hAnsi="Arial" w:cs="Arial"/>
                <w:color w:val="A6A6A6"/>
                <w:sz w:val="22"/>
                <w:szCs w:val="22"/>
              </w:rPr>
            </w:pPr>
            <w:r>
              <w:rPr>
                <w:rFonts w:ascii="Arial" w:hAnsi="Arial" w:cs="Arial"/>
                <w:color w:val="A6A6A6"/>
                <w:sz w:val="22"/>
                <w:szCs w:val="22"/>
              </w:rPr>
              <w:lastRenderedPageBreak/>
              <w:t>3</w:t>
            </w:r>
          </w:p>
        </w:tc>
        <w:tc>
          <w:tcPr>
            <w:tcW w:w="1949" w:type="dxa"/>
            <w:gridSpan w:val="2"/>
            <w:shd w:val="clear" w:color="auto" w:fill="FFFFFF"/>
          </w:tcPr>
          <w:p w14:paraId="575C4482" w14:textId="1FDDDEC7" w:rsidR="009F20FC" w:rsidRPr="008C2396" w:rsidRDefault="003911DC" w:rsidP="00A27115">
            <w:pPr>
              <w:jc w:val="both"/>
              <w:rPr>
                <w:rFonts w:ascii="Arial" w:hAnsi="Arial" w:cs="Arial"/>
                <w:color w:val="A6A6A6"/>
                <w:sz w:val="22"/>
                <w:szCs w:val="22"/>
              </w:rPr>
            </w:pPr>
            <w:r>
              <w:rPr>
                <w:rFonts w:ascii="Arial" w:hAnsi="Arial" w:cs="Arial"/>
                <w:color w:val="A6A6A6"/>
                <w:sz w:val="22"/>
                <w:szCs w:val="22"/>
              </w:rPr>
              <w:t>Formulario</w:t>
            </w:r>
          </w:p>
        </w:tc>
        <w:tc>
          <w:tcPr>
            <w:tcW w:w="2571" w:type="dxa"/>
            <w:gridSpan w:val="2"/>
            <w:shd w:val="clear" w:color="auto" w:fill="FFFFFF"/>
          </w:tcPr>
          <w:p w14:paraId="09BD167B" w14:textId="03BCA1BB" w:rsidR="009F20FC" w:rsidRPr="008C2396" w:rsidRDefault="003911DC" w:rsidP="00A27115">
            <w:pPr>
              <w:jc w:val="both"/>
              <w:rPr>
                <w:rFonts w:ascii="Arial" w:hAnsi="Arial" w:cs="Arial"/>
                <w:color w:val="A6A6A6"/>
                <w:sz w:val="22"/>
                <w:szCs w:val="22"/>
              </w:rPr>
            </w:pPr>
            <w:r>
              <w:rPr>
                <w:rFonts w:ascii="Arial" w:hAnsi="Arial" w:cs="Arial"/>
                <w:color w:val="A6A6A6"/>
                <w:sz w:val="22"/>
                <w:szCs w:val="22"/>
              </w:rPr>
              <w:t xml:space="preserve">Se requiere de un formulario donde se pueda mandar correo de contacto a la persona encargada en turno, y el cual debe recolectar información valiosa como es el nombre del solicitante, su correo, tipo de duda y descripción de la duda. </w:t>
            </w:r>
          </w:p>
        </w:tc>
        <w:tc>
          <w:tcPr>
            <w:tcW w:w="5233" w:type="dxa"/>
            <w:gridSpan w:val="3"/>
            <w:shd w:val="clear" w:color="auto" w:fill="FFFFFF"/>
          </w:tcPr>
          <w:p w14:paraId="076523A1" w14:textId="2E649DB3" w:rsidR="009F20FC" w:rsidRPr="003911DC" w:rsidRDefault="003911DC" w:rsidP="003911DC">
            <w:pPr>
              <w:rPr>
                <w:rFonts w:ascii="Arial" w:hAnsi="Arial" w:cs="Arial"/>
                <w:color w:val="A6A6A6"/>
                <w:sz w:val="22"/>
                <w:szCs w:val="22"/>
              </w:rPr>
            </w:pPr>
            <w:r>
              <w:rPr>
                <w:rFonts w:ascii="Arial" w:hAnsi="Arial" w:cs="Arial"/>
                <w:color w:val="A6A6A6"/>
                <w:sz w:val="22"/>
                <w:szCs w:val="22"/>
              </w:rPr>
              <w:t xml:space="preserve">Este formulario debe ser desplegado cada aquel se desee acceder al formulario de contacto, y poseer un botón de envió para </w:t>
            </w:r>
            <w:proofErr w:type="gramStart"/>
            <w:r>
              <w:rPr>
                <w:rFonts w:ascii="Arial" w:hAnsi="Arial" w:cs="Arial"/>
                <w:color w:val="A6A6A6"/>
                <w:sz w:val="22"/>
                <w:szCs w:val="22"/>
              </w:rPr>
              <w:t>poder hacerlo llegar</w:t>
            </w:r>
            <w:proofErr w:type="gramEnd"/>
            <w:r>
              <w:rPr>
                <w:rFonts w:ascii="Arial" w:hAnsi="Arial" w:cs="Arial"/>
                <w:color w:val="A6A6A6"/>
                <w:sz w:val="22"/>
                <w:szCs w:val="22"/>
              </w:rPr>
              <w:t xml:space="preserve"> al administrador. </w:t>
            </w:r>
          </w:p>
        </w:tc>
      </w:tr>
      <w:tr w:rsidR="009F20FC" w:rsidRPr="008C2396" w14:paraId="39B41409" w14:textId="77777777" w:rsidTr="00A27115">
        <w:trPr>
          <w:trHeight w:val="114"/>
        </w:trPr>
        <w:tc>
          <w:tcPr>
            <w:tcW w:w="10490" w:type="dxa"/>
            <w:gridSpan w:val="8"/>
            <w:shd w:val="clear" w:color="auto" w:fill="2E74B5" w:themeFill="accent5" w:themeFillShade="BF"/>
          </w:tcPr>
          <w:p w14:paraId="07FE168F" w14:textId="77777777" w:rsidR="009F20FC" w:rsidRPr="00A97862" w:rsidRDefault="009F20FC" w:rsidP="00A27115">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7F2E09" w:rsidRPr="008C2396" w14:paraId="006F6901" w14:textId="77777777" w:rsidTr="00AD7AE3">
        <w:trPr>
          <w:trHeight w:val="260"/>
        </w:trPr>
        <w:tc>
          <w:tcPr>
            <w:tcW w:w="3365" w:type="dxa"/>
            <w:gridSpan w:val="4"/>
            <w:shd w:val="clear" w:color="auto" w:fill="BFBFBF" w:themeFill="background1" w:themeFillShade="BF"/>
            <w:vAlign w:val="center"/>
          </w:tcPr>
          <w:p w14:paraId="40F73624"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gridSpan w:val="2"/>
            <w:shd w:val="clear" w:color="auto" w:fill="BFBFBF" w:themeFill="background1" w:themeFillShade="BF"/>
            <w:vAlign w:val="center"/>
          </w:tcPr>
          <w:p w14:paraId="66E4CCF5"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7297B096"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405E65AD"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7F2E09" w:rsidRPr="008C2396" w14:paraId="23DD128E" w14:textId="77777777" w:rsidTr="00AD7AE3">
        <w:tc>
          <w:tcPr>
            <w:tcW w:w="3365" w:type="dxa"/>
            <w:gridSpan w:val="4"/>
            <w:shd w:val="clear" w:color="auto" w:fill="auto"/>
          </w:tcPr>
          <w:p w14:paraId="4D1C05F5"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gridSpan w:val="2"/>
            <w:shd w:val="clear" w:color="auto" w:fill="auto"/>
          </w:tcPr>
          <w:p w14:paraId="471D637E"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4D7EB5C2"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110FBD47"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29920" behindDoc="0" locked="0" layoutInCell="1" allowOverlap="1" wp14:anchorId="2F8C94E0" wp14:editId="3F3826AC">
                      <wp:simplePos x="0" y="0"/>
                      <wp:positionH relativeFrom="column">
                        <wp:posOffset>44013</wp:posOffset>
                      </wp:positionH>
                      <wp:positionV relativeFrom="paragraph">
                        <wp:posOffset>-42064</wp:posOffset>
                      </wp:positionV>
                      <wp:extent cx="977593" cy="342238"/>
                      <wp:effectExtent l="38100" t="38100" r="51435" b="58420"/>
                      <wp:wrapNone/>
                      <wp:docPr id="8" name="Entrada de lápiz 8"/>
                      <wp:cNvGraphicFramePr/>
                      <a:graphic xmlns:a="http://schemas.openxmlformats.org/drawingml/2006/main">
                        <a:graphicData uri="http://schemas.microsoft.com/office/word/2010/wordprocessingInk">
                          <w14:contentPart bwMode="auto" r:id="rId30">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4CF23DF0" id="Entrada de lápiz 8" o:spid="_x0000_s1026" type="#_x0000_t75" style="position:absolute;margin-left:2.75pt;margin-top:-4pt;width:78.4pt;height:2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">
                      <v:imagedata r:id="rId27" o:title=""/>
                    </v:shape>
                  </w:pict>
                </mc:Fallback>
              </mc:AlternateContent>
            </w:r>
          </w:p>
        </w:tc>
      </w:tr>
      <w:tr w:rsidR="007F2E09" w:rsidRPr="008C2396" w14:paraId="00CC0FF3" w14:textId="77777777" w:rsidTr="00AD7AE3">
        <w:tc>
          <w:tcPr>
            <w:tcW w:w="3365" w:type="dxa"/>
            <w:gridSpan w:val="4"/>
            <w:shd w:val="clear" w:color="auto" w:fill="auto"/>
          </w:tcPr>
          <w:p w14:paraId="731D892E"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gridSpan w:val="2"/>
            <w:shd w:val="clear" w:color="auto" w:fill="auto"/>
          </w:tcPr>
          <w:p w14:paraId="4F24A15F"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4B4F967F"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474D6FEF"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30944" behindDoc="0" locked="0" layoutInCell="1" allowOverlap="1" wp14:anchorId="68307CE5" wp14:editId="27344EA2">
                      <wp:simplePos x="0" y="0"/>
                      <wp:positionH relativeFrom="column">
                        <wp:posOffset>190500</wp:posOffset>
                      </wp:positionH>
                      <wp:positionV relativeFrom="paragraph">
                        <wp:posOffset>4445</wp:posOffset>
                      </wp:positionV>
                      <wp:extent cx="862637" cy="302172"/>
                      <wp:effectExtent l="38100" t="38100" r="0" b="60325"/>
                      <wp:wrapNone/>
                      <wp:docPr id="9" name="Entrada de lápiz 9"/>
                      <wp:cNvGraphicFramePr/>
                      <a:graphic xmlns:a="http://schemas.openxmlformats.org/drawingml/2006/main">
                        <a:graphicData uri="http://schemas.microsoft.com/office/word/2010/wordprocessingInk">
                          <w14:contentPart bwMode="auto" r:id="rId31">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338F53D8" id="Entrada de lápiz 9" o:spid="_x0000_s1026" type="#_x0000_t75" style="position:absolute;margin-left:14.3pt;margin-top:-.35pt;width:69.3pt;height:2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">
                      <v:imagedata r:id="rId29" o:title=""/>
                    </v:shape>
                  </w:pict>
                </mc:Fallback>
              </mc:AlternateContent>
            </w:r>
          </w:p>
        </w:tc>
      </w:tr>
    </w:tbl>
    <w:p w14:paraId="51B78E36" w14:textId="094D8E57" w:rsidR="00A27115" w:rsidRDefault="00A27115">
      <w:pPr>
        <w:rPr>
          <w:rFonts w:ascii="Arial" w:hAnsi="Arial" w:cs="Arial"/>
          <w:b/>
          <w:sz w:val="28"/>
          <w:szCs w:val="28"/>
        </w:rPr>
      </w:pPr>
      <w:r>
        <w:rPr>
          <w:rFonts w:ascii="Arial" w:hAnsi="Arial" w:cs="Arial"/>
          <w:b/>
          <w:sz w:val="28"/>
          <w:szCs w:val="28"/>
        </w:rP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679"/>
        <w:gridCol w:w="1892"/>
        <w:gridCol w:w="2173"/>
        <w:gridCol w:w="1195"/>
        <w:gridCol w:w="1865"/>
      </w:tblGrid>
      <w:tr w:rsidR="00A27115" w:rsidRPr="008C2396" w14:paraId="458C5782" w14:textId="77777777" w:rsidTr="00A27115">
        <w:trPr>
          <w:trHeight w:val="182"/>
        </w:trPr>
        <w:tc>
          <w:tcPr>
            <w:tcW w:w="10490" w:type="dxa"/>
            <w:gridSpan w:val="8"/>
            <w:shd w:val="clear" w:color="auto" w:fill="0070C0"/>
          </w:tcPr>
          <w:p w14:paraId="45C22EDB" w14:textId="77777777" w:rsidR="00A27115" w:rsidRPr="008C2396" w:rsidRDefault="00A27115" w:rsidP="00A27115">
            <w:pPr>
              <w:jc w:val="center"/>
              <w:rPr>
                <w:rFonts w:ascii="Arial" w:hAnsi="Arial" w:cs="Arial"/>
                <w:b/>
                <w:sz w:val="22"/>
                <w:szCs w:val="22"/>
              </w:rPr>
            </w:pPr>
            <w:r w:rsidRPr="00FA0F72">
              <w:rPr>
                <w:rFonts w:ascii="Arial" w:hAnsi="Arial" w:cs="Arial"/>
                <w:b/>
                <w:color w:val="FFFFFF" w:themeColor="background1"/>
                <w:sz w:val="22"/>
                <w:szCs w:val="22"/>
              </w:rPr>
              <w:lastRenderedPageBreak/>
              <w:t>HISTORIAS DE USUARIO</w:t>
            </w:r>
          </w:p>
        </w:tc>
      </w:tr>
      <w:tr w:rsidR="00A27115" w:rsidRPr="008C2396" w14:paraId="39BB77D4" w14:textId="77777777" w:rsidTr="00A27115">
        <w:trPr>
          <w:trHeight w:val="182"/>
        </w:trPr>
        <w:tc>
          <w:tcPr>
            <w:tcW w:w="1418" w:type="dxa"/>
            <w:gridSpan w:val="2"/>
            <w:shd w:val="clear" w:color="auto" w:fill="auto"/>
          </w:tcPr>
          <w:p w14:paraId="3405E8CC" w14:textId="77777777" w:rsidR="00A27115" w:rsidRPr="008C2396" w:rsidRDefault="00A27115" w:rsidP="00A27115">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61C0BA64" w14:textId="7CBE5CBF" w:rsidR="00A27115" w:rsidRPr="008C2396" w:rsidRDefault="00A27115" w:rsidP="00A27115">
            <w:pPr>
              <w:jc w:val="both"/>
              <w:rPr>
                <w:rFonts w:ascii="Arial" w:hAnsi="Arial" w:cs="Arial"/>
                <w:b/>
                <w:sz w:val="22"/>
                <w:szCs w:val="22"/>
              </w:rPr>
            </w:pPr>
            <w:r>
              <w:rPr>
                <w:rFonts w:ascii="Arial" w:hAnsi="Arial" w:cs="Arial"/>
                <w:color w:val="A6A6A6"/>
                <w:sz w:val="22"/>
                <w:szCs w:val="22"/>
              </w:rPr>
              <w:t>RF-003</w:t>
            </w:r>
          </w:p>
        </w:tc>
      </w:tr>
      <w:tr w:rsidR="00A27115" w:rsidRPr="008C2396" w14:paraId="70F656D1" w14:textId="77777777" w:rsidTr="00A27115">
        <w:trPr>
          <w:trHeight w:val="182"/>
        </w:trPr>
        <w:tc>
          <w:tcPr>
            <w:tcW w:w="1418" w:type="dxa"/>
            <w:gridSpan w:val="2"/>
            <w:shd w:val="clear" w:color="auto" w:fill="auto"/>
          </w:tcPr>
          <w:p w14:paraId="67F0D043" w14:textId="77777777" w:rsidR="00A27115" w:rsidRPr="008C2396" w:rsidRDefault="00A27115" w:rsidP="00A27115">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1C7288C9" w14:textId="7EA4A79B" w:rsidR="00A27115" w:rsidRPr="008C2396" w:rsidRDefault="00A27115" w:rsidP="00A27115">
            <w:pPr>
              <w:jc w:val="both"/>
              <w:rPr>
                <w:rFonts w:ascii="Arial" w:hAnsi="Arial" w:cs="Arial"/>
                <w:b/>
                <w:sz w:val="22"/>
                <w:szCs w:val="22"/>
              </w:rPr>
            </w:pPr>
            <w:r>
              <w:rPr>
                <w:rFonts w:ascii="Arial" w:hAnsi="Arial" w:cs="Arial"/>
                <w:color w:val="A6A6A6"/>
                <w:sz w:val="22"/>
                <w:szCs w:val="22"/>
              </w:rPr>
              <w:t xml:space="preserve">Desarrollo de </w:t>
            </w:r>
            <w:proofErr w:type="spellStart"/>
            <w:r>
              <w:rPr>
                <w:rFonts w:ascii="Arial" w:hAnsi="Arial" w:cs="Arial"/>
                <w:color w:val="A6A6A6"/>
                <w:sz w:val="22"/>
                <w:szCs w:val="22"/>
              </w:rPr>
              <w:t>Login</w:t>
            </w:r>
            <w:proofErr w:type="spellEnd"/>
          </w:p>
        </w:tc>
      </w:tr>
      <w:tr w:rsidR="00A27115" w:rsidRPr="008C2396" w14:paraId="720B04B9" w14:textId="77777777" w:rsidTr="00A27115">
        <w:trPr>
          <w:trHeight w:val="182"/>
        </w:trPr>
        <w:tc>
          <w:tcPr>
            <w:tcW w:w="1418" w:type="dxa"/>
            <w:gridSpan w:val="2"/>
            <w:shd w:val="clear" w:color="auto" w:fill="auto"/>
          </w:tcPr>
          <w:p w14:paraId="356D7AED" w14:textId="77777777" w:rsidR="00A27115" w:rsidRPr="008C2396" w:rsidRDefault="00A27115" w:rsidP="00A27115">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44119842" w14:textId="77777777" w:rsidR="00A27115" w:rsidRPr="008C2396" w:rsidRDefault="00A27115" w:rsidP="00A27115">
            <w:pPr>
              <w:jc w:val="both"/>
              <w:rPr>
                <w:rFonts w:ascii="Arial" w:hAnsi="Arial" w:cs="Arial"/>
                <w:b/>
                <w:sz w:val="22"/>
                <w:szCs w:val="22"/>
              </w:rPr>
            </w:pPr>
            <w:r>
              <w:rPr>
                <w:rFonts w:ascii="Arial" w:hAnsi="Arial" w:cs="Arial"/>
                <w:color w:val="BFBFBF"/>
                <w:sz w:val="22"/>
                <w:szCs w:val="22"/>
              </w:rPr>
              <w:t>23/02/2022</w:t>
            </w:r>
          </w:p>
        </w:tc>
      </w:tr>
      <w:tr w:rsidR="00A27115" w:rsidRPr="008C2396" w14:paraId="180788E8" w14:textId="77777777" w:rsidTr="00A27115">
        <w:trPr>
          <w:trHeight w:val="182"/>
        </w:trPr>
        <w:tc>
          <w:tcPr>
            <w:tcW w:w="1418" w:type="dxa"/>
            <w:gridSpan w:val="2"/>
            <w:shd w:val="clear" w:color="auto" w:fill="auto"/>
          </w:tcPr>
          <w:p w14:paraId="2BC12ADD" w14:textId="77777777" w:rsidR="00A27115" w:rsidRPr="008C2396" w:rsidRDefault="00A27115" w:rsidP="00A27115">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2C962B4A" w14:textId="02945B8E" w:rsidR="00A27115" w:rsidRPr="008C2396" w:rsidRDefault="00A27115" w:rsidP="00A27115">
            <w:pPr>
              <w:jc w:val="both"/>
              <w:rPr>
                <w:rFonts w:ascii="Arial" w:hAnsi="Arial" w:cs="Arial"/>
                <w:b/>
                <w:sz w:val="22"/>
                <w:szCs w:val="22"/>
              </w:rPr>
            </w:pPr>
            <w:r>
              <w:rPr>
                <w:rFonts w:ascii="Arial" w:hAnsi="Arial" w:cs="Arial"/>
                <w:color w:val="A6A6A6"/>
                <w:sz w:val="22"/>
                <w:szCs w:val="22"/>
              </w:rPr>
              <w:t>1</w:t>
            </w:r>
            <w:r w:rsidR="001577A6">
              <w:rPr>
                <w:rFonts w:ascii="Arial" w:hAnsi="Arial" w:cs="Arial"/>
                <w:color w:val="A6A6A6"/>
                <w:sz w:val="22"/>
                <w:szCs w:val="22"/>
              </w:rPr>
              <w:t xml:space="preserve"> día</w:t>
            </w:r>
          </w:p>
        </w:tc>
      </w:tr>
      <w:tr w:rsidR="00A27115" w:rsidRPr="008C2396" w14:paraId="6DDF5613" w14:textId="77777777" w:rsidTr="00A27115">
        <w:trPr>
          <w:trHeight w:val="182"/>
        </w:trPr>
        <w:tc>
          <w:tcPr>
            <w:tcW w:w="10490" w:type="dxa"/>
            <w:gridSpan w:val="8"/>
            <w:shd w:val="clear" w:color="auto" w:fill="0070C0"/>
          </w:tcPr>
          <w:p w14:paraId="741BE9A5" w14:textId="77777777" w:rsidR="00A27115" w:rsidRPr="00FA0F72" w:rsidRDefault="00A27115" w:rsidP="00A27115">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Característica/Funcionalidad</w:t>
            </w:r>
          </w:p>
        </w:tc>
      </w:tr>
      <w:tr w:rsidR="00A27115" w:rsidRPr="008C2396" w14:paraId="23E53EC0" w14:textId="77777777" w:rsidTr="00A27115">
        <w:trPr>
          <w:trHeight w:val="1406"/>
        </w:trPr>
        <w:tc>
          <w:tcPr>
            <w:tcW w:w="10490" w:type="dxa"/>
            <w:gridSpan w:val="8"/>
            <w:shd w:val="clear" w:color="auto" w:fill="FFFFFF"/>
          </w:tcPr>
          <w:p w14:paraId="0D62D72B" w14:textId="5553B51A" w:rsidR="00A27115" w:rsidRPr="001577A6" w:rsidRDefault="001577A6" w:rsidP="001577A6">
            <w:pPr>
              <w:rPr>
                <w:rFonts w:ascii="Arial" w:hAnsi="Arial" w:cs="Arial"/>
                <w:color w:val="A6A6A6"/>
                <w:sz w:val="22"/>
                <w:szCs w:val="22"/>
              </w:rPr>
            </w:pPr>
            <w:r>
              <w:rPr>
                <w:rFonts w:ascii="Arial" w:hAnsi="Arial" w:cs="Arial"/>
                <w:color w:val="A6A6A6"/>
                <w:sz w:val="22"/>
                <w:szCs w:val="22"/>
              </w:rPr>
              <w:t xml:space="preserve">Se debe desarrollar un pagina de inicio de sesión en la cual el usuario pueda ingresar sus </w:t>
            </w:r>
            <w:r w:rsidR="000E7D96">
              <w:rPr>
                <w:rFonts w:ascii="Arial" w:hAnsi="Arial" w:cs="Arial"/>
                <w:color w:val="A6A6A6"/>
                <w:sz w:val="22"/>
                <w:szCs w:val="22"/>
              </w:rPr>
              <w:t xml:space="preserve">credenciales pertinentes de identificación, para posteriormente poder habilitar las opciones de usuario. </w:t>
            </w:r>
          </w:p>
        </w:tc>
      </w:tr>
      <w:tr w:rsidR="00A27115" w:rsidRPr="008C2396" w14:paraId="53D9E378" w14:textId="77777777" w:rsidTr="00A27115">
        <w:trPr>
          <w:trHeight w:val="182"/>
        </w:trPr>
        <w:tc>
          <w:tcPr>
            <w:tcW w:w="10490" w:type="dxa"/>
            <w:gridSpan w:val="8"/>
            <w:shd w:val="clear" w:color="auto" w:fill="0070C0"/>
          </w:tcPr>
          <w:p w14:paraId="2CA51315" w14:textId="77777777" w:rsidR="00A27115" w:rsidRPr="008C2396" w:rsidRDefault="00A27115" w:rsidP="00A27115">
            <w:pPr>
              <w:jc w:val="center"/>
              <w:rPr>
                <w:rFonts w:ascii="Arial" w:hAnsi="Arial" w:cs="Arial"/>
                <w:sz w:val="22"/>
                <w:szCs w:val="22"/>
              </w:rPr>
            </w:pPr>
            <w:r w:rsidRPr="00FA0F72">
              <w:rPr>
                <w:rFonts w:ascii="Arial" w:hAnsi="Arial" w:cs="Arial"/>
                <w:b/>
                <w:color w:val="FFFFFF" w:themeColor="background1"/>
                <w:szCs w:val="22"/>
              </w:rPr>
              <w:t>Razón/Resultado</w:t>
            </w:r>
          </w:p>
        </w:tc>
      </w:tr>
      <w:tr w:rsidR="00A27115" w:rsidRPr="008C2396" w14:paraId="0A850010" w14:textId="77777777" w:rsidTr="00A27115">
        <w:trPr>
          <w:trHeight w:val="1406"/>
        </w:trPr>
        <w:tc>
          <w:tcPr>
            <w:tcW w:w="10490" w:type="dxa"/>
            <w:gridSpan w:val="8"/>
            <w:shd w:val="clear" w:color="auto" w:fill="FFFFFF"/>
          </w:tcPr>
          <w:p w14:paraId="327C2F54" w14:textId="5A40EA69" w:rsidR="00A27115" w:rsidRDefault="0018196E" w:rsidP="00A27115">
            <w:pPr>
              <w:rPr>
                <w:rFonts w:ascii="Arial" w:hAnsi="Arial" w:cs="Arial"/>
                <w:color w:val="A6A6A6"/>
                <w:sz w:val="22"/>
                <w:szCs w:val="22"/>
              </w:rPr>
            </w:pPr>
            <w:r>
              <w:rPr>
                <w:rFonts w:ascii="Arial" w:hAnsi="Arial" w:cs="Arial"/>
                <w:color w:val="A6A6A6"/>
                <w:sz w:val="22"/>
                <w:szCs w:val="22"/>
              </w:rPr>
              <w:t xml:space="preserve">Se muestra un apartado de ingreso al sistema en el cual se solicita un usuario y </w:t>
            </w:r>
            <w:proofErr w:type="spellStart"/>
            <w:r>
              <w:rPr>
                <w:rFonts w:ascii="Arial" w:hAnsi="Arial" w:cs="Arial"/>
                <w:color w:val="A6A6A6"/>
                <w:sz w:val="22"/>
                <w:szCs w:val="22"/>
              </w:rPr>
              <w:t>contraseñ</w:t>
            </w:r>
            <w:proofErr w:type="spellEnd"/>
            <w:r>
              <w:rPr>
                <w:rFonts w:ascii="Arial" w:hAnsi="Arial" w:cs="Arial"/>
                <w:color w:val="A6A6A6"/>
                <w:sz w:val="22"/>
                <w:szCs w:val="22"/>
              </w:rPr>
              <w:t xml:space="preserve"> para poder ingresar. Así como una alternativa a inscripción (Registro) en caso de no poseer credenciales.</w:t>
            </w:r>
          </w:p>
          <w:p w14:paraId="61308646" w14:textId="77777777" w:rsidR="00A27115" w:rsidRDefault="00A27115" w:rsidP="00A27115">
            <w:pPr>
              <w:rPr>
                <w:rFonts w:ascii="Arial" w:hAnsi="Arial" w:cs="Arial"/>
                <w:color w:val="A6A6A6"/>
                <w:sz w:val="22"/>
                <w:szCs w:val="22"/>
              </w:rPr>
            </w:pPr>
          </w:p>
          <w:p w14:paraId="1D9C26B0" w14:textId="77777777" w:rsidR="00A27115" w:rsidRPr="008C2396" w:rsidRDefault="00A27115" w:rsidP="00A27115">
            <w:pPr>
              <w:rPr>
                <w:rFonts w:ascii="Arial" w:hAnsi="Arial" w:cs="Arial"/>
                <w:color w:val="A6A6A6"/>
                <w:sz w:val="22"/>
                <w:szCs w:val="22"/>
              </w:rPr>
            </w:pPr>
          </w:p>
        </w:tc>
      </w:tr>
      <w:tr w:rsidR="00A27115" w:rsidRPr="008C2396" w14:paraId="2129F862" w14:textId="77777777" w:rsidTr="00A27115">
        <w:trPr>
          <w:trHeight w:val="182"/>
        </w:trPr>
        <w:tc>
          <w:tcPr>
            <w:tcW w:w="10490" w:type="dxa"/>
            <w:gridSpan w:val="8"/>
            <w:shd w:val="clear" w:color="auto" w:fill="2E74B5" w:themeFill="accent5" w:themeFillShade="BF"/>
          </w:tcPr>
          <w:p w14:paraId="2B601C49" w14:textId="77777777" w:rsidR="00A27115" w:rsidRPr="00A97862" w:rsidRDefault="00A27115" w:rsidP="00A27115">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A27115" w:rsidRPr="008C2396" w14:paraId="5371A6CD" w14:textId="77777777" w:rsidTr="00A27115">
        <w:trPr>
          <w:trHeight w:val="182"/>
        </w:trPr>
        <w:tc>
          <w:tcPr>
            <w:tcW w:w="737" w:type="dxa"/>
            <w:shd w:val="clear" w:color="auto" w:fill="BFBFBF" w:themeFill="background1" w:themeFillShade="BF"/>
          </w:tcPr>
          <w:p w14:paraId="622A959A" w14:textId="77777777" w:rsidR="00A27115" w:rsidRPr="008C2396" w:rsidRDefault="00A27115" w:rsidP="00A27115">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BFBFBF" w:themeFill="background1" w:themeFillShade="BF"/>
          </w:tcPr>
          <w:p w14:paraId="16BA1229" w14:textId="77777777" w:rsidR="00A27115" w:rsidRPr="008C2396" w:rsidRDefault="00A27115" w:rsidP="00A27115">
            <w:pPr>
              <w:jc w:val="center"/>
              <w:rPr>
                <w:rFonts w:ascii="Arial" w:hAnsi="Arial" w:cs="Arial"/>
                <w:b/>
                <w:sz w:val="22"/>
                <w:szCs w:val="22"/>
              </w:rPr>
            </w:pPr>
            <w:r w:rsidRPr="008C2396">
              <w:rPr>
                <w:rFonts w:ascii="Arial" w:hAnsi="Arial" w:cs="Arial"/>
                <w:b/>
                <w:szCs w:val="22"/>
              </w:rPr>
              <w:t>Titulo</w:t>
            </w:r>
          </w:p>
        </w:tc>
        <w:tc>
          <w:tcPr>
            <w:tcW w:w="2571" w:type="dxa"/>
            <w:gridSpan w:val="2"/>
            <w:shd w:val="clear" w:color="auto" w:fill="BFBFBF" w:themeFill="background1" w:themeFillShade="BF"/>
          </w:tcPr>
          <w:p w14:paraId="7B5760DE" w14:textId="77777777" w:rsidR="00A27115" w:rsidRPr="008C2396" w:rsidRDefault="00A27115" w:rsidP="00A27115">
            <w:pPr>
              <w:jc w:val="center"/>
              <w:rPr>
                <w:rFonts w:ascii="Arial" w:hAnsi="Arial" w:cs="Arial"/>
                <w:b/>
                <w:sz w:val="22"/>
                <w:szCs w:val="22"/>
              </w:rPr>
            </w:pPr>
            <w:r w:rsidRPr="008C2396">
              <w:rPr>
                <w:rFonts w:ascii="Arial" w:hAnsi="Arial" w:cs="Arial"/>
                <w:b/>
                <w:sz w:val="22"/>
                <w:szCs w:val="22"/>
              </w:rPr>
              <w:t>Contexto</w:t>
            </w:r>
          </w:p>
        </w:tc>
        <w:tc>
          <w:tcPr>
            <w:tcW w:w="5233" w:type="dxa"/>
            <w:gridSpan w:val="3"/>
            <w:shd w:val="clear" w:color="auto" w:fill="BFBFBF" w:themeFill="background1" w:themeFillShade="BF"/>
          </w:tcPr>
          <w:p w14:paraId="622C2AC5" w14:textId="77777777" w:rsidR="00A27115" w:rsidRPr="008C2396" w:rsidRDefault="00A27115" w:rsidP="00A27115">
            <w:pPr>
              <w:jc w:val="center"/>
              <w:rPr>
                <w:rFonts w:ascii="Arial" w:hAnsi="Arial" w:cs="Arial"/>
                <w:b/>
                <w:sz w:val="22"/>
                <w:szCs w:val="22"/>
              </w:rPr>
            </w:pPr>
            <w:r w:rsidRPr="008C2396">
              <w:rPr>
                <w:rFonts w:ascii="Arial" w:hAnsi="Arial" w:cs="Arial"/>
                <w:b/>
                <w:sz w:val="22"/>
                <w:szCs w:val="22"/>
              </w:rPr>
              <w:t>Evento</w:t>
            </w:r>
          </w:p>
        </w:tc>
      </w:tr>
      <w:tr w:rsidR="00A27115" w:rsidRPr="008C2396" w14:paraId="3B7FE524" w14:textId="77777777" w:rsidTr="00A27115">
        <w:trPr>
          <w:trHeight w:val="1686"/>
        </w:trPr>
        <w:tc>
          <w:tcPr>
            <w:tcW w:w="737" w:type="dxa"/>
            <w:shd w:val="clear" w:color="auto" w:fill="FFFFFF"/>
          </w:tcPr>
          <w:p w14:paraId="4A18DB24" w14:textId="77777777" w:rsidR="00A27115" w:rsidRPr="008C2396" w:rsidRDefault="00A27115" w:rsidP="00A27115">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369BD7A9" w14:textId="2EDB0F45"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Campos de ingreso de datos</w:t>
            </w:r>
          </w:p>
        </w:tc>
        <w:tc>
          <w:tcPr>
            <w:tcW w:w="2571" w:type="dxa"/>
            <w:gridSpan w:val="2"/>
            <w:shd w:val="clear" w:color="auto" w:fill="FFFFFF"/>
          </w:tcPr>
          <w:p w14:paraId="76467F2B" w14:textId="28D2133F" w:rsidR="00A27115" w:rsidRDefault="003C33C1" w:rsidP="00A27115">
            <w:pPr>
              <w:jc w:val="both"/>
              <w:rPr>
                <w:rFonts w:ascii="Arial" w:hAnsi="Arial" w:cs="Arial"/>
                <w:color w:val="A6A6A6"/>
                <w:sz w:val="22"/>
                <w:szCs w:val="22"/>
              </w:rPr>
            </w:pPr>
            <w:r>
              <w:rPr>
                <w:rFonts w:ascii="Arial" w:hAnsi="Arial" w:cs="Arial"/>
                <w:color w:val="A6A6A6"/>
                <w:sz w:val="22"/>
                <w:szCs w:val="22"/>
              </w:rPr>
              <w:t xml:space="preserve">La </w:t>
            </w:r>
            <w:proofErr w:type="spellStart"/>
            <w:r>
              <w:rPr>
                <w:rFonts w:ascii="Arial" w:hAnsi="Arial" w:cs="Arial"/>
                <w:color w:val="A6A6A6"/>
                <w:sz w:val="22"/>
                <w:szCs w:val="22"/>
              </w:rPr>
              <w:t>pagina</w:t>
            </w:r>
            <w:proofErr w:type="spellEnd"/>
            <w:r>
              <w:rPr>
                <w:rFonts w:ascii="Arial" w:hAnsi="Arial" w:cs="Arial"/>
                <w:color w:val="A6A6A6"/>
                <w:sz w:val="22"/>
                <w:szCs w:val="22"/>
              </w:rPr>
              <w:t xml:space="preserve"> de </w:t>
            </w:r>
            <w:proofErr w:type="spellStart"/>
            <w:r>
              <w:rPr>
                <w:rFonts w:ascii="Arial" w:hAnsi="Arial" w:cs="Arial"/>
                <w:color w:val="A6A6A6"/>
                <w:sz w:val="22"/>
                <w:szCs w:val="22"/>
              </w:rPr>
              <w:t>login</w:t>
            </w:r>
            <w:proofErr w:type="spellEnd"/>
            <w:r>
              <w:rPr>
                <w:rFonts w:ascii="Arial" w:hAnsi="Arial" w:cs="Arial"/>
                <w:color w:val="A6A6A6"/>
                <w:sz w:val="22"/>
                <w:szCs w:val="22"/>
              </w:rPr>
              <w:t xml:space="preserve"> debe disponer del formulario pertinente para poder ingresar el nombre de usuario y la contraseña.</w:t>
            </w:r>
          </w:p>
          <w:p w14:paraId="0989938E" w14:textId="77777777" w:rsidR="00A27115" w:rsidRPr="008C2396" w:rsidRDefault="00A27115" w:rsidP="00A27115">
            <w:pPr>
              <w:jc w:val="both"/>
              <w:rPr>
                <w:rFonts w:ascii="Arial" w:hAnsi="Arial" w:cs="Arial"/>
                <w:color w:val="A6A6A6"/>
                <w:sz w:val="22"/>
                <w:szCs w:val="22"/>
              </w:rPr>
            </w:pPr>
          </w:p>
        </w:tc>
        <w:tc>
          <w:tcPr>
            <w:tcW w:w="5233" w:type="dxa"/>
            <w:gridSpan w:val="3"/>
            <w:shd w:val="clear" w:color="auto" w:fill="FFFFFF"/>
          </w:tcPr>
          <w:p w14:paraId="7DEE56AB" w14:textId="2379A941"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 xml:space="preserve">Cuando se seleccione el apartado de </w:t>
            </w:r>
            <w:proofErr w:type="spellStart"/>
            <w:r>
              <w:rPr>
                <w:rFonts w:ascii="Arial" w:hAnsi="Arial" w:cs="Arial"/>
                <w:color w:val="A6A6A6"/>
                <w:sz w:val="22"/>
                <w:szCs w:val="22"/>
              </w:rPr>
              <w:t>Login</w:t>
            </w:r>
            <w:proofErr w:type="spellEnd"/>
            <w:r>
              <w:rPr>
                <w:rFonts w:ascii="Arial" w:hAnsi="Arial" w:cs="Arial"/>
                <w:color w:val="A6A6A6"/>
                <w:sz w:val="22"/>
                <w:szCs w:val="22"/>
              </w:rPr>
              <w:t xml:space="preserve">, debe de tenerse acceso al formulario en todo momento. Así como disponer de su apartado de recuperación de clave por medio de un correo </w:t>
            </w:r>
            <w:proofErr w:type="spellStart"/>
            <w:r>
              <w:rPr>
                <w:rFonts w:ascii="Arial" w:hAnsi="Arial" w:cs="Arial"/>
                <w:color w:val="A6A6A6"/>
                <w:sz w:val="22"/>
                <w:szCs w:val="22"/>
              </w:rPr>
              <w:t>electronico</w:t>
            </w:r>
            <w:proofErr w:type="spellEnd"/>
            <w:r>
              <w:rPr>
                <w:rFonts w:ascii="Arial" w:hAnsi="Arial" w:cs="Arial"/>
                <w:color w:val="A6A6A6"/>
                <w:sz w:val="22"/>
                <w:szCs w:val="22"/>
              </w:rPr>
              <w:t>.</w:t>
            </w:r>
          </w:p>
        </w:tc>
      </w:tr>
      <w:tr w:rsidR="00A27115" w:rsidRPr="008C2396" w14:paraId="563F0238" w14:textId="77777777" w:rsidTr="00A27115">
        <w:trPr>
          <w:trHeight w:val="1686"/>
        </w:trPr>
        <w:tc>
          <w:tcPr>
            <w:tcW w:w="737" w:type="dxa"/>
            <w:shd w:val="clear" w:color="auto" w:fill="FFFFFF"/>
          </w:tcPr>
          <w:p w14:paraId="34867C35" w14:textId="77777777" w:rsidR="00A27115" w:rsidRPr="008C2396" w:rsidRDefault="00A27115" w:rsidP="00A27115">
            <w:pPr>
              <w:jc w:val="both"/>
              <w:rPr>
                <w:rFonts w:ascii="Arial" w:hAnsi="Arial" w:cs="Arial"/>
                <w:color w:val="A6A6A6"/>
                <w:sz w:val="22"/>
                <w:szCs w:val="22"/>
              </w:rPr>
            </w:pPr>
            <w:r w:rsidRPr="008C2396">
              <w:rPr>
                <w:rFonts w:ascii="Arial" w:hAnsi="Arial" w:cs="Arial"/>
                <w:color w:val="A6A6A6"/>
                <w:sz w:val="22"/>
                <w:szCs w:val="22"/>
              </w:rPr>
              <w:t>2</w:t>
            </w:r>
          </w:p>
        </w:tc>
        <w:tc>
          <w:tcPr>
            <w:tcW w:w="1949" w:type="dxa"/>
            <w:gridSpan w:val="2"/>
            <w:shd w:val="clear" w:color="auto" w:fill="FFFFFF"/>
          </w:tcPr>
          <w:p w14:paraId="2657C6D6" w14:textId="0AFFE80D"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Validación de credenciales</w:t>
            </w:r>
          </w:p>
        </w:tc>
        <w:tc>
          <w:tcPr>
            <w:tcW w:w="2571" w:type="dxa"/>
            <w:gridSpan w:val="2"/>
            <w:shd w:val="clear" w:color="auto" w:fill="FFFFFF"/>
          </w:tcPr>
          <w:p w14:paraId="1073C175" w14:textId="0B003A6D"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 xml:space="preserve">Al mandar el formulario de </w:t>
            </w:r>
            <w:proofErr w:type="spellStart"/>
            <w:r>
              <w:rPr>
                <w:rFonts w:ascii="Arial" w:hAnsi="Arial" w:cs="Arial"/>
                <w:color w:val="A6A6A6"/>
                <w:sz w:val="22"/>
                <w:szCs w:val="22"/>
              </w:rPr>
              <w:t>Login</w:t>
            </w:r>
            <w:proofErr w:type="spellEnd"/>
            <w:r>
              <w:rPr>
                <w:rFonts w:ascii="Arial" w:hAnsi="Arial" w:cs="Arial"/>
                <w:color w:val="A6A6A6"/>
                <w:sz w:val="22"/>
                <w:szCs w:val="22"/>
              </w:rPr>
              <w:t xml:space="preserve"> debe de validarse la información introducida, y no permitir que se inserten datos no apropiados.</w:t>
            </w:r>
            <w:r w:rsidR="00A27115">
              <w:rPr>
                <w:rFonts w:ascii="Arial" w:hAnsi="Arial" w:cs="Arial"/>
                <w:color w:val="A6A6A6"/>
                <w:sz w:val="22"/>
                <w:szCs w:val="22"/>
              </w:rPr>
              <w:t xml:space="preserve"> </w:t>
            </w:r>
          </w:p>
        </w:tc>
        <w:tc>
          <w:tcPr>
            <w:tcW w:w="5233" w:type="dxa"/>
            <w:gridSpan w:val="3"/>
            <w:shd w:val="clear" w:color="auto" w:fill="FFFFFF"/>
          </w:tcPr>
          <w:p w14:paraId="666FBD58" w14:textId="77777777" w:rsidR="00A27115" w:rsidRDefault="003C33C1" w:rsidP="003C33C1">
            <w:pPr>
              <w:jc w:val="both"/>
              <w:rPr>
                <w:rFonts w:ascii="Arial" w:hAnsi="Arial" w:cs="Arial"/>
                <w:color w:val="A6A6A6"/>
                <w:sz w:val="22"/>
                <w:szCs w:val="22"/>
              </w:rPr>
            </w:pPr>
            <w:r>
              <w:rPr>
                <w:rFonts w:ascii="Arial" w:hAnsi="Arial" w:cs="Arial"/>
                <w:color w:val="A6A6A6"/>
                <w:sz w:val="22"/>
                <w:szCs w:val="22"/>
              </w:rPr>
              <w:t>Si se llenó un formulario y se da en enviar deben de presentarse dos situaciones:</w:t>
            </w:r>
          </w:p>
          <w:p w14:paraId="278F42C6" w14:textId="77777777" w:rsidR="0082009D" w:rsidRDefault="003C33C1" w:rsidP="0082009D">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Si en dado caso se envió correctamente el formulario, se notificará al usuario de esto</w:t>
            </w:r>
            <w:r w:rsidR="0082009D">
              <w:rPr>
                <w:rFonts w:ascii="Arial" w:hAnsi="Arial" w:cs="Arial"/>
                <w:color w:val="A6A6A6"/>
                <w:sz w:val="22"/>
                <w:szCs w:val="22"/>
              </w:rPr>
              <w:t xml:space="preserve"> y se habilitará el apartado de “Mis demandas” en el navegador y un “Cerrar Sesión”.</w:t>
            </w:r>
          </w:p>
          <w:p w14:paraId="53073311" w14:textId="4E65843F" w:rsidR="003C33C1" w:rsidRPr="003C33C1" w:rsidRDefault="0082009D" w:rsidP="0082009D">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 xml:space="preserve"> </w:t>
            </w:r>
            <w:r w:rsidR="003C33C1">
              <w:rPr>
                <w:rFonts w:ascii="Arial" w:hAnsi="Arial" w:cs="Arial"/>
                <w:color w:val="A6A6A6"/>
                <w:sz w:val="22"/>
                <w:szCs w:val="22"/>
              </w:rPr>
              <w:t xml:space="preserve">Si el formulario ha sido llenado incorrectamente, se volverán a solicitar las </w:t>
            </w:r>
            <w:proofErr w:type="spellStart"/>
            <w:r w:rsidR="003C33C1">
              <w:rPr>
                <w:rFonts w:ascii="Arial" w:hAnsi="Arial" w:cs="Arial"/>
                <w:color w:val="A6A6A6"/>
                <w:sz w:val="22"/>
                <w:szCs w:val="22"/>
              </w:rPr>
              <w:t>credencials</w:t>
            </w:r>
            <w:proofErr w:type="spellEnd"/>
            <w:r w:rsidR="003C33C1">
              <w:rPr>
                <w:rFonts w:ascii="Arial" w:hAnsi="Arial" w:cs="Arial"/>
                <w:color w:val="A6A6A6"/>
                <w:sz w:val="22"/>
                <w:szCs w:val="22"/>
              </w:rPr>
              <w:t>.</w:t>
            </w:r>
          </w:p>
        </w:tc>
      </w:tr>
      <w:tr w:rsidR="00A27115" w:rsidRPr="008C2396" w14:paraId="14AF3CBA" w14:textId="77777777" w:rsidTr="00A27115">
        <w:trPr>
          <w:trHeight w:val="1686"/>
        </w:trPr>
        <w:tc>
          <w:tcPr>
            <w:tcW w:w="737" w:type="dxa"/>
            <w:shd w:val="clear" w:color="auto" w:fill="FFFFFF"/>
          </w:tcPr>
          <w:p w14:paraId="4A44FF87" w14:textId="77777777" w:rsidR="00A27115" w:rsidRPr="008C2396" w:rsidRDefault="00A27115" w:rsidP="00A27115">
            <w:pPr>
              <w:jc w:val="both"/>
              <w:rPr>
                <w:rFonts w:ascii="Arial" w:hAnsi="Arial" w:cs="Arial"/>
                <w:color w:val="A6A6A6"/>
                <w:sz w:val="22"/>
                <w:szCs w:val="22"/>
              </w:rPr>
            </w:pPr>
            <w:r>
              <w:rPr>
                <w:rFonts w:ascii="Arial" w:hAnsi="Arial" w:cs="Arial"/>
                <w:color w:val="A6A6A6"/>
                <w:sz w:val="22"/>
                <w:szCs w:val="22"/>
              </w:rPr>
              <w:t>3</w:t>
            </w:r>
          </w:p>
        </w:tc>
        <w:tc>
          <w:tcPr>
            <w:tcW w:w="1949" w:type="dxa"/>
            <w:gridSpan w:val="2"/>
            <w:shd w:val="clear" w:color="auto" w:fill="FFFFFF"/>
          </w:tcPr>
          <w:p w14:paraId="540BA812" w14:textId="108F5FA4"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Alternativa de recuperación de contraseña</w:t>
            </w:r>
          </w:p>
        </w:tc>
        <w:tc>
          <w:tcPr>
            <w:tcW w:w="2571" w:type="dxa"/>
            <w:gridSpan w:val="2"/>
            <w:shd w:val="clear" w:color="auto" w:fill="FFFFFF"/>
          </w:tcPr>
          <w:p w14:paraId="5E3BA60F" w14:textId="32B3D15A" w:rsidR="00A27115" w:rsidRPr="008C2396" w:rsidRDefault="003C33C1" w:rsidP="00A27115">
            <w:pPr>
              <w:jc w:val="both"/>
              <w:rPr>
                <w:rFonts w:ascii="Arial" w:hAnsi="Arial" w:cs="Arial"/>
                <w:color w:val="A6A6A6"/>
                <w:sz w:val="22"/>
                <w:szCs w:val="22"/>
              </w:rPr>
            </w:pPr>
            <w:r>
              <w:rPr>
                <w:rFonts w:ascii="Arial" w:hAnsi="Arial" w:cs="Arial"/>
                <w:color w:val="A6A6A6"/>
                <w:sz w:val="22"/>
                <w:szCs w:val="22"/>
              </w:rPr>
              <w:t xml:space="preserve">Se debe disponer de una alternativa de recuperación de contraseña en caso de que el usuario haya olvidado algún dato importante de sus credenciales. </w:t>
            </w:r>
          </w:p>
        </w:tc>
        <w:tc>
          <w:tcPr>
            <w:tcW w:w="5233" w:type="dxa"/>
            <w:gridSpan w:val="3"/>
            <w:shd w:val="clear" w:color="auto" w:fill="FFFFFF"/>
          </w:tcPr>
          <w:p w14:paraId="789203F8" w14:textId="1B5CF83E" w:rsidR="00A27115" w:rsidRPr="00C05074" w:rsidRDefault="00065410" w:rsidP="003C33C1">
            <w:pPr>
              <w:pStyle w:val="Prrafodelista"/>
              <w:numPr>
                <w:ilvl w:val="0"/>
                <w:numId w:val="39"/>
              </w:numPr>
              <w:rPr>
                <w:rFonts w:ascii="Arial" w:hAnsi="Arial" w:cs="Arial"/>
                <w:color w:val="A6A6A6"/>
                <w:sz w:val="22"/>
                <w:szCs w:val="22"/>
              </w:rPr>
            </w:pPr>
            <w:r>
              <w:rPr>
                <w:rFonts w:ascii="Arial" w:hAnsi="Arial" w:cs="Arial"/>
                <w:color w:val="A6A6A6"/>
                <w:sz w:val="22"/>
                <w:szCs w:val="22"/>
              </w:rPr>
              <w:t>Si en dado caso se olvidó una contraseña, en la parte inferior de los inputs debe haber una leyenda que redireccione a un formulario adicional, donde se solicite el correo electrónico para el envío de las credenciales de recuperación.</w:t>
            </w:r>
          </w:p>
        </w:tc>
      </w:tr>
      <w:tr w:rsidR="00A27115" w:rsidRPr="008C2396" w14:paraId="639671F4" w14:textId="77777777" w:rsidTr="00A27115">
        <w:trPr>
          <w:trHeight w:val="114"/>
        </w:trPr>
        <w:tc>
          <w:tcPr>
            <w:tcW w:w="10490" w:type="dxa"/>
            <w:gridSpan w:val="8"/>
            <w:shd w:val="clear" w:color="auto" w:fill="2E74B5" w:themeFill="accent5" w:themeFillShade="BF"/>
          </w:tcPr>
          <w:p w14:paraId="21B97A52" w14:textId="77777777" w:rsidR="00A27115" w:rsidRPr="00A97862" w:rsidRDefault="00A27115" w:rsidP="00A27115">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7F2E09" w:rsidRPr="008C2396" w14:paraId="28D9D16C" w14:textId="77777777" w:rsidTr="00AD7AE3">
        <w:trPr>
          <w:trHeight w:val="260"/>
        </w:trPr>
        <w:tc>
          <w:tcPr>
            <w:tcW w:w="3365" w:type="dxa"/>
            <w:gridSpan w:val="4"/>
            <w:shd w:val="clear" w:color="auto" w:fill="BFBFBF" w:themeFill="background1" w:themeFillShade="BF"/>
            <w:vAlign w:val="center"/>
          </w:tcPr>
          <w:p w14:paraId="565358C1"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lastRenderedPageBreak/>
              <w:t>Nombre</w:t>
            </w:r>
          </w:p>
        </w:tc>
        <w:tc>
          <w:tcPr>
            <w:tcW w:w="4065" w:type="dxa"/>
            <w:gridSpan w:val="2"/>
            <w:shd w:val="clear" w:color="auto" w:fill="BFBFBF" w:themeFill="background1" w:themeFillShade="BF"/>
            <w:vAlign w:val="center"/>
          </w:tcPr>
          <w:p w14:paraId="5680CFB6"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26AD4CAA"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6162DD8A"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7F2E09" w:rsidRPr="008C2396" w14:paraId="191CD8F7" w14:textId="77777777" w:rsidTr="00AD7AE3">
        <w:tc>
          <w:tcPr>
            <w:tcW w:w="3365" w:type="dxa"/>
            <w:gridSpan w:val="4"/>
            <w:shd w:val="clear" w:color="auto" w:fill="auto"/>
          </w:tcPr>
          <w:p w14:paraId="4743F15A"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gridSpan w:val="2"/>
            <w:shd w:val="clear" w:color="auto" w:fill="auto"/>
          </w:tcPr>
          <w:p w14:paraId="148EF0BA"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4AB5B9AE"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38A12533"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32992" behindDoc="0" locked="0" layoutInCell="1" allowOverlap="1" wp14:anchorId="556375A3" wp14:editId="63A4D65D">
                      <wp:simplePos x="0" y="0"/>
                      <wp:positionH relativeFrom="column">
                        <wp:posOffset>44013</wp:posOffset>
                      </wp:positionH>
                      <wp:positionV relativeFrom="paragraph">
                        <wp:posOffset>-42064</wp:posOffset>
                      </wp:positionV>
                      <wp:extent cx="977593" cy="342238"/>
                      <wp:effectExtent l="38100" t="38100" r="51435" b="58420"/>
                      <wp:wrapNone/>
                      <wp:docPr id="10" name="Entrada de lápiz 10"/>
                      <wp:cNvGraphicFramePr/>
                      <a:graphic xmlns:a="http://schemas.openxmlformats.org/drawingml/2006/main">
                        <a:graphicData uri="http://schemas.microsoft.com/office/word/2010/wordprocessingInk">
                          <w14:contentPart bwMode="auto" r:id="rId32">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07BE5A22" id="Entrada de lápiz 10" o:spid="_x0000_s1026" type="#_x0000_t75" style="position:absolute;margin-left:2.75pt;margin-top:-4pt;width:78.4pt;height:2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">
                      <v:imagedata r:id="rId27" o:title=""/>
                    </v:shape>
                  </w:pict>
                </mc:Fallback>
              </mc:AlternateContent>
            </w:r>
          </w:p>
        </w:tc>
      </w:tr>
      <w:tr w:rsidR="007F2E09" w:rsidRPr="008C2396" w14:paraId="60D48E49" w14:textId="77777777" w:rsidTr="00AD7AE3">
        <w:tc>
          <w:tcPr>
            <w:tcW w:w="3365" w:type="dxa"/>
            <w:gridSpan w:val="4"/>
            <w:shd w:val="clear" w:color="auto" w:fill="auto"/>
          </w:tcPr>
          <w:p w14:paraId="02BC417E"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gridSpan w:val="2"/>
            <w:shd w:val="clear" w:color="auto" w:fill="auto"/>
          </w:tcPr>
          <w:p w14:paraId="0B293660"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4717ABD0"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7227181A"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34016" behindDoc="0" locked="0" layoutInCell="1" allowOverlap="1" wp14:anchorId="45C09A0E" wp14:editId="08E2F6FD">
                      <wp:simplePos x="0" y="0"/>
                      <wp:positionH relativeFrom="column">
                        <wp:posOffset>190500</wp:posOffset>
                      </wp:positionH>
                      <wp:positionV relativeFrom="paragraph">
                        <wp:posOffset>4445</wp:posOffset>
                      </wp:positionV>
                      <wp:extent cx="862637" cy="302172"/>
                      <wp:effectExtent l="38100" t="38100" r="0" b="60325"/>
                      <wp:wrapNone/>
                      <wp:docPr id="11" name="Entrada de lápiz 11"/>
                      <wp:cNvGraphicFramePr/>
                      <a:graphic xmlns:a="http://schemas.openxmlformats.org/drawingml/2006/main">
                        <a:graphicData uri="http://schemas.microsoft.com/office/word/2010/wordprocessingInk">
                          <w14:contentPart bwMode="auto" r:id="rId33">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35944CA9" id="Entrada de lápiz 11" o:spid="_x0000_s1026" type="#_x0000_t75" style="position:absolute;margin-left:14.3pt;margin-top:-.35pt;width:69.3pt;height:2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">
                      <v:imagedata r:id="rId29" o:title=""/>
                    </v:shape>
                  </w:pict>
                </mc:Fallback>
              </mc:AlternateContent>
            </w:r>
          </w:p>
        </w:tc>
      </w:tr>
    </w:tbl>
    <w:p w14:paraId="0E07D116" w14:textId="2BA35D19" w:rsidR="007F2E09" w:rsidRDefault="007F2E09" w:rsidP="00A27115">
      <w:pPr>
        <w:rPr>
          <w:rFonts w:ascii="Arial" w:hAnsi="Arial" w:cs="Arial"/>
          <w:b/>
          <w:sz w:val="28"/>
          <w:szCs w:val="28"/>
        </w:rPr>
      </w:pPr>
    </w:p>
    <w:p w14:paraId="1119F39C" w14:textId="25E2ECDE" w:rsidR="00BC2005" w:rsidRDefault="007F2E09" w:rsidP="00A27115">
      <w:pPr>
        <w:rPr>
          <w:rFonts w:ascii="Arial" w:hAnsi="Arial" w:cs="Arial"/>
          <w:b/>
          <w:sz w:val="28"/>
          <w:szCs w:val="28"/>
        </w:rPr>
      </w:pPr>
      <w:r>
        <w:rPr>
          <w:rFonts w:ascii="Arial" w:hAnsi="Arial" w:cs="Arial"/>
          <w:b/>
          <w:sz w:val="28"/>
          <w:szCs w:val="28"/>
        </w:rP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679"/>
        <w:gridCol w:w="1892"/>
        <w:gridCol w:w="2173"/>
        <w:gridCol w:w="1195"/>
        <w:gridCol w:w="1865"/>
      </w:tblGrid>
      <w:tr w:rsidR="00413899" w:rsidRPr="008C2396" w14:paraId="60EDA065" w14:textId="77777777" w:rsidTr="00AD7AE3">
        <w:trPr>
          <w:trHeight w:val="182"/>
        </w:trPr>
        <w:tc>
          <w:tcPr>
            <w:tcW w:w="10490" w:type="dxa"/>
            <w:gridSpan w:val="8"/>
            <w:shd w:val="clear" w:color="auto" w:fill="0070C0"/>
          </w:tcPr>
          <w:p w14:paraId="31A34DD5" w14:textId="77777777" w:rsidR="00413899" w:rsidRPr="008C2396" w:rsidRDefault="00413899" w:rsidP="00AD7AE3">
            <w:pPr>
              <w:jc w:val="center"/>
              <w:rPr>
                <w:rFonts w:ascii="Arial" w:hAnsi="Arial" w:cs="Arial"/>
                <w:b/>
                <w:sz w:val="22"/>
                <w:szCs w:val="22"/>
              </w:rPr>
            </w:pPr>
            <w:r w:rsidRPr="00FA0F72">
              <w:rPr>
                <w:rFonts w:ascii="Arial" w:hAnsi="Arial" w:cs="Arial"/>
                <w:b/>
                <w:color w:val="FFFFFF" w:themeColor="background1"/>
                <w:sz w:val="22"/>
                <w:szCs w:val="22"/>
              </w:rPr>
              <w:lastRenderedPageBreak/>
              <w:t>HISTORIAS DE USUARIO</w:t>
            </w:r>
          </w:p>
        </w:tc>
      </w:tr>
      <w:tr w:rsidR="00413899" w:rsidRPr="008C2396" w14:paraId="3EF101FE" w14:textId="77777777" w:rsidTr="00AD7AE3">
        <w:trPr>
          <w:trHeight w:val="182"/>
        </w:trPr>
        <w:tc>
          <w:tcPr>
            <w:tcW w:w="1418" w:type="dxa"/>
            <w:gridSpan w:val="2"/>
            <w:shd w:val="clear" w:color="auto" w:fill="auto"/>
          </w:tcPr>
          <w:p w14:paraId="172F2F7D" w14:textId="77777777" w:rsidR="00413899" w:rsidRPr="008C2396" w:rsidRDefault="00413899" w:rsidP="00AD7AE3">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083D9E5D" w14:textId="012F26B6" w:rsidR="00413899" w:rsidRPr="008C2396" w:rsidRDefault="00413899" w:rsidP="00AD7AE3">
            <w:pPr>
              <w:jc w:val="both"/>
              <w:rPr>
                <w:rFonts w:ascii="Arial" w:hAnsi="Arial" w:cs="Arial"/>
                <w:b/>
                <w:sz w:val="22"/>
                <w:szCs w:val="22"/>
              </w:rPr>
            </w:pPr>
            <w:r>
              <w:rPr>
                <w:rFonts w:ascii="Arial" w:hAnsi="Arial" w:cs="Arial"/>
                <w:color w:val="A6A6A6"/>
                <w:sz w:val="22"/>
                <w:szCs w:val="22"/>
              </w:rPr>
              <w:t>RF-004</w:t>
            </w:r>
          </w:p>
        </w:tc>
      </w:tr>
      <w:tr w:rsidR="00413899" w:rsidRPr="008C2396" w14:paraId="666D5E3D" w14:textId="77777777" w:rsidTr="00AD7AE3">
        <w:trPr>
          <w:trHeight w:val="182"/>
        </w:trPr>
        <w:tc>
          <w:tcPr>
            <w:tcW w:w="1418" w:type="dxa"/>
            <w:gridSpan w:val="2"/>
            <w:shd w:val="clear" w:color="auto" w:fill="auto"/>
          </w:tcPr>
          <w:p w14:paraId="3EE64D8F" w14:textId="77777777" w:rsidR="00413899" w:rsidRPr="008C2396" w:rsidRDefault="00413899" w:rsidP="00AD7AE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243A2A16" w14:textId="6874CF11" w:rsidR="00413899" w:rsidRPr="008C2396" w:rsidRDefault="00413899" w:rsidP="00AD7AE3">
            <w:pPr>
              <w:jc w:val="both"/>
              <w:rPr>
                <w:rFonts w:ascii="Arial" w:hAnsi="Arial" w:cs="Arial"/>
                <w:b/>
                <w:sz w:val="22"/>
                <w:szCs w:val="22"/>
              </w:rPr>
            </w:pPr>
            <w:r>
              <w:rPr>
                <w:rFonts w:ascii="Arial" w:hAnsi="Arial" w:cs="Arial"/>
                <w:color w:val="A6A6A6"/>
                <w:sz w:val="22"/>
                <w:szCs w:val="22"/>
              </w:rPr>
              <w:t>Desarrollo de Registro</w:t>
            </w:r>
          </w:p>
        </w:tc>
      </w:tr>
      <w:tr w:rsidR="00413899" w:rsidRPr="008C2396" w14:paraId="39D590CF" w14:textId="77777777" w:rsidTr="00AD7AE3">
        <w:trPr>
          <w:trHeight w:val="182"/>
        </w:trPr>
        <w:tc>
          <w:tcPr>
            <w:tcW w:w="1418" w:type="dxa"/>
            <w:gridSpan w:val="2"/>
            <w:shd w:val="clear" w:color="auto" w:fill="auto"/>
          </w:tcPr>
          <w:p w14:paraId="0CC5389C" w14:textId="77777777" w:rsidR="00413899" w:rsidRPr="008C2396" w:rsidRDefault="00413899" w:rsidP="00AD7AE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0519621C" w14:textId="77777777" w:rsidR="00413899" w:rsidRPr="008C2396" w:rsidRDefault="00413899" w:rsidP="00AD7AE3">
            <w:pPr>
              <w:jc w:val="both"/>
              <w:rPr>
                <w:rFonts w:ascii="Arial" w:hAnsi="Arial" w:cs="Arial"/>
                <w:b/>
                <w:sz w:val="22"/>
                <w:szCs w:val="22"/>
              </w:rPr>
            </w:pPr>
            <w:r>
              <w:rPr>
                <w:rFonts w:ascii="Arial" w:hAnsi="Arial" w:cs="Arial"/>
                <w:color w:val="BFBFBF"/>
                <w:sz w:val="22"/>
                <w:szCs w:val="22"/>
              </w:rPr>
              <w:t>23/02/2022</w:t>
            </w:r>
          </w:p>
        </w:tc>
      </w:tr>
      <w:tr w:rsidR="00413899" w:rsidRPr="008C2396" w14:paraId="34282847" w14:textId="77777777" w:rsidTr="00AD7AE3">
        <w:trPr>
          <w:trHeight w:val="182"/>
        </w:trPr>
        <w:tc>
          <w:tcPr>
            <w:tcW w:w="1418" w:type="dxa"/>
            <w:gridSpan w:val="2"/>
            <w:shd w:val="clear" w:color="auto" w:fill="auto"/>
          </w:tcPr>
          <w:p w14:paraId="5121175C" w14:textId="77777777" w:rsidR="00413899" w:rsidRPr="008C2396" w:rsidRDefault="00413899" w:rsidP="00AD7AE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7D8A0D2B" w14:textId="77777777" w:rsidR="00413899" w:rsidRPr="008C2396" w:rsidRDefault="00413899" w:rsidP="00AD7AE3">
            <w:pPr>
              <w:jc w:val="both"/>
              <w:rPr>
                <w:rFonts w:ascii="Arial" w:hAnsi="Arial" w:cs="Arial"/>
                <w:b/>
                <w:sz w:val="22"/>
                <w:szCs w:val="22"/>
              </w:rPr>
            </w:pPr>
            <w:r>
              <w:rPr>
                <w:rFonts w:ascii="Arial" w:hAnsi="Arial" w:cs="Arial"/>
                <w:color w:val="A6A6A6"/>
                <w:sz w:val="22"/>
                <w:szCs w:val="22"/>
              </w:rPr>
              <w:t>1 día</w:t>
            </w:r>
          </w:p>
        </w:tc>
      </w:tr>
      <w:tr w:rsidR="00413899" w:rsidRPr="008C2396" w14:paraId="5E11C321" w14:textId="77777777" w:rsidTr="00AD7AE3">
        <w:trPr>
          <w:trHeight w:val="182"/>
        </w:trPr>
        <w:tc>
          <w:tcPr>
            <w:tcW w:w="10490" w:type="dxa"/>
            <w:gridSpan w:val="8"/>
            <w:shd w:val="clear" w:color="auto" w:fill="0070C0"/>
          </w:tcPr>
          <w:p w14:paraId="039DF6CD" w14:textId="77777777" w:rsidR="00413899" w:rsidRPr="00FA0F72" w:rsidRDefault="00413899" w:rsidP="00AD7AE3">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Característica/Funcionalidad</w:t>
            </w:r>
          </w:p>
        </w:tc>
      </w:tr>
      <w:tr w:rsidR="00413899" w:rsidRPr="008C2396" w14:paraId="0C29DF9F" w14:textId="77777777" w:rsidTr="00AD7AE3">
        <w:trPr>
          <w:trHeight w:val="1406"/>
        </w:trPr>
        <w:tc>
          <w:tcPr>
            <w:tcW w:w="10490" w:type="dxa"/>
            <w:gridSpan w:val="8"/>
            <w:shd w:val="clear" w:color="auto" w:fill="FFFFFF"/>
          </w:tcPr>
          <w:p w14:paraId="6A77ACB7" w14:textId="3E431D71" w:rsidR="00413899" w:rsidRPr="001577A6" w:rsidRDefault="00413899" w:rsidP="00AD7AE3">
            <w:pPr>
              <w:rPr>
                <w:rFonts w:ascii="Arial" w:hAnsi="Arial" w:cs="Arial"/>
                <w:color w:val="A6A6A6"/>
                <w:sz w:val="22"/>
                <w:szCs w:val="22"/>
              </w:rPr>
            </w:pPr>
            <w:r>
              <w:rPr>
                <w:rFonts w:ascii="Arial" w:hAnsi="Arial" w:cs="Arial"/>
                <w:color w:val="A6A6A6"/>
                <w:sz w:val="22"/>
                <w:szCs w:val="22"/>
              </w:rPr>
              <w:t xml:space="preserve">Se debe desarrollar una página de registro de usuario en la cual el usuario pueda ingresar la información necesaria para crear un nuevo usuario con credenciales. </w:t>
            </w:r>
          </w:p>
        </w:tc>
      </w:tr>
      <w:tr w:rsidR="00413899" w:rsidRPr="008C2396" w14:paraId="39CE6482" w14:textId="77777777" w:rsidTr="00AD7AE3">
        <w:trPr>
          <w:trHeight w:val="182"/>
        </w:trPr>
        <w:tc>
          <w:tcPr>
            <w:tcW w:w="10490" w:type="dxa"/>
            <w:gridSpan w:val="8"/>
            <w:shd w:val="clear" w:color="auto" w:fill="0070C0"/>
          </w:tcPr>
          <w:p w14:paraId="3D7482E5" w14:textId="77777777" w:rsidR="00413899" w:rsidRPr="008C2396" w:rsidRDefault="00413899" w:rsidP="00AD7AE3">
            <w:pPr>
              <w:jc w:val="center"/>
              <w:rPr>
                <w:rFonts w:ascii="Arial" w:hAnsi="Arial" w:cs="Arial"/>
                <w:sz w:val="22"/>
                <w:szCs w:val="22"/>
              </w:rPr>
            </w:pPr>
            <w:r w:rsidRPr="00FA0F72">
              <w:rPr>
                <w:rFonts w:ascii="Arial" w:hAnsi="Arial" w:cs="Arial"/>
                <w:b/>
                <w:color w:val="FFFFFF" w:themeColor="background1"/>
                <w:szCs w:val="22"/>
              </w:rPr>
              <w:t>Razón/Resultado</w:t>
            </w:r>
          </w:p>
        </w:tc>
      </w:tr>
      <w:tr w:rsidR="00413899" w:rsidRPr="008C2396" w14:paraId="13151EA6" w14:textId="77777777" w:rsidTr="00AD7AE3">
        <w:trPr>
          <w:trHeight w:val="1406"/>
        </w:trPr>
        <w:tc>
          <w:tcPr>
            <w:tcW w:w="10490" w:type="dxa"/>
            <w:gridSpan w:val="8"/>
            <w:shd w:val="clear" w:color="auto" w:fill="FFFFFF"/>
          </w:tcPr>
          <w:p w14:paraId="1E83E2EC" w14:textId="090F4C45" w:rsidR="00413899" w:rsidRDefault="00413899" w:rsidP="00AD7AE3">
            <w:pPr>
              <w:rPr>
                <w:rFonts w:ascii="Arial" w:hAnsi="Arial" w:cs="Arial"/>
                <w:color w:val="A6A6A6"/>
                <w:sz w:val="22"/>
                <w:szCs w:val="22"/>
              </w:rPr>
            </w:pPr>
            <w:r>
              <w:rPr>
                <w:rFonts w:ascii="Arial" w:hAnsi="Arial" w:cs="Arial"/>
                <w:color w:val="A6A6A6"/>
                <w:sz w:val="22"/>
                <w:szCs w:val="22"/>
              </w:rPr>
              <w:t>Se obtendrá una página de registro de usuario en la cual el usuario ingresará datos como:</w:t>
            </w:r>
          </w:p>
          <w:p w14:paraId="0A5C99F1" w14:textId="654F8B57" w:rsidR="00413899" w:rsidRDefault="00413899" w:rsidP="00413899">
            <w:pPr>
              <w:pStyle w:val="Prrafodelista"/>
              <w:numPr>
                <w:ilvl w:val="0"/>
                <w:numId w:val="39"/>
              </w:numPr>
              <w:rPr>
                <w:rFonts w:ascii="Arial" w:hAnsi="Arial" w:cs="Arial"/>
                <w:color w:val="A6A6A6"/>
                <w:sz w:val="22"/>
                <w:szCs w:val="22"/>
              </w:rPr>
            </w:pPr>
            <w:r>
              <w:rPr>
                <w:rFonts w:ascii="Arial" w:hAnsi="Arial" w:cs="Arial"/>
                <w:color w:val="A6A6A6"/>
                <w:sz w:val="22"/>
                <w:szCs w:val="22"/>
              </w:rPr>
              <w:t>Nombre y Apellido</w:t>
            </w:r>
          </w:p>
          <w:p w14:paraId="37A16D29" w14:textId="2EAE1009" w:rsidR="00413899" w:rsidRDefault="00413899" w:rsidP="00413899">
            <w:pPr>
              <w:pStyle w:val="Prrafodelista"/>
              <w:numPr>
                <w:ilvl w:val="0"/>
                <w:numId w:val="39"/>
              </w:numPr>
              <w:rPr>
                <w:rFonts w:ascii="Arial" w:hAnsi="Arial" w:cs="Arial"/>
                <w:color w:val="A6A6A6"/>
                <w:sz w:val="22"/>
                <w:szCs w:val="22"/>
              </w:rPr>
            </w:pPr>
            <w:r>
              <w:rPr>
                <w:rFonts w:ascii="Arial" w:hAnsi="Arial" w:cs="Arial"/>
                <w:color w:val="A6A6A6"/>
                <w:sz w:val="22"/>
                <w:szCs w:val="22"/>
              </w:rPr>
              <w:t>Edad</w:t>
            </w:r>
          </w:p>
          <w:p w14:paraId="66AA055B" w14:textId="016A07FA" w:rsidR="00413899" w:rsidRDefault="00413899" w:rsidP="00413899">
            <w:pPr>
              <w:pStyle w:val="Prrafodelista"/>
              <w:numPr>
                <w:ilvl w:val="0"/>
                <w:numId w:val="39"/>
              </w:numPr>
              <w:rPr>
                <w:rFonts w:ascii="Arial" w:hAnsi="Arial" w:cs="Arial"/>
                <w:color w:val="A6A6A6"/>
                <w:sz w:val="22"/>
                <w:szCs w:val="22"/>
              </w:rPr>
            </w:pPr>
            <w:r>
              <w:rPr>
                <w:rFonts w:ascii="Arial" w:hAnsi="Arial" w:cs="Arial"/>
                <w:color w:val="A6A6A6"/>
                <w:sz w:val="22"/>
                <w:szCs w:val="22"/>
              </w:rPr>
              <w:t>Correo electrónico</w:t>
            </w:r>
          </w:p>
          <w:p w14:paraId="169D3F6F" w14:textId="021FCB74" w:rsidR="00413899" w:rsidRDefault="00413899" w:rsidP="00413899">
            <w:pPr>
              <w:pStyle w:val="Prrafodelista"/>
              <w:numPr>
                <w:ilvl w:val="0"/>
                <w:numId w:val="39"/>
              </w:numPr>
              <w:rPr>
                <w:rFonts w:ascii="Arial" w:hAnsi="Arial" w:cs="Arial"/>
                <w:color w:val="A6A6A6"/>
                <w:sz w:val="22"/>
                <w:szCs w:val="22"/>
              </w:rPr>
            </w:pPr>
            <w:r>
              <w:rPr>
                <w:rFonts w:ascii="Arial" w:hAnsi="Arial" w:cs="Arial"/>
                <w:color w:val="A6A6A6"/>
                <w:sz w:val="22"/>
                <w:szCs w:val="22"/>
              </w:rPr>
              <w:t>Numero de contacto</w:t>
            </w:r>
          </w:p>
          <w:p w14:paraId="18CCD571" w14:textId="55A0B39E" w:rsidR="00413899" w:rsidRPr="00413899" w:rsidRDefault="00413899" w:rsidP="00413899">
            <w:pPr>
              <w:pStyle w:val="Prrafodelista"/>
              <w:numPr>
                <w:ilvl w:val="0"/>
                <w:numId w:val="39"/>
              </w:numPr>
              <w:rPr>
                <w:rFonts w:ascii="Arial" w:hAnsi="Arial" w:cs="Arial"/>
                <w:color w:val="A6A6A6"/>
                <w:sz w:val="22"/>
                <w:szCs w:val="22"/>
              </w:rPr>
            </w:pPr>
            <w:r>
              <w:rPr>
                <w:rFonts w:ascii="Arial" w:hAnsi="Arial" w:cs="Arial"/>
                <w:color w:val="A6A6A6"/>
                <w:sz w:val="22"/>
                <w:szCs w:val="22"/>
              </w:rPr>
              <w:t>Estado y Municipio</w:t>
            </w:r>
          </w:p>
          <w:p w14:paraId="44A54356" w14:textId="77777777" w:rsidR="00413899" w:rsidRPr="008C2396" w:rsidRDefault="00413899" w:rsidP="00AD7AE3">
            <w:pPr>
              <w:rPr>
                <w:rFonts w:ascii="Arial" w:hAnsi="Arial" w:cs="Arial"/>
                <w:color w:val="A6A6A6"/>
                <w:sz w:val="22"/>
                <w:szCs w:val="22"/>
              </w:rPr>
            </w:pPr>
          </w:p>
        </w:tc>
      </w:tr>
      <w:tr w:rsidR="00413899" w:rsidRPr="008C2396" w14:paraId="02A824F3" w14:textId="77777777" w:rsidTr="00AD7AE3">
        <w:trPr>
          <w:trHeight w:val="182"/>
        </w:trPr>
        <w:tc>
          <w:tcPr>
            <w:tcW w:w="10490" w:type="dxa"/>
            <w:gridSpan w:val="8"/>
            <w:shd w:val="clear" w:color="auto" w:fill="2E74B5" w:themeFill="accent5" w:themeFillShade="BF"/>
          </w:tcPr>
          <w:p w14:paraId="2C458911" w14:textId="77777777" w:rsidR="00413899" w:rsidRPr="00A97862" w:rsidRDefault="00413899" w:rsidP="00AD7AE3">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413899" w:rsidRPr="008C2396" w14:paraId="5BA6A788" w14:textId="77777777" w:rsidTr="00AD7AE3">
        <w:trPr>
          <w:trHeight w:val="182"/>
        </w:trPr>
        <w:tc>
          <w:tcPr>
            <w:tcW w:w="737" w:type="dxa"/>
            <w:shd w:val="clear" w:color="auto" w:fill="BFBFBF" w:themeFill="background1" w:themeFillShade="BF"/>
          </w:tcPr>
          <w:p w14:paraId="079E349B" w14:textId="77777777" w:rsidR="00413899" w:rsidRPr="008C2396" w:rsidRDefault="00413899" w:rsidP="00AD7AE3">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BFBFBF" w:themeFill="background1" w:themeFillShade="BF"/>
          </w:tcPr>
          <w:p w14:paraId="5B54C5DF" w14:textId="77777777" w:rsidR="00413899" w:rsidRPr="008C2396" w:rsidRDefault="00413899" w:rsidP="00AD7AE3">
            <w:pPr>
              <w:jc w:val="center"/>
              <w:rPr>
                <w:rFonts w:ascii="Arial" w:hAnsi="Arial" w:cs="Arial"/>
                <w:b/>
                <w:sz w:val="22"/>
                <w:szCs w:val="22"/>
              </w:rPr>
            </w:pPr>
            <w:r w:rsidRPr="008C2396">
              <w:rPr>
                <w:rFonts w:ascii="Arial" w:hAnsi="Arial" w:cs="Arial"/>
                <w:b/>
                <w:szCs w:val="22"/>
              </w:rPr>
              <w:t>Titulo</w:t>
            </w:r>
          </w:p>
        </w:tc>
        <w:tc>
          <w:tcPr>
            <w:tcW w:w="2571" w:type="dxa"/>
            <w:gridSpan w:val="2"/>
            <w:shd w:val="clear" w:color="auto" w:fill="BFBFBF" w:themeFill="background1" w:themeFillShade="BF"/>
          </w:tcPr>
          <w:p w14:paraId="5E37E93F" w14:textId="77777777" w:rsidR="00413899" w:rsidRPr="008C2396" w:rsidRDefault="00413899" w:rsidP="00AD7AE3">
            <w:pPr>
              <w:jc w:val="center"/>
              <w:rPr>
                <w:rFonts w:ascii="Arial" w:hAnsi="Arial" w:cs="Arial"/>
                <w:b/>
                <w:sz w:val="22"/>
                <w:szCs w:val="22"/>
              </w:rPr>
            </w:pPr>
            <w:r w:rsidRPr="008C2396">
              <w:rPr>
                <w:rFonts w:ascii="Arial" w:hAnsi="Arial" w:cs="Arial"/>
                <w:b/>
                <w:sz w:val="22"/>
                <w:szCs w:val="22"/>
              </w:rPr>
              <w:t>Contexto</w:t>
            </w:r>
          </w:p>
        </w:tc>
        <w:tc>
          <w:tcPr>
            <w:tcW w:w="5233" w:type="dxa"/>
            <w:gridSpan w:val="3"/>
            <w:shd w:val="clear" w:color="auto" w:fill="BFBFBF" w:themeFill="background1" w:themeFillShade="BF"/>
          </w:tcPr>
          <w:p w14:paraId="21FC005D" w14:textId="77777777" w:rsidR="00413899" w:rsidRPr="008C2396" w:rsidRDefault="00413899" w:rsidP="00AD7AE3">
            <w:pPr>
              <w:jc w:val="center"/>
              <w:rPr>
                <w:rFonts w:ascii="Arial" w:hAnsi="Arial" w:cs="Arial"/>
                <w:b/>
                <w:sz w:val="22"/>
                <w:szCs w:val="22"/>
              </w:rPr>
            </w:pPr>
            <w:r w:rsidRPr="008C2396">
              <w:rPr>
                <w:rFonts w:ascii="Arial" w:hAnsi="Arial" w:cs="Arial"/>
                <w:b/>
                <w:sz w:val="22"/>
                <w:szCs w:val="22"/>
              </w:rPr>
              <w:t>Evento</w:t>
            </w:r>
          </w:p>
        </w:tc>
      </w:tr>
      <w:tr w:rsidR="00413899" w:rsidRPr="008C2396" w14:paraId="0F739C7D" w14:textId="77777777" w:rsidTr="00AD7AE3">
        <w:trPr>
          <w:trHeight w:val="1686"/>
        </w:trPr>
        <w:tc>
          <w:tcPr>
            <w:tcW w:w="737" w:type="dxa"/>
            <w:shd w:val="clear" w:color="auto" w:fill="FFFFFF"/>
          </w:tcPr>
          <w:p w14:paraId="2375EBA4" w14:textId="77777777" w:rsidR="00413899" w:rsidRPr="008C2396" w:rsidRDefault="00413899" w:rsidP="00AD7AE3">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7DDDC73E" w14:textId="77777777" w:rsidR="00413899" w:rsidRPr="008C2396" w:rsidRDefault="00413899" w:rsidP="00AD7AE3">
            <w:pPr>
              <w:jc w:val="both"/>
              <w:rPr>
                <w:rFonts w:ascii="Arial" w:hAnsi="Arial" w:cs="Arial"/>
                <w:color w:val="A6A6A6"/>
                <w:sz w:val="22"/>
                <w:szCs w:val="22"/>
              </w:rPr>
            </w:pPr>
            <w:r>
              <w:rPr>
                <w:rFonts w:ascii="Arial" w:hAnsi="Arial" w:cs="Arial"/>
                <w:color w:val="A6A6A6"/>
                <w:sz w:val="22"/>
                <w:szCs w:val="22"/>
              </w:rPr>
              <w:t>Campos de ingreso de datos</w:t>
            </w:r>
          </w:p>
        </w:tc>
        <w:tc>
          <w:tcPr>
            <w:tcW w:w="2571" w:type="dxa"/>
            <w:gridSpan w:val="2"/>
            <w:shd w:val="clear" w:color="auto" w:fill="FFFFFF"/>
          </w:tcPr>
          <w:p w14:paraId="40319F77" w14:textId="717082C2" w:rsidR="00413899" w:rsidRDefault="00413899" w:rsidP="00AD7AE3">
            <w:pPr>
              <w:jc w:val="both"/>
              <w:rPr>
                <w:rFonts w:ascii="Arial" w:hAnsi="Arial" w:cs="Arial"/>
                <w:color w:val="A6A6A6"/>
                <w:sz w:val="22"/>
                <w:szCs w:val="22"/>
              </w:rPr>
            </w:pPr>
            <w:r>
              <w:rPr>
                <w:rFonts w:ascii="Arial" w:hAnsi="Arial" w:cs="Arial"/>
                <w:color w:val="A6A6A6"/>
                <w:sz w:val="22"/>
                <w:szCs w:val="22"/>
              </w:rPr>
              <w:t xml:space="preserve">La </w:t>
            </w:r>
            <w:r w:rsidR="0082009D">
              <w:rPr>
                <w:rFonts w:ascii="Arial" w:hAnsi="Arial" w:cs="Arial"/>
                <w:color w:val="A6A6A6"/>
                <w:sz w:val="22"/>
                <w:szCs w:val="22"/>
              </w:rPr>
              <w:t>página</w:t>
            </w:r>
            <w:r>
              <w:rPr>
                <w:rFonts w:ascii="Arial" w:hAnsi="Arial" w:cs="Arial"/>
                <w:color w:val="A6A6A6"/>
                <w:sz w:val="22"/>
                <w:szCs w:val="22"/>
              </w:rPr>
              <w:t xml:space="preserve"> de</w:t>
            </w:r>
            <w:r w:rsidR="0082009D">
              <w:rPr>
                <w:rFonts w:ascii="Arial" w:hAnsi="Arial" w:cs="Arial"/>
                <w:color w:val="A6A6A6"/>
                <w:sz w:val="22"/>
                <w:szCs w:val="22"/>
              </w:rPr>
              <w:t xml:space="preserve"> registro</w:t>
            </w:r>
            <w:r>
              <w:rPr>
                <w:rFonts w:ascii="Arial" w:hAnsi="Arial" w:cs="Arial"/>
                <w:color w:val="A6A6A6"/>
                <w:sz w:val="22"/>
                <w:szCs w:val="22"/>
              </w:rPr>
              <w:t xml:space="preserve"> debe disponer del formulario pertinente para poder ingresar </w:t>
            </w:r>
            <w:r w:rsidR="0082009D">
              <w:rPr>
                <w:rFonts w:ascii="Arial" w:hAnsi="Arial" w:cs="Arial"/>
                <w:color w:val="A6A6A6"/>
                <w:sz w:val="22"/>
                <w:szCs w:val="22"/>
              </w:rPr>
              <w:t xml:space="preserve">los datos estipulados en la razón/resultado. </w:t>
            </w:r>
          </w:p>
          <w:p w14:paraId="4ABF8181" w14:textId="77777777" w:rsidR="00413899" w:rsidRPr="008C2396" w:rsidRDefault="00413899" w:rsidP="00AD7AE3">
            <w:pPr>
              <w:jc w:val="both"/>
              <w:rPr>
                <w:rFonts w:ascii="Arial" w:hAnsi="Arial" w:cs="Arial"/>
                <w:color w:val="A6A6A6"/>
                <w:sz w:val="22"/>
                <w:szCs w:val="22"/>
              </w:rPr>
            </w:pPr>
          </w:p>
        </w:tc>
        <w:tc>
          <w:tcPr>
            <w:tcW w:w="5233" w:type="dxa"/>
            <w:gridSpan w:val="3"/>
            <w:shd w:val="clear" w:color="auto" w:fill="FFFFFF"/>
          </w:tcPr>
          <w:p w14:paraId="2FD81392" w14:textId="24DA5009" w:rsidR="00413899" w:rsidRPr="008C2396" w:rsidRDefault="0082009D" w:rsidP="00AD7AE3">
            <w:pPr>
              <w:jc w:val="both"/>
              <w:rPr>
                <w:rFonts w:ascii="Arial" w:hAnsi="Arial" w:cs="Arial"/>
                <w:color w:val="A6A6A6"/>
                <w:sz w:val="22"/>
                <w:szCs w:val="22"/>
              </w:rPr>
            </w:pPr>
            <w:r>
              <w:rPr>
                <w:rFonts w:ascii="Arial" w:hAnsi="Arial" w:cs="Arial"/>
                <w:color w:val="A6A6A6"/>
                <w:sz w:val="22"/>
                <w:szCs w:val="22"/>
              </w:rPr>
              <w:t xml:space="preserve">Cuando se accede al formulario de registro debe ser posible el poder ingresar la información pertinente a través de los campos. </w:t>
            </w:r>
          </w:p>
        </w:tc>
      </w:tr>
      <w:tr w:rsidR="00413899" w:rsidRPr="008C2396" w14:paraId="2A784167" w14:textId="77777777" w:rsidTr="00AD7AE3">
        <w:trPr>
          <w:trHeight w:val="1686"/>
        </w:trPr>
        <w:tc>
          <w:tcPr>
            <w:tcW w:w="737" w:type="dxa"/>
            <w:shd w:val="clear" w:color="auto" w:fill="FFFFFF"/>
          </w:tcPr>
          <w:p w14:paraId="61470FB8" w14:textId="77777777" w:rsidR="00413899" w:rsidRPr="008C2396" w:rsidRDefault="00413899" w:rsidP="00AD7AE3">
            <w:pPr>
              <w:jc w:val="both"/>
              <w:rPr>
                <w:rFonts w:ascii="Arial" w:hAnsi="Arial" w:cs="Arial"/>
                <w:color w:val="A6A6A6"/>
                <w:sz w:val="22"/>
                <w:szCs w:val="22"/>
              </w:rPr>
            </w:pPr>
            <w:r w:rsidRPr="008C2396">
              <w:rPr>
                <w:rFonts w:ascii="Arial" w:hAnsi="Arial" w:cs="Arial"/>
                <w:color w:val="A6A6A6"/>
                <w:sz w:val="22"/>
                <w:szCs w:val="22"/>
              </w:rPr>
              <w:t>2</w:t>
            </w:r>
          </w:p>
        </w:tc>
        <w:tc>
          <w:tcPr>
            <w:tcW w:w="1949" w:type="dxa"/>
            <w:gridSpan w:val="2"/>
            <w:shd w:val="clear" w:color="auto" w:fill="FFFFFF"/>
          </w:tcPr>
          <w:p w14:paraId="7E32FB67" w14:textId="77777777" w:rsidR="00413899" w:rsidRPr="008C2396" w:rsidRDefault="00413899" w:rsidP="00AD7AE3">
            <w:pPr>
              <w:jc w:val="both"/>
              <w:rPr>
                <w:rFonts w:ascii="Arial" w:hAnsi="Arial" w:cs="Arial"/>
                <w:color w:val="A6A6A6"/>
                <w:sz w:val="22"/>
                <w:szCs w:val="22"/>
              </w:rPr>
            </w:pPr>
            <w:r>
              <w:rPr>
                <w:rFonts w:ascii="Arial" w:hAnsi="Arial" w:cs="Arial"/>
                <w:color w:val="A6A6A6"/>
                <w:sz w:val="22"/>
                <w:szCs w:val="22"/>
              </w:rPr>
              <w:t>Validación de credenciales</w:t>
            </w:r>
          </w:p>
        </w:tc>
        <w:tc>
          <w:tcPr>
            <w:tcW w:w="2571" w:type="dxa"/>
            <w:gridSpan w:val="2"/>
            <w:shd w:val="clear" w:color="auto" w:fill="FFFFFF"/>
          </w:tcPr>
          <w:p w14:paraId="04E39E66" w14:textId="3F1F4617" w:rsidR="00413899" w:rsidRPr="008C2396" w:rsidRDefault="00413899" w:rsidP="00AD7AE3">
            <w:pPr>
              <w:jc w:val="both"/>
              <w:rPr>
                <w:rFonts w:ascii="Arial" w:hAnsi="Arial" w:cs="Arial"/>
                <w:color w:val="A6A6A6"/>
                <w:sz w:val="22"/>
                <w:szCs w:val="22"/>
              </w:rPr>
            </w:pPr>
            <w:r>
              <w:rPr>
                <w:rFonts w:ascii="Arial" w:hAnsi="Arial" w:cs="Arial"/>
                <w:color w:val="A6A6A6"/>
                <w:sz w:val="22"/>
                <w:szCs w:val="22"/>
              </w:rPr>
              <w:t xml:space="preserve">Al mandar el formulario de Registro debe de validarse la información introducida, y no permitir que se inserten datos no apropiados. </w:t>
            </w:r>
          </w:p>
        </w:tc>
        <w:tc>
          <w:tcPr>
            <w:tcW w:w="5233" w:type="dxa"/>
            <w:gridSpan w:val="3"/>
            <w:shd w:val="clear" w:color="auto" w:fill="FFFFFF"/>
          </w:tcPr>
          <w:p w14:paraId="2B406BD3" w14:textId="77777777" w:rsidR="00413899" w:rsidRDefault="00413899" w:rsidP="00AD7AE3">
            <w:pPr>
              <w:jc w:val="both"/>
              <w:rPr>
                <w:rFonts w:ascii="Arial" w:hAnsi="Arial" w:cs="Arial"/>
                <w:color w:val="A6A6A6"/>
                <w:sz w:val="22"/>
                <w:szCs w:val="22"/>
              </w:rPr>
            </w:pPr>
            <w:r>
              <w:rPr>
                <w:rFonts w:ascii="Arial" w:hAnsi="Arial" w:cs="Arial"/>
                <w:color w:val="A6A6A6"/>
                <w:sz w:val="22"/>
                <w:szCs w:val="22"/>
              </w:rPr>
              <w:t>Si se llenó un formulario y se da en enviar deben de presentarse dos situaciones:</w:t>
            </w:r>
          </w:p>
          <w:p w14:paraId="61753D0A" w14:textId="0CBA25C6" w:rsidR="00413899" w:rsidRDefault="00413899" w:rsidP="00AD7AE3">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Si en dado caso se envió correctamente el formulario, se notificará al usuario de esto</w:t>
            </w:r>
            <w:r w:rsidR="00803AFE">
              <w:rPr>
                <w:rFonts w:ascii="Arial" w:hAnsi="Arial" w:cs="Arial"/>
                <w:color w:val="A6A6A6"/>
                <w:sz w:val="22"/>
                <w:szCs w:val="22"/>
              </w:rPr>
              <w:t xml:space="preserve"> y redireccionará a página de </w:t>
            </w:r>
            <w:proofErr w:type="spellStart"/>
            <w:r w:rsidR="00803AFE">
              <w:rPr>
                <w:rFonts w:ascii="Arial" w:hAnsi="Arial" w:cs="Arial"/>
                <w:color w:val="A6A6A6"/>
                <w:sz w:val="22"/>
                <w:szCs w:val="22"/>
              </w:rPr>
              <w:t>login</w:t>
            </w:r>
            <w:proofErr w:type="spellEnd"/>
            <w:r>
              <w:rPr>
                <w:rFonts w:ascii="Arial" w:hAnsi="Arial" w:cs="Arial"/>
                <w:color w:val="A6A6A6"/>
                <w:sz w:val="22"/>
                <w:szCs w:val="22"/>
              </w:rPr>
              <w:t>.</w:t>
            </w:r>
          </w:p>
          <w:p w14:paraId="69B39C18" w14:textId="1A6F8F50" w:rsidR="00413899" w:rsidRPr="003C33C1" w:rsidRDefault="00413899" w:rsidP="00AD7AE3">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 xml:space="preserve">Si el formulario ha sido llenado incorrectamente, se volverán a solicitar las </w:t>
            </w:r>
            <w:r w:rsidR="00E8328F">
              <w:rPr>
                <w:rFonts w:ascii="Arial" w:hAnsi="Arial" w:cs="Arial"/>
                <w:color w:val="A6A6A6"/>
                <w:sz w:val="22"/>
                <w:szCs w:val="22"/>
              </w:rPr>
              <w:t>credenciales</w:t>
            </w:r>
            <w:r>
              <w:rPr>
                <w:rFonts w:ascii="Arial" w:hAnsi="Arial" w:cs="Arial"/>
                <w:color w:val="A6A6A6"/>
                <w:sz w:val="22"/>
                <w:szCs w:val="22"/>
              </w:rPr>
              <w:t>.</w:t>
            </w:r>
          </w:p>
        </w:tc>
      </w:tr>
      <w:tr w:rsidR="00E8328F" w:rsidRPr="008C2396" w14:paraId="535F4F0F" w14:textId="77777777" w:rsidTr="00F36DAD">
        <w:trPr>
          <w:trHeight w:val="1334"/>
        </w:trPr>
        <w:tc>
          <w:tcPr>
            <w:tcW w:w="737" w:type="dxa"/>
            <w:shd w:val="clear" w:color="auto" w:fill="FFFFFF"/>
          </w:tcPr>
          <w:p w14:paraId="4BAB656C" w14:textId="0A68CC84" w:rsidR="00E8328F" w:rsidRPr="008C2396" w:rsidRDefault="00E8328F" w:rsidP="00AD7AE3">
            <w:pPr>
              <w:jc w:val="both"/>
              <w:rPr>
                <w:rFonts w:ascii="Arial" w:hAnsi="Arial" w:cs="Arial"/>
                <w:color w:val="A6A6A6"/>
                <w:sz w:val="22"/>
                <w:szCs w:val="22"/>
              </w:rPr>
            </w:pPr>
            <w:r>
              <w:rPr>
                <w:rFonts w:ascii="Arial" w:hAnsi="Arial" w:cs="Arial"/>
                <w:color w:val="A6A6A6"/>
                <w:sz w:val="22"/>
                <w:szCs w:val="22"/>
              </w:rPr>
              <w:t>3</w:t>
            </w:r>
          </w:p>
        </w:tc>
        <w:tc>
          <w:tcPr>
            <w:tcW w:w="1949" w:type="dxa"/>
            <w:gridSpan w:val="2"/>
            <w:shd w:val="clear" w:color="auto" w:fill="FFFFFF"/>
          </w:tcPr>
          <w:p w14:paraId="095EB19C" w14:textId="287D9458" w:rsidR="00E8328F" w:rsidRDefault="00E8328F" w:rsidP="00AD7AE3">
            <w:pPr>
              <w:jc w:val="both"/>
              <w:rPr>
                <w:rFonts w:ascii="Arial" w:hAnsi="Arial" w:cs="Arial"/>
                <w:color w:val="A6A6A6"/>
                <w:sz w:val="22"/>
                <w:szCs w:val="22"/>
              </w:rPr>
            </w:pPr>
            <w:r>
              <w:rPr>
                <w:rFonts w:ascii="Arial" w:hAnsi="Arial" w:cs="Arial"/>
                <w:color w:val="A6A6A6"/>
                <w:sz w:val="22"/>
                <w:szCs w:val="22"/>
              </w:rPr>
              <w:t>Registro de usuario en BDD</w:t>
            </w:r>
          </w:p>
        </w:tc>
        <w:tc>
          <w:tcPr>
            <w:tcW w:w="2571" w:type="dxa"/>
            <w:gridSpan w:val="2"/>
            <w:shd w:val="clear" w:color="auto" w:fill="FFFFFF"/>
          </w:tcPr>
          <w:p w14:paraId="10D06B31" w14:textId="09C40234" w:rsidR="00E8328F" w:rsidRDefault="00E8328F" w:rsidP="00AD7AE3">
            <w:pPr>
              <w:jc w:val="both"/>
              <w:rPr>
                <w:rFonts w:ascii="Arial" w:hAnsi="Arial" w:cs="Arial"/>
                <w:color w:val="A6A6A6"/>
                <w:sz w:val="22"/>
                <w:szCs w:val="22"/>
              </w:rPr>
            </w:pPr>
            <w:r>
              <w:rPr>
                <w:rFonts w:ascii="Arial" w:hAnsi="Arial" w:cs="Arial"/>
                <w:color w:val="A6A6A6"/>
                <w:sz w:val="22"/>
                <w:szCs w:val="22"/>
              </w:rPr>
              <w:t>Al enviarse correctamente el usuario debe de almacenarse dentro de la base de datos.</w:t>
            </w:r>
          </w:p>
        </w:tc>
        <w:tc>
          <w:tcPr>
            <w:tcW w:w="5233" w:type="dxa"/>
            <w:gridSpan w:val="3"/>
            <w:shd w:val="clear" w:color="auto" w:fill="FFFFFF"/>
          </w:tcPr>
          <w:p w14:paraId="26ACEF26" w14:textId="27B70D57" w:rsidR="00E8328F" w:rsidRDefault="00E8328F" w:rsidP="00AD7AE3">
            <w:pPr>
              <w:jc w:val="both"/>
              <w:rPr>
                <w:rFonts w:ascii="Arial" w:hAnsi="Arial" w:cs="Arial"/>
                <w:color w:val="A6A6A6"/>
                <w:sz w:val="22"/>
                <w:szCs w:val="22"/>
              </w:rPr>
            </w:pPr>
            <w:r>
              <w:rPr>
                <w:rFonts w:ascii="Arial" w:hAnsi="Arial" w:cs="Arial"/>
                <w:color w:val="A6A6A6"/>
                <w:sz w:val="22"/>
                <w:szCs w:val="22"/>
              </w:rPr>
              <w:t>Una vez enviado el formulario a través del botón “Registrar”, se debe de haber realizado el correcto almacenamiento de los datos del usuario dentro de la BDD.</w:t>
            </w:r>
          </w:p>
        </w:tc>
      </w:tr>
      <w:tr w:rsidR="00413899" w:rsidRPr="008C2396" w14:paraId="6D31E987" w14:textId="77777777" w:rsidTr="00AD7AE3">
        <w:trPr>
          <w:trHeight w:val="114"/>
        </w:trPr>
        <w:tc>
          <w:tcPr>
            <w:tcW w:w="10490" w:type="dxa"/>
            <w:gridSpan w:val="8"/>
            <w:shd w:val="clear" w:color="auto" w:fill="2E74B5" w:themeFill="accent5" w:themeFillShade="BF"/>
          </w:tcPr>
          <w:p w14:paraId="4F5E3C08" w14:textId="77777777" w:rsidR="00413899" w:rsidRPr="00A97862" w:rsidRDefault="00413899" w:rsidP="00AD7AE3">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7F2E09" w:rsidRPr="008C2396" w14:paraId="200EF187" w14:textId="77777777" w:rsidTr="00AD7AE3">
        <w:trPr>
          <w:trHeight w:val="260"/>
        </w:trPr>
        <w:tc>
          <w:tcPr>
            <w:tcW w:w="3365" w:type="dxa"/>
            <w:gridSpan w:val="4"/>
            <w:shd w:val="clear" w:color="auto" w:fill="BFBFBF" w:themeFill="background1" w:themeFillShade="BF"/>
            <w:vAlign w:val="center"/>
          </w:tcPr>
          <w:p w14:paraId="0DA5D89E"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gridSpan w:val="2"/>
            <w:shd w:val="clear" w:color="auto" w:fill="BFBFBF" w:themeFill="background1" w:themeFillShade="BF"/>
            <w:vAlign w:val="center"/>
          </w:tcPr>
          <w:p w14:paraId="2E73E251"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2EBE0AC1"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4BAF52F9"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7F2E09" w:rsidRPr="008C2396" w14:paraId="677C43D3" w14:textId="77777777" w:rsidTr="00AD7AE3">
        <w:tc>
          <w:tcPr>
            <w:tcW w:w="3365" w:type="dxa"/>
            <w:gridSpan w:val="4"/>
            <w:shd w:val="clear" w:color="auto" w:fill="auto"/>
          </w:tcPr>
          <w:p w14:paraId="78547E10"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lastRenderedPageBreak/>
              <w:t>Lic. Fernando Carillo Castañeda</w:t>
            </w:r>
          </w:p>
        </w:tc>
        <w:tc>
          <w:tcPr>
            <w:tcW w:w="4065" w:type="dxa"/>
            <w:gridSpan w:val="2"/>
            <w:shd w:val="clear" w:color="auto" w:fill="auto"/>
          </w:tcPr>
          <w:p w14:paraId="5C752A97"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15EFC996"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2B153418"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36064" behindDoc="0" locked="0" layoutInCell="1" allowOverlap="1" wp14:anchorId="0753059A" wp14:editId="170A8970">
                      <wp:simplePos x="0" y="0"/>
                      <wp:positionH relativeFrom="column">
                        <wp:posOffset>44013</wp:posOffset>
                      </wp:positionH>
                      <wp:positionV relativeFrom="paragraph">
                        <wp:posOffset>-42064</wp:posOffset>
                      </wp:positionV>
                      <wp:extent cx="977593" cy="342238"/>
                      <wp:effectExtent l="38100" t="38100" r="51435" b="58420"/>
                      <wp:wrapNone/>
                      <wp:docPr id="12" name="Entrada de lápiz 12"/>
                      <wp:cNvGraphicFramePr/>
                      <a:graphic xmlns:a="http://schemas.openxmlformats.org/drawingml/2006/main">
                        <a:graphicData uri="http://schemas.microsoft.com/office/word/2010/wordprocessingInk">
                          <w14:contentPart bwMode="auto" r:id="rId34">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4527FB50" id="Entrada de lápiz 12" o:spid="_x0000_s1026" type="#_x0000_t75" style="position:absolute;margin-left:2.75pt;margin-top:-4pt;width:78.4pt;height:2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">
                      <v:imagedata r:id="rId27" o:title=""/>
                    </v:shape>
                  </w:pict>
                </mc:Fallback>
              </mc:AlternateContent>
            </w:r>
          </w:p>
        </w:tc>
      </w:tr>
      <w:tr w:rsidR="007F2E09" w:rsidRPr="008C2396" w14:paraId="6B5DC4C7" w14:textId="77777777" w:rsidTr="00AD7AE3">
        <w:tc>
          <w:tcPr>
            <w:tcW w:w="3365" w:type="dxa"/>
            <w:gridSpan w:val="4"/>
            <w:shd w:val="clear" w:color="auto" w:fill="auto"/>
          </w:tcPr>
          <w:p w14:paraId="2542DDF4"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gridSpan w:val="2"/>
            <w:shd w:val="clear" w:color="auto" w:fill="auto"/>
          </w:tcPr>
          <w:p w14:paraId="1149AD7D"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529151B3"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2BF83032"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37088" behindDoc="0" locked="0" layoutInCell="1" allowOverlap="1" wp14:anchorId="0A4752C6" wp14:editId="6D3F3B89">
                      <wp:simplePos x="0" y="0"/>
                      <wp:positionH relativeFrom="column">
                        <wp:posOffset>190500</wp:posOffset>
                      </wp:positionH>
                      <wp:positionV relativeFrom="paragraph">
                        <wp:posOffset>4445</wp:posOffset>
                      </wp:positionV>
                      <wp:extent cx="862637" cy="302172"/>
                      <wp:effectExtent l="38100" t="38100" r="0" b="60325"/>
                      <wp:wrapNone/>
                      <wp:docPr id="13" name="Entrada de lápiz 13"/>
                      <wp:cNvGraphicFramePr/>
                      <a:graphic xmlns:a="http://schemas.openxmlformats.org/drawingml/2006/main">
                        <a:graphicData uri="http://schemas.microsoft.com/office/word/2010/wordprocessingInk">
                          <w14:contentPart bwMode="auto" r:id="rId35">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4F6C1BC7" id="Entrada de lápiz 13" o:spid="_x0000_s1026" type="#_x0000_t75" style="position:absolute;margin-left:14.3pt;margin-top:-.35pt;width:69.3pt;height:25.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">
                      <v:imagedata r:id="rId29" o:title=""/>
                    </v:shape>
                  </w:pict>
                </mc:Fallback>
              </mc:AlternateContent>
            </w:r>
          </w:p>
        </w:tc>
      </w:tr>
    </w:tbl>
    <w:p w14:paraId="251EA781" w14:textId="77777777" w:rsidR="00413899" w:rsidRPr="008C2396" w:rsidRDefault="00413899" w:rsidP="00A27115">
      <w:pPr>
        <w:rPr>
          <w:rFonts w:ascii="Arial" w:hAnsi="Arial" w:cs="Arial"/>
          <w:b/>
          <w:sz w:val="28"/>
          <w:szCs w:val="28"/>
        </w:rPr>
      </w:pPr>
    </w:p>
    <w:p w14:paraId="302D2AEF" w14:textId="7FD33E80" w:rsidR="00BC2005" w:rsidRPr="008C2396" w:rsidRDefault="00F36DAD" w:rsidP="00F36DAD">
      <w:pPr>
        <w:rPr>
          <w:rFonts w:ascii="Arial" w:hAnsi="Arial" w:cs="Arial"/>
          <w:b/>
          <w:sz w:val="28"/>
          <w:szCs w:val="28"/>
        </w:rPr>
      </w:pPr>
      <w:r>
        <w:rPr>
          <w:rFonts w:ascii="Arial" w:hAnsi="Arial" w:cs="Arial"/>
          <w:b/>
          <w:sz w:val="28"/>
          <w:szCs w:val="28"/>
        </w:rP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444"/>
        <w:gridCol w:w="2000"/>
        <w:gridCol w:w="127"/>
        <w:gridCol w:w="1947"/>
        <w:gridCol w:w="3286"/>
      </w:tblGrid>
      <w:tr w:rsidR="00F36DAD" w:rsidRPr="008C2396" w14:paraId="44D27512" w14:textId="77777777" w:rsidTr="00AD7AE3">
        <w:trPr>
          <w:trHeight w:val="182"/>
        </w:trPr>
        <w:tc>
          <w:tcPr>
            <w:tcW w:w="10490" w:type="dxa"/>
            <w:gridSpan w:val="8"/>
            <w:shd w:val="clear" w:color="auto" w:fill="0070C0"/>
          </w:tcPr>
          <w:p w14:paraId="374DF590" w14:textId="77777777" w:rsidR="00F36DAD" w:rsidRPr="008C2396" w:rsidRDefault="00F36DAD" w:rsidP="00AD7AE3">
            <w:pPr>
              <w:jc w:val="center"/>
              <w:rPr>
                <w:rFonts w:ascii="Arial" w:hAnsi="Arial" w:cs="Arial"/>
                <w:b/>
                <w:sz w:val="22"/>
                <w:szCs w:val="22"/>
              </w:rPr>
            </w:pPr>
            <w:r w:rsidRPr="00FA0F72">
              <w:rPr>
                <w:rFonts w:ascii="Arial" w:hAnsi="Arial" w:cs="Arial"/>
                <w:b/>
                <w:color w:val="FFFFFF" w:themeColor="background1"/>
                <w:sz w:val="22"/>
                <w:szCs w:val="22"/>
              </w:rPr>
              <w:lastRenderedPageBreak/>
              <w:t>HISTORIAS DE USUARIO</w:t>
            </w:r>
          </w:p>
        </w:tc>
      </w:tr>
      <w:tr w:rsidR="00F36DAD" w:rsidRPr="008C2396" w14:paraId="0AD19F62" w14:textId="77777777" w:rsidTr="00AD7AE3">
        <w:trPr>
          <w:trHeight w:val="182"/>
        </w:trPr>
        <w:tc>
          <w:tcPr>
            <w:tcW w:w="1418" w:type="dxa"/>
            <w:gridSpan w:val="2"/>
            <w:shd w:val="clear" w:color="auto" w:fill="auto"/>
          </w:tcPr>
          <w:p w14:paraId="58E2129F" w14:textId="77777777" w:rsidR="00F36DAD" w:rsidRPr="008C2396" w:rsidRDefault="00F36DAD" w:rsidP="00AD7AE3">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73F14ADB" w14:textId="6ADCF2B0" w:rsidR="00F36DAD" w:rsidRPr="008C2396" w:rsidRDefault="00F36DAD" w:rsidP="00AD7AE3">
            <w:pPr>
              <w:jc w:val="both"/>
              <w:rPr>
                <w:rFonts w:ascii="Arial" w:hAnsi="Arial" w:cs="Arial"/>
                <w:b/>
                <w:sz w:val="22"/>
                <w:szCs w:val="22"/>
              </w:rPr>
            </w:pPr>
            <w:r>
              <w:rPr>
                <w:rFonts w:ascii="Arial" w:hAnsi="Arial" w:cs="Arial"/>
                <w:color w:val="A6A6A6"/>
                <w:sz w:val="22"/>
                <w:szCs w:val="22"/>
              </w:rPr>
              <w:t>RF-00</w:t>
            </w:r>
            <w:r w:rsidR="00313F55">
              <w:rPr>
                <w:rFonts w:ascii="Arial" w:hAnsi="Arial" w:cs="Arial"/>
                <w:color w:val="A6A6A6"/>
                <w:sz w:val="22"/>
                <w:szCs w:val="22"/>
              </w:rPr>
              <w:t>5</w:t>
            </w:r>
          </w:p>
        </w:tc>
      </w:tr>
      <w:tr w:rsidR="00F36DAD" w:rsidRPr="008C2396" w14:paraId="1BA04926" w14:textId="77777777" w:rsidTr="00AD7AE3">
        <w:trPr>
          <w:trHeight w:val="182"/>
        </w:trPr>
        <w:tc>
          <w:tcPr>
            <w:tcW w:w="1418" w:type="dxa"/>
            <w:gridSpan w:val="2"/>
            <w:shd w:val="clear" w:color="auto" w:fill="auto"/>
          </w:tcPr>
          <w:p w14:paraId="26DC34C4" w14:textId="77777777" w:rsidR="00F36DAD" w:rsidRPr="008C2396" w:rsidRDefault="00F36DAD" w:rsidP="00AD7AE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68E10596" w14:textId="74D53010" w:rsidR="00F36DAD" w:rsidRPr="008C2396" w:rsidRDefault="00313F55" w:rsidP="00AD7AE3">
            <w:pPr>
              <w:jc w:val="both"/>
              <w:rPr>
                <w:rFonts w:ascii="Arial" w:hAnsi="Arial" w:cs="Arial"/>
                <w:b/>
                <w:sz w:val="22"/>
                <w:szCs w:val="22"/>
              </w:rPr>
            </w:pPr>
            <w:r>
              <w:rPr>
                <w:rFonts w:ascii="Arial" w:hAnsi="Arial" w:cs="Arial"/>
                <w:b/>
                <w:sz w:val="22"/>
                <w:szCs w:val="22"/>
              </w:rPr>
              <w:t xml:space="preserve">Desarrollo de </w:t>
            </w:r>
            <w:proofErr w:type="spellStart"/>
            <w:r>
              <w:rPr>
                <w:rFonts w:ascii="Arial" w:hAnsi="Arial" w:cs="Arial"/>
                <w:b/>
                <w:sz w:val="22"/>
                <w:szCs w:val="22"/>
              </w:rPr>
              <w:t>Dashboard</w:t>
            </w:r>
            <w:proofErr w:type="spellEnd"/>
            <w:r>
              <w:rPr>
                <w:rFonts w:ascii="Arial" w:hAnsi="Arial" w:cs="Arial"/>
                <w:b/>
                <w:sz w:val="22"/>
                <w:szCs w:val="22"/>
              </w:rPr>
              <w:t xml:space="preserve"> de Usuario</w:t>
            </w:r>
          </w:p>
        </w:tc>
      </w:tr>
      <w:tr w:rsidR="00F36DAD" w:rsidRPr="008C2396" w14:paraId="67051F41" w14:textId="77777777" w:rsidTr="00AD7AE3">
        <w:trPr>
          <w:trHeight w:val="182"/>
        </w:trPr>
        <w:tc>
          <w:tcPr>
            <w:tcW w:w="1418" w:type="dxa"/>
            <w:gridSpan w:val="2"/>
            <w:shd w:val="clear" w:color="auto" w:fill="auto"/>
          </w:tcPr>
          <w:p w14:paraId="6F2301BB" w14:textId="77777777" w:rsidR="00F36DAD" w:rsidRPr="008C2396" w:rsidRDefault="00F36DAD" w:rsidP="00AD7AE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2D06555A" w14:textId="77777777" w:rsidR="00F36DAD" w:rsidRPr="008C2396" w:rsidRDefault="00F36DAD" w:rsidP="00AD7AE3">
            <w:pPr>
              <w:jc w:val="both"/>
              <w:rPr>
                <w:rFonts w:ascii="Arial" w:hAnsi="Arial" w:cs="Arial"/>
                <w:b/>
                <w:sz w:val="22"/>
                <w:szCs w:val="22"/>
              </w:rPr>
            </w:pPr>
            <w:r>
              <w:rPr>
                <w:rFonts w:ascii="Arial" w:hAnsi="Arial" w:cs="Arial"/>
                <w:color w:val="BFBFBF"/>
                <w:sz w:val="22"/>
                <w:szCs w:val="22"/>
              </w:rPr>
              <w:t>23/02/2022</w:t>
            </w:r>
          </w:p>
        </w:tc>
      </w:tr>
      <w:tr w:rsidR="00F36DAD" w:rsidRPr="008C2396" w14:paraId="71FFD794" w14:textId="77777777" w:rsidTr="00AD7AE3">
        <w:trPr>
          <w:trHeight w:val="182"/>
        </w:trPr>
        <w:tc>
          <w:tcPr>
            <w:tcW w:w="1418" w:type="dxa"/>
            <w:gridSpan w:val="2"/>
            <w:shd w:val="clear" w:color="auto" w:fill="auto"/>
          </w:tcPr>
          <w:p w14:paraId="4A8CFE58" w14:textId="77777777" w:rsidR="00F36DAD" w:rsidRPr="008C2396" w:rsidRDefault="00F36DAD" w:rsidP="00AD7AE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1E0647DE" w14:textId="133F3808" w:rsidR="00F36DAD" w:rsidRPr="008C2396" w:rsidRDefault="00D03252" w:rsidP="00AD7AE3">
            <w:pPr>
              <w:jc w:val="both"/>
              <w:rPr>
                <w:rFonts w:ascii="Arial" w:hAnsi="Arial" w:cs="Arial"/>
                <w:b/>
                <w:sz w:val="22"/>
                <w:szCs w:val="22"/>
              </w:rPr>
            </w:pPr>
            <w:r>
              <w:rPr>
                <w:rFonts w:ascii="Arial" w:hAnsi="Arial" w:cs="Arial"/>
                <w:color w:val="A6A6A6"/>
                <w:sz w:val="22"/>
                <w:szCs w:val="22"/>
              </w:rPr>
              <w:t>7</w:t>
            </w:r>
            <w:r w:rsidR="00F36DAD">
              <w:rPr>
                <w:rFonts w:ascii="Arial" w:hAnsi="Arial" w:cs="Arial"/>
                <w:color w:val="A6A6A6"/>
                <w:sz w:val="22"/>
                <w:szCs w:val="22"/>
              </w:rPr>
              <w:t xml:space="preserve"> día</w:t>
            </w:r>
            <w:r w:rsidR="00313F55">
              <w:rPr>
                <w:rFonts w:ascii="Arial" w:hAnsi="Arial" w:cs="Arial"/>
                <w:color w:val="A6A6A6"/>
                <w:sz w:val="22"/>
                <w:szCs w:val="22"/>
              </w:rPr>
              <w:t>s</w:t>
            </w:r>
          </w:p>
        </w:tc>
      </w:tr>
      <w:tr w:rsidR="00F36DAD" w:rsidRPr="008C2396" w14:paraId="78AA4D39" w14:textId="77777777" w:rsidTr="00AD7AE3">
        <w:trPr>
          <w:trHeight w:val="182"/>
        </w:trPr>
        <w:tc>
          <w:tcPr>
            <w:tcW w:w="10490" w:type="dxa"/>
            <w:gridSpan w:val="8"/>
            <w:shd w:val="clear" w:color="auto" w:fill="0070C0"/>
          </w:tcPr>
          <w:p w14:paraId="7EFE30FD" w14:textId="77777777" w:rsidR="00F36DAD" w:rsidRPr="00FA0F72" w:rsidRDefault="00F36DAD" w:rsidP="00AD7AE3">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Característica/Funcionalidad</w:t>
            </w:r>
          </w:p>
        </w:tc>
      </w:tr>
      <w:tr w:rsidR="00F36DAD" w:rsidRPr="008C2396" w14:paraId="0D737166" w14:textId="77777777" w:rsidTr="00AD7AE3">
        <w:trPr>
          <w:trHeight w:val="1406"/>
        </w:trPr>
        <w:tc>
          <w:tcPr>
            <w:tcW w:w="10490" w:type="dxa"/>
            <w:gridSpan w:val="8"/>
            <w:shd w:val="clear" w:color="auto" w:fill="FFFFFF"/>
          </w:tcPr>
          <w:p w14:paraId="38617287" w14:textId="1EC4D595" w:rsidR="00F36DAD" w:rsidRPr="001577A6" w:rsidRDefault="00313F55" w:rsidP="00AD7AE3">
            <w:pPr>
              <w:rPr>
                <w:rFonts w:ascii="Arial" w:hAnsi="Arial" w:cs="Arial"/>
                <w:color w:val="A6A6A6"/>
                <w:sz w:val="22"/>
                <w:szCs w:val="22"/>
              </w:rPr>
            </w:pPr>
            <w:r>
              <w:rPr>
                <w:rFonts w:ascii="Arial" w:hAnsi="Arial" w:cs="Arial"/>
                <w:color w:val="A6A6A6"/>
                <w:sz w:val="22"/>
                <w:szCs w:val="22"/>
              </w:rPr>
              <w:t xml:space="preserve">Un usuario registrado adquiere acceso al </w:t>
            </w:r>
            <w:proofErr w:type="spellStart"/>
            <w:r>
              <w:rPr>
                <w:rFonts w:ascii="Arial" w:hAnsi="Arial" w:cs="Arial"/>
                <w:color w:val="A6A6A6"/>
                <w:sz w:val="22"/>
                <w:szCs w:val="22"/>
              </w:rPr>
              <w:t>dashboard</w:t>
            </w:r>
            <w:proofErr w:type="spellEnd"/>
            <w:r>
              <w:rPr>
                <w:rFonts w:ascii="Arial" w:hAnsi="Arial" w:cs="Arial"/>
                <w:color w:val="A6A6A6"/>
                <w:sz w:val="22"/>
                <w:szCs w:val="22"/>
              </w:rPr>
              <w:t xml:space="preserve"> de cliente, en el cual debe ser capaz de poder realizar diversas funciones que le permitan</w:t>
            </w:r>
            <w:r w:rsidR="00EB0A17">
              <w:rPr>
                <w:rFonts w:ascii="Arial" w:hAnsi="Arial" w:cs="Arial"/>
                <w:color w:val="A6A6A6"/>
                <w:sz w:val="22"/>
                <w:szCs w:val="22"/>
              </w:rPr>
              <w:t xml:space="preserve"> gestionar el alta de demandas y su respectivo seguimiento.</w:t>
            </w:r>
            <w:r w:rsidR="00F36DAD">
              <w:rPr>
                <w:rFonts w:ascii="Arial" w:hAnsi="Arial" w:cs="Arial"/>
                <w:color w:val="A6A6A6"/>
                <w:sz w:val="22"/>
                <w:szCs w:val="22"/>
              </w:rPr>
              <w:t xml:space="preserve"> </w:t>
            </w:r>
          </w:p>
        </w:tc>
      </w:tr>
      <w:tr w:rsidR="00F36DAD" w:rsidRPr="008C2396" w14:paraId="354B9200" w14:textId="77777777" w:rsidTr="00AD7AE3">
        <w:trPr>
          <w:trHeight w:val="182"/>
        </w:trPr>
        <w:tc>
          <w:tcPr>
            <w:tcW w:w="10490" w:type="dxa"/>
            <w:gridSpan w:val="8"/>
            <w:shd w:val="clear" w:color="auto" w:fill="0070C0"/>
          </w:tcPr>
          <w:p w14:paraId="20D20D0E" w14:textId="77777777" w:rsidR="00F36DAD" w:rsidRPr="008C2396" w:rsidRDefault="00F36DAD" w:rsidP="00AD7AE3">
            <w:pPr>
              <w:jc w:val="center"/>
              <w:rPr>
                <w:rFonts w:ascii="Arial" w:hAnsi="Arial" w:cs="Arial"/>
                <w:sz w:val="22"/>
                <w:szCs w:val="22"/>
              </w:rPr>
            </w:pPr>
            <w:r w:rsidRPr="00FA0F72">
              <w:rPr>
                <w:rFonts w:ascii="Arial" w:hAnsi="Arial" w:cs="Arial"/>
                <w:b/>
                <w:color w:val="FFFFFF" w:themeColor="background1"/>
                <w:szCs w:val="22"/>
              </w:rPr>
              <w:t>Razón/Resultado</w:t>
            </w:r>
          </w:p>
        </w:tc>
      </w:tr>
      <w:tr w:rsidR="00F36DAD" w:rsidRPr="008C2396" w14:paraId="568B264C" w14:textId="77777777" w:rsidTr="00AD7AE3">
        <w:trPr>
          <w:trHeight w:val="1406"/>
        </w:trPr>
        <w:tc>
          <w:tcPr>
            <w:tcW w:w="10490" w:type="dxa"/>
            <w:gridSpan w:val="8"/>
            <w:shd w:val="clear" w:color="auto" w:fill="FFFFFF"/>
          </w:tcPr>
          <w:p w14:paraId="2FFCACF3" w14:textId="48335355" w:rsidR="00F36DAD" w:rsidRDefault="00F36DAD" w:rsidP="00EB0A17">
            <w:pPr>
              <w:rPr>
                <w:rFonts w:ascii="Arial" w:hAnsi="Arial" w:cs="Arial"/>
                <w:color w:val="A6A6A6"/>
                <w:sz w:val="22"/>
                <w:szCs w:val="22"/>
              </w:rPr>
            </w:pPr>
            <w:r>
              <w:rPr>
                <w:rFonts w:ascii="Arial" w:hAnsi="Arial" w:cs="Arial"/>
                <w:color w:val="A6A6A6"/>
                <w:sz w:val="22"/>
                <w:szCs w:val="22"/>
              </w:rPr>
              <w:t xml:space="preserve">Se obtendrá una página </w:t>
            </w:r>
            <w:r w:rsidR="00EB0A17">
              <w:rPr>
                <w:rFonts w:ascii="Arial" w:hAnsi="Arial" w:cs="Arial"/>
                <w:color w:val="A6A6A6"/>
                <w:sz w:val="22"/>
                <w:szCs w:val="22"/>
              </w:rPr>
              <w:t>de administración de demandas desde la perspectiva del demandante, ofreciendo las siguientes funcionalidades:</w:t>
            </w:r>
          </w:p>
          <w:p w14:paraId="7410C4D5" w14:textId="20B053F4" w:rsidR="00EB0A17" w:rsidRDefault="006C6990" w:rsidP="00EB0A17">
            <w:pPr>
              <w:pStyle w:val="Prrafodelista"/>
              <w:numPr>
                <w:ilvl w:val="0"/>
                <w:numId w:val="39"/>
              </w:numPr>
              <w:rPr>
                <w:rFonts w:ascii="Arial" w:hAnsi="Arial" w:cs="Arial"/>
                <w:color w:val="A6A6A6"/>
                <w:sz w:val="22"/>
                <w:szCs w:val="22"/>
              </w:rPr>
            </w:pPr>
            <w:r>
              <w:rPr>
                <w:rFonts w:ascii="Arial" w:hAnsi="Arial" w:cs="Arial"/>
                <w:color w:val="A6A6A6"/>
                <w:sz w:val="22"/>
                <w:szCs w:val="22"/>
              </w:rPr>
              <w:t>Generar demanda</w:t>
            </w:r>
          </w:p>
          <w:p w14:paraId="27918B1D" w14:textId="6D1AD87C" w:rsidR="006C6990" w:rsidRDefault="006C6990" w:rsidP="00EB0A17">
            <w:pPr>
              <w:pStyle w:val="Prrafodelista"/>
              <w:numPr>
                <w:ilvl w:val="0"/>
                <w:numId w:val="39"/>
              </w:numPr>
              <w:rPr>
                <w:rFonts w:ascii="Arial" w:hAnsi="Arial" w:cs="Arial"/>
                <w:color w:val="A6A6A6"/>
                <w:sz w:val="22"/>
                <w:szCs w:val="22"/>
              </w:rPr>
            </w:pPr>
            <w:r>
              <w:rPr>
                <w:rFonts w:ascii="Arial" w:hAnsi="Arial" w:cs="Arial"/>
                <w:color w:val="A6A6A6"/>
                <w:sz w:val="22"/>
                <w:szCs w:val="22"/>
              </w:rPr>
              <w:t>Mis demandas (Gestión y seguimiento)</w:t>
            </w:r>
          </w:p>
          <w:p w14:paraId="39F00409" w14:textId="5E6249CE" w:rsidR="006C6990" w:rsidRDefault="006C6990" w:rsidP="00EB0A17">
            <w:pPr>
              <w:pStyle w:val="Prrafodelista"/>
              <w:numPr>
                <w:ilvl w:val="0"/>
                <w:numId w:val="39"/>
              </w:numPr>
              <w:rPr>
                <w:rFonts w:ascii="Arial" w:hAnsi="Arial" w:cs="Arial"/>
                <w:color w:val="A6A6A6"/>
                <w:sz w:val="22"/>
                <w:szCs w:val="22"/>
              </w:rPr>
            </w:pPr>
            <w:r>
              <w:rPr>
                <w:rFonts w:ascii="Arial" w:hAnsi="Arial" w:cs="Arial"/>
                <w:color w:val="A6A6A6"/>
                <w:sz w:val="22"/>
                <w:szCs w:val="22"/>
              </w:rPr>
              <w:t>Notificaciones</w:t>
            </w:r>
          </w:p>
          <w:p w14:paraId="3B7AACB0" w14:textId="33AD9C6C" w:rsidR="001C64D7" w:rsidRDefault="001C64D7" w:rsidP="001C64D7">
            <w:pPr>
              <w:pStyle w:val="Prrafodelista"/>
              <w:numPr>
                <w:ilvl w:val="0"/>
                <w:numId w:val="39"/>
              </w:numPr>
              <w:rPr>
                <w:rFonts w:ascii="Arial" w:hAnsi="Arial" w:cs="Arial"/>
                <w:color w:val="A6A6A6"/>
                <w:sz w:val="22"/>
                <w:szCs w:val="22"/>
              </w:rPr>
            </w:pPr>
            <w:r>
              <w:rPr>
                <w:rFonts w:ascii="Arial" w:hAnsi="Arial" w:cs="Arial"/>
                <w:color w:val="A6A6A6"/>
                <w:sz w:val="22"/>
                <w:szCs w:val="22"/>
              </w:rPr>
              <w:t>Mis pagos</w:t>
            </w:r>
          </w:p>
          <w:p w14:paraId="2656A7E3" w14:textId="0BEC7349" w:rsidR="001C64D7" w:rsidRPr="001C64D7" w:rsidRDefault="001C64D7" w:rsidP="001C64D7">
            <w:pPr>
              <w:pStyle w:val="Prrafodelista"/>
              <w:numPr>
                <w:ilvl w:val="0"/>
                <w:numId w:val="39"/>
              </w:numPr>
              <w:rPr>
                <w:rFonts w:ascii="Arial" w:hAnsi="Arial" w:cs="Arial"/>
                <w:color w:val="A6A6A6"/>
                <w:sz w:val="22"/>
                <w:szCs w:val="22"/>
              </w:rPr>
            </w:pPr>
            <w:r>
              <w:rPr>
                <w:rFonts w:ascii="Arial" w:hAnsi="Arial" w:cs="Arial"/>
                <w:color w:val="A6A6A6"/>
                <w:sz w:val="22"/>
                <w:szCs w:val="22"/>
              </w:rPr>
              <w:t>Mi perfil</w:t>
            </w:r>
          </w:p>
          <w:p w14:paraId="0B83B388" w14:textId="77777777" w:rsidR="00F36DAD" w:rsidRPr="008C2396" w:rsidRDefault="00F36DAD" w:rsidP="00AD7AE3">
            <w:pPr>
              <w:rPr>
                <w:rFonts w:ascii="Arial" w:hAnsi="Arial" w:cs="Arial"/>
                <w:color w:val="A6A6A6"/>
                <w:sz w:val="22"/>
                <w:szCs w:val="22"/>
              </w:rPr>
            </w:pPr>
          </w:p>
        </w:tc>
      </w:tr>
      <w:tr w:rsidR="00F36DAD" w:rsidRPr="008C2396" w14:paraId="147CCA20" w14:textId="77777777" w:rsidTr="00AD7AE3">
        <w:trPr>
          <w:trHeight w:val="182"/>
        </w:trPr>
        <w:tc>
          <w:tcPr>
            <w:tcW w:w="10490" w:type="dxa"/>
            <w:gridSpan w:val="8"/>
            <w:shd w:val="clear" w:color="auto" w:fill="2E74B5" w:themeFill="accent5" w:themeFillShade="BF"/>
          </w:tcPr>
          <w:p w14:paraId="33490CCC" w14:textId="77777777" w:rsidR="00F36DAD" w:rsidRPr="00A97862" w:rsidRDefault="00F36DAD" w:rsidP="00AD7AE3">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F36DAD" w:rsidRPr="008C2396" w14:paraId="4579F920" w14:textId="77777777" w:rsidTr="00AD7AE3">
        <w:trPr>
          <w:trHeight w:val="182"/>
        </w:trPr>
        <w:tc>
          <w:tcPr>
            <w:tcW w:w="737" w:type="dxa"/>
            <w:shd w:val="clear" w:color="auto" w:fill="BFBFBF" w:themeFill="background1" w:themeFillShade="BF"/>
          </w:tcPr>
          <w:p w14:paraId="1262E334" w14:textId="77777777" w:rsidR="00F36DAD" w:rsidRPr="008C2396" w:rsidRDefault="00F36DAD" w:rsidP="00AD7AE3">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BFBFBF" w:themeFill="background1" w:themeFillShade="BF"/>
          </w:tcPr>
          <w:p w14:paraId="76B2F07E" w14:textId="77777777" w:rsidR="00F36DAD" w:rsidRPr="008C2396" w:rsidRDefault="00F36DAD" w:rsidP="00AD7AE3">
            <w:pPr>
              <w:jc w:val="center"/>
              <w:rPr>
                <w:rFonts w:ascii="Arial" w:hAnsi="Arial" w:cs="Arial"/>
                <w:b/>
                <w:sz w:val="22"/>
                <w:szCs w:val="22"/>
              </w:rPr>
            </w:pPr>
            <w:r w:rsidRPr="008C2396">
              <w:rPr>
                <w:rFonts w:ascii="Arial" w:hAnsi="Arial" w:cs="Arial"/>
                <w:b/>
                <w:szCs w:val="22"/>
              </w:rPr>
              <w:t>Titulo</w:t>
            </w:r>
          </w:p>
        </w:tc>
        <w:tc>
          <w:tcPr>
            <w:tcW w:w="2571" w:type="dxa"/>
            <w:gridSpan w:val="3"/>
            <w:shd w:val="clear" w:color="auto" w:fill="BFBFBF" w:themeFill="background1" w:themeFillShade="BF"/>
          </w:tcPr>
          <w:p w14:paraId="49C1113A" w14:textId="77777777" w:rsidR="00F36DAD" w:rsidRPr="008C2396" w:rsidRDefault="00F36DAD" w:rsidP="00AD7AE3">
            <w:pPr>
              <w:jc w:val="center"/>
              <w:rPr>
                <w:rFonts w:ascii="Arial" w:hAnsi="Arial" w:cs="Arial"/>
                <w:b/>
                <w:sz w:val="22"/>
                <w:szCs w:val="22"/>
              </w:rPr>
            </w:pPr>
            <w:r w:rsidRPr="008C2396">
              <w:rPr>
                <w:rFonts w:ascii="Arial" w:hAnsi="Arial" w:cs="Arial"/>
                <w:b/>
                <w:sz w:val="22"/>
                <w:szCs w:val="22"/>
              </w:rPr>
              <w:t>Contexto</w:t>
            </w:r>
          </w:p>
        </w:tc>
        <w:tc>
          <w:tcPr>
            <w:tcW w:w="5233" w:type="dxa"/>
            <w:gridSpan w:val="2"/>
            <w:shd w:val="clear" w:color="auto" w:fill="BFBFBF" w:themeFill="background1" w:themeFillShade="BF"/>
          </w:tcPr>
          <w:p w14:paraId="0EBEB6DD" w14:textId="77777777" w:rsidR="00F36DAD" w:rsidRPr="008C2396" w:rsidRDefault="00F36DAD" w:rsidP="00AD7AE3">
            <w:pPr>
              <w:jc w:val="center"/>
              <w:rPr>
                <w:rFonts w:ascii="Arial" w:hAnsi="Arial" w:cs="Arial"/>
                <w:b/>
                <w:sz w:val="22"/>
                <w:szCs w:val="22"/>
              </w:rPr>
            </w:pPr>
            <w:r w:rsidRPr="008C2396">
              <w:rPr>
                <w:rFonts w:ascii="Arial" w:hAnsi="Arial" w:cs="Arial"/>
                <w:b/>
                <w:sz w:val="22"/>
                <w:szCs w:val="22"/>
              </w:rPr>
              <w:t>Evento</w:t>
            </w:r>
          </w:p>
        </w:tc>
      </w:tr>
      <w:tr w:rsidR="00F36DAD" w:rsidRPr="008C2396" w14:paraId="09D9BFE5" w14:textId="77777777" w:rsidTr="00AD7AE3">
        <w:trPr>
          <w:trHeight w:val="1686"/>
        </w:trPr>
        <w:tc>
          <w:tcPr>
            <w:tcW w:w="737" w:type="dxa"/>
            <w:shd w:val="clear" w:color="auto" w:fill="FFFFFF"/>
          </w:tcPr>
          <w:p w14:paraId="73572D58" w14:textId="77777777" w:rsidR="00F36DAD" w:rsidRPr="008C2396" w:rsidRDefault="00F36DAD" w:rsidP="00AD7AE3">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7273784F" w14:textId="661926B7" w:rsidR="00F36DAD" w:rsidRPr="008C2396" w:rsidRDefault="00803AFE" w:rsidP="00AD7AE3">
            <w:pPr>
              <w:jc w:val="both"/>
              <w:rPr>
                <w:rFonts w:ascii="Arial" w:hAnsi="Arial" w:cs="Arial"/>
                <w:color w:val="A6A6A6"/>
                <w:sz w:val="22"/>
                <w:szCs w:val="22"/>
              </w:rPr>
            </w:pPr>
            <w:r>
              <w:rPr>
                <w:rFonts w:ascii="Arial" w:hAnsi="Arial" w:cs="Arial"/>
                <w:color w:val="A6A6A6"/>
                <w:sz w:val="22"/>
                <w:szCs w:val="22"/>
              </w:rPr>
              <w:t>Generar demanda</w:t>
            </w:r>
          </w:p>
        </w:tc>
        <w:tc>
          <w:tcPr>
            <w:tcW w:w="2571" w:type="dxa"/>
            <w:gridSpan w:val="3"/>
            <w:shd w:val="clear" w:color="auto" w:fill="FFFFFF"/>
          </w:tcPr>
          <w:p w14:paraId="52DB6BE7" w14:textId="2916A535" w:rsidR="00F36DAD" w:rsidRDefault="00803AFE" w:rsidP="00AD7AE3">
            <w:pPr>
              <w:jc w:val="both"/>
              <w:rPr>
                <w:rFonts w:ascii="Arial" w:hAnsi="Arial" w:cs="Arial"/>
                <w:color w:val="A6A6A6"/>
                <w:sz w:val="22"/>
                <w:szCs w:val="22"/>
              </w:rPr>
            </w:pPr>
            <w:r>
              <w:rPr>
                <w:rFonts w:ascii="Arial" w:hAnsi="Arial" w:cs="Arial"/>
                <w:color w:val="A6A6A6"/>
                <w:sz w:val="22"/>
                <w:szCs w:val="22"/>
              </w:rPr>
              <w:t xml:space="preserve">El usuario ha ingresado a su </w:t>
            </w:r>
            <w:proofErr w:type="spellStart"/>
            <w:r>
              <w:rPr>
                <w:rFonts w:ascii="Arial" w:hAnsi="Arial" w:cs="Arial"/>
                <w:color w:val="A6A6A6"/>
                <w:sz w:val="22"/>
                <w:szCs w:val="22"/>
              </w:rPr>
              <w:t>dashboard</w:t>
            </w:r>
            <w:proofErr w:type="spellEnd"/>
            <w:r>
              <w:rPr>
                <w:rFonts w:ascii="Arial" w:hAnsi="Arial" w:cs="Arial"/>
                <w:color w:val="A6A6A6"/>
                <w:sz w:val="22"/>
                <w:szCs w:val="22"/>
              </w:rPr>
              <w:t xml:space="preserve"> y desea dar de alta una demanda. </w:t>
            </w:r>
          </w:p>
          <w:p w14:paraId="46C76AD6" w14:textId="77777777" w:rsidR="00F36DAD" w:rsidRPr="008C2396" w:rsidRDefault="00F36DAD" w:rsidP="00AD7AE3">
            <w:pPr>
              <w:jc w:val="both"/>
              <w:rPr>
                <w:rFonts w:ascii="Arial" w:hAnsi="Arial" w:cs="Arial"/>
                <w:color w:val="A6A6A6"/>
                <w:sz w:val="22"/>
                <w:szCs w:val="22"/>
              </w:rPr>
            </w:pPr>
          </w:p>
        </w:tc>
        <w:tc>
          <w:tcPr>
            <w:tcW w:w="5233" w:type="dxa"/>
            <w:gridSpan w:val="2"/>
            <w:shd w:val="clear" w:color="auto" w:fill="FFFFFF"/>
          </w:tcPr>
          <w:p w14:paraId="6B5A7F7D" w14:textId="5A3D5500" w:rsidR="00F36DAD" w:rsidRPr="008C2396" w:rsidRDefault="00803AFE" w:rsidP="00AD7AE3">
            <w:pPr>
              <w:jc w:val="both"/>
              <w:rPr>
                <w:rFonts w:ascii="Arial" w:hAnsi="Arial" w:cs="Arial"/>
                <w:color w:val="A6A6A6"/>
                <w:sz w:val="22"/>
                <w:szCs w:val="22"/>
              </w:rPr>
            </w:pPr>
            <w:r>
              <w:rPr>
                <w:rFonts w:ascii="Arial" w:hAnsi="Arial" w:cs="Arial"/>
                <w:color w:val="A6A6A6"/>
                <w:sz w:val="22"/>
                <w:szCs w:val="22"/>
              </w:rPr>
              <w:t xml:space="preserve">Cuando se acciona esta opción se desglosará un formulario que solicitará datos pertinentes </w:t>
            </w:r>
            <w:proofErr w:type="gramStart"/>
            <w:r>
              <w:rPr>
                <w:rFonts w:ascii="Arial" w:hAnsi="Arial" w:cs="Arial"/>
                <w:color w:val="A6A6A6"/>
                <w:sz w:val="22"/>
                <w:szCs w:val="22"/>
              </w:rPr>
              <w:t>en relación a</w:t>
            </w:r>
            <w:proofErr w:type="gramEnd"/>
            <w:r>
              <w:rPr>
                <w:rFonts w:ascii="Arial" w:hAnsi="Arial" w:cs="Arial"/>
                <w:color w:val="A6A6A6"/>
                <w:sz w:val="22"/>
                <w:szCs w:val="22"/>
              </w:rPr>
              <w:t xml:space="preserve"> la demanda que se desea efectuar, procediendo con la solicitud de un método de pago (véase RF-006), y solo tras haberse realizado el pago, se añade la demanda en cuestión al apartado “Mis demandas” y queda el histórico del pago efectuado en “Mis pagos”. </w:t>
            </w:r>
          </w:p>
        </w:tc>
      </w:tr>
      <w:tr w:rsidR="00F36DAD" w:rsidRPr="008C2396" w14:paraId="1B304066" w14:textId="77777777" w:rsidTr="00AD7AE3">
        <w:trPr>
          <w:trHeight w:val="1686"/>
        </w:trPr>
        <w:tc>
          <w:tcPr>
            <w:tcW w:w="737" w:type="dxa"/>
            <w:shd w:val="clear" w:color="auto" w:fill="FFFFFF"/>
          </w:tcPr>
          <w:p w14:paraId="01A373CF" w14:textId="77777777" w:rsidR="00F36DAD" w:rsidRPr="008C2396" w:rsidRDefault="00F36DAD" w:rsidP="00AD7AE3">
            <w:pPr>
              <w:jc w:val="both"/>
              <w:rPr>
                <w:rFonts w:ascii="Arial" w:hAnsi="Arial" w:cs="Arial"/>
                <w:color w:val="A6A6A6"/>
                <w:sz w:val="22"/>
                <w:szCs w:val="22"/>
              </w:rPr>
            </w:pPr>
            <w:r w:rsidRPr="008C2396">
              <w:rPr>
                <w:rFonts w:ascii="Arial" w:hAnsi="Arial" w:cs="Arial"/>
                <w:color w:val="A6A6A6"/>
                <w:sz w:val="22"/>
                <w:szCs w:val="22"/>
              </w:rPr>
              <w:t>2</w:t>
            </w:r>
          </w:p>
        </w:tc>
        <w:tc>
          <w:tcPr>
            <w:tcW w:w="1949" w:type="dxa"/>
            <w:gridSpan w:val="2"/>
            <w:shd w:val="clear" w:color="auto" w:fill="FFFFFF"/>
          </w:tcPr>
          <w:p w14:paraId="769E87D7" w14:textId="1DA1D9F9" w:rsidR="00F36DAD" w:rsidRPr="008C2396" w:rsidRDefault="00803AFE" w:rsidP="00AD7AE3">
            <w:pPr>
              <w:jc w:val="both"/>
              <w:rPr>
                <w:rFonts w:ascii="Arial" w:hAnsi="Arial" w:cs="Arial"/>
                <w:color w:val="A6A6A6"/>
                <w:sz w:val="22"/>
                <w:szCs w:val="22"/>
              </w:rPr>
            </w:pPr>
            <w:r>
              <w:rPr>
                <w:rFonts w:ascii="Arial" w:hAnsi="Arial" w:cs="Arial"/>
                <w:color w:val="A6A6A6"/>
                <w:sz w:val="22"/>
                <w:szCs w:val="22"/>
              </w:rPr>
              <w:t>Mis demandas</w:t>
            </w:r>
          </w:p>
        </w:tc>
        <w:tc>
          <w:tcPr>
            <w:tcW w:w="2571" w:type="dxa"/>
            <w:gridSpan w:val="3"/>
            <w:shd w:val="clear" w:color="auto" w:fill="FFFFFF"/>
          </w:tcPr>
          <w:p w14:paraId="3ACE336D" w14:textId="47A1BB7D" w:rsidR="00F36DAD" w:rsidRPr="008C2396" w:rsidRDefault="00803AFE" w:rsidP="00AD7AE3">
            <w:pPr>
              <w:jc w:val="both"/>
              <w:rPr>
                <w:rFonts w:ascii="Arial" w:hAnsi="Arial" w:cs="Arial"/>
                <w:color w:val="A6A6A6"/>
                <w:sz w:val="22"/>
                <w:szCs w:val="22"/>
              </w:rPr>
            </w:pPr>
            <w:r>
              <w:rPr>
                <w:rFonts w:ascii="Arial" w:hAnsi="Arial" w:cs="Arial"/>
                <w:color w:val="A6A6A6"/>
                <w:sz w:val="22"/>
                <w:szCs w:val="22"/>
              </w:rPr>
              <w:t>El usuario desea consultar las demandas hechas hasta el momento, junto con sus respectivos seguimientos.</w:t>
            </w:r>
          </w:p>
        </w:tc>
        <w:tc>
          <w:tcPr>
            <w:tcW w:w="5233" w:type="dxa"/>
            <w:gridSpan w:val="2"/>
            <w:shd w:val="clear" w:color="auto" w:fill="FFFFFF"/>
          </w:tcPr>
          <w:p w14:paraId="252C7872" w14:textId="77777777" w:rsidR="00F36DAD" w:rsidRDefault="00803AFE" w:rsidP="00803AFE">
            <w:pPr>
              <w:jc w:val="both"/>
              <w:rPr>
                <w:rFonts w:ascii="Arial" w:hAnsi="Arial" w:cs="Arial"/>
                <w:color w:val="A6A6A6"/>
                <w:sz w:val="22"/>
                <w:szCs w:val="22"/>
              </w:rPr>
            </w:pPr>
            <w:r>
              <w:rPr>
                <w:rFonts w:ascii="Arial" w:hAnsi="Arial" w:cs="Arial"/>
                <w:color w:val="A6A6A6"/>
                <w:sz w:val="22"/>
                <w:szCs w:val="22"/>
              </w:rPr>
              <w:t>En la sección de mis demandas existen 2 posibles escenarios:</w:t>
            </w:r>
          </w:p>
          <w:p w14:paraId="76537A7E" w14:textId="7D42E75F"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El usuario no ha realizado ninguna demanda, por lo que no hay demandas por gestionar.</w:t>
            </w:r>
          </w:p>
          <w:p w14:paraId="5A6B5938"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El usuario ha realizado demandas, las cuales pueden visualizarse y gestionarse.</w:t>
            </w:r>
          </w:p>
          <w:p w14:paraId="2E717C06" w14:textId="77777777" w:rsidR="00E02A28" w:rsidRDefault="00E02A28" w:rsidP="00E02A28">
            <w:pPr>
              <w:jc w:val="both"/>
              <w:rPr>
                <w:rFonts w:ascii="Arial" w:hAnsi="Arial" w:cs="Arial"/>
                <w:color w:val="A6A6A6"/>
                <w:sz w:val="22"/>
                <w:szCs w:val="22"/>
              </w:rPr>
            </w:pPr>
            <w:r>
              <w:rPr>
                <w:rFonts w:ascii="Arial" w:hAnsi="Arial" w:cs="Arial"/>
                <w:color w:val="A6A6A6"/>
                <w:sz w:val="22"/>
                <w:szCs w:val="22"/>
              </w:rPr>
              <w:t xml:space="preserve">En el caso de existir demandas, se debe poseer un filtro de búsqueda que permita agilizar la búsqueda de </w:t>
            </w:r>
            <w:proofErr w:type="spellStart"/>
            <w:r>
              <w:rPr>
                <w:rFonts w:ascii="Arial" w:hAnsi="Arial" w:cs="Arial"/>
                <w:color w:val="A6A6A6"/>
                <w:sz w:val="22"/>
                <w:szCs w:val="22"/>
              </w:rPr>
              <w:t>emandas</w:t>
            </w:r>
            <w:proofErr w:type="spellEnd"/>
            <w:r>
              <w:rPr>
                <w:rFonts w:ascii="Arial" w:hAnsi="Arial" w:cs="Arial"/>
                <w:color w:val="A6A6A6"/>
                <w:sz w:val="22"/>
                <w:szCs w:val="22"/>
              </w:rPr>
              <w:t xml:space="preserve"> </w:t>
            </w:r>
            <w:proofErr w:type="spellStart"/>
            <w:r>
              <w:rPr>
                <w:rFonts w:ascii="Arial" w:hAnsi="Arial" w:cs="Arial"/>
                <w:color w:val="A6A6A6"/>
                <w:sz w:val="22"/>
                <w:szCs w:val="22"/>
              </w:rPr>
              <w:t>especiicas</w:t>
            </w:r>
            <w:proofErr w:type="spellEnd"/>
            <w:r>
              <w:rPr>
                <w:rFonts w:ascii="Arial" w:hAnsi="Arial" w:cs="Arial"/>
                <w:color w:val="A6A6A6"/>
                <w:sz w:val="22"/>
                <w:szCs w:val="22"/>
              </w:rPr>
              <w:t xml:space="preserve">. </w:t>
            </w:r>
            <w:proofErr w:type="spellStart"/>
            <w:r>
              <w:rPr>
                <w:rFonts w:ascii="Arial" w:hAnsi="Arial" w:cs="Arial"/>
                <w:color w:val="A6A6A6"/>
                <w:sz w:val="22"/>
                <w:szCs w:val="22"/>
              </w:rPr>
              <w:t>Asi</w:t>
            </w:r>
            <w:proofErr w:type="spellEnd"/>
            <w:r>
              <w:rPr>
                <w:rFonts w:ascii="Arial" w:hAnsi="Arial" w:cs="Arial"/>
                <w:color w:val="A6A6A6"/>
                <w:sz w:val="22"/>
                <w:szCs w:val="22"/>
              </w:rPr>
              <w:t xml:space="preserve"> como cada demanda debe contener la siguiente información visual:</w:t>
            </w:r>
          </w:p>
          <w:p w14:paraId="6D1A14DB"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Nombre de demanda</w:t>
            </w:r>
          </w:p>
          <w:p w14:paraId="7CD7766F"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Tipo de demanda</w:t>
            </w:r>
          </w:p>
          <w:p w14:paraId="4F3B4E76"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Folio</w:t>
            </w:r>
          </w:p>
          <w:p w14:paraId="7E196BF6"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Proceso/Estatus</w:t>
            </w:r>
          </w:p>
          <w:p w14:paraId="73EB744F" w14:textId="77777777" w:rsid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lastRenderedPageBreak/>
              <w:t>Abogado Responsable:</w:t>
            </w:r>
          </w:p>
          <w:p w14:paraId="62041D43" w14:textId="4DF8EE9F" w:rsidR="00E02A28" w:rsidRDefault="00E02A28" w:rsidP="00E02A28">
            <w:pPr>
              <w:pStyle w:val="Prrafodelista"/>
              <w:numPr>
                <w:ilvl w:val="1"/>
                <w:numId w:val="39"/>
              </w:numPr>
              <w:jc w:val="both"/>
              <w:rPr>
                <w:rFonts w:ascii="Arial" w:hAnsi="Arial" w:cs="Arial"/>
                <w:color w:val="A6A6A6"/>
                <w:sz w:val="22"/>
                <w:szCs w:val="22"/>
              </w:rPr>
            </w:pPr>
            <w:r>
              <w:rPr>
                <w:rFonts w:ascii="Arial" w:hAnsi="Arial" w:cs="Arial"/>
                <w:color w:val="A6A6A6"/>
                <w:sz w:val="22"/>
                <w:szCs w:val="22"/>
              </w:rPr>
              <w:t xml:space="preserve">En este apartado se desprende la opción de </w:t>
            </w:r>
            <w:r w:rsidR="003B360E">
              <w:rPr>
                <w:rFonts w:ascii="Arial" w:hAnsi="Arial" w:cs="Arial"/>
                <w:color w:val="A6A6A6"/>
                <w:sz w:val="22"/>
                <w:szCs w:val="22"/>
              </w:rPr>
              <w:t>que,</w:t>
            </w:r>
            <w:r>
              <w:rPr>
                <w:rFonts w:ascii="Arial" w:hAnsi="Arial" w:cs="Arial"/>
                <w:color w:val="A6A6A6"/>
                <w:sz w:val="22"/>
                <w:szCs w:val="22"/>
              </w:rPr>
              <w:t xml:space="preserve"> si el proceso aun no es iniciado, el abogado puede aparecer como “Por asignar”. </w:t>
            </w:r>
          </w:p>
          <w:p w14:paraId="5856F635" w14:textId="04F32923" w:rsidR="00E02A28" w:rsidRPr="00E02A28" w:rsidRDefault="00E02A28" w:rsidP="00E02A28">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Fecha solicitud</w:t>
            </w:r>
          </w:p>
        </w:tc>
      </w:tr>
      <w:tr w:rsidR="00F36DAD" w:rsidRPr="008C2396" w14:paraId="61AAE846" w14:textId="77777777" w:rsidTr="00AD7AE3">
        <w:trPr>
          <w:trHeight w:val="1334"/>
        </w:trPr>
        <w:tc>
          <w:tcPr>
            <w:tcW w:w="737" w:type="dxa"/>
            <w:shd w:val="clear" w:color="auto" w:fill="FFFFFF"/>
          </w:tcPr>
          <w:p w14:paraId="2523472C" w14:textId="77777777" w:rsidR="00F36DAD" w:rsidRPr="008C2396" w:rsidRDefault="00F36DAD" w:rsidP="00AD7AE3">
            <w:pPr>
              <w:jc w:val="both"/>
              <w:rPr>
                <w:rFonts w:ascii="Arial" w:hAnsi="Arial" w:cs="Arial"/>
                <w:color w:val="A6A6A6"/>
                <w:sz w:val="22"/>
                <w:szCs w:val="22"/>
              </w:rPr>
            </w:pPr>
            <w:r>
              <w:rPr>
                <w:rFonts w:ascii="Arial" w:hAnsi="Arial" w:cs="Arial"/>
                <w:color w:val="A6A6A6"/>
                <w:sz w:val="22"/>
                <w:szCs w:val="22"/>
              </w:rPr>
              <w:lastRenderedPageBreak/>
              <w:t>3</w:t>
            </w:r>
          </w:p>
        </w:tc>
        <w:tc>
          <w:tcPr>
            <w:tcW w:w="1949" w:type="dxa"/>
            <w:gridSpan w:val="2"/>
            <w:shd w:val="clear" w:color="auto" w:fill="FFFFFF"/>
          </w:tcPr>
          <w:p w14:paraId="556E2CB6" w14:textId="3F7BA1A0" w:rsidR="00F36DAD" w:rsidRDefault="00F67277" w:rsidP="00AD7AE3">
            <w:pPr>
              <w:jc w:val="both"/>
              <w:rPr>
                <w:rFonts w:ascii="Arial" w:hAnsi="Arial" w:cs="Arial"/>
                <w:color w:val="A6A6A6"/>
                <w:sz w:val="22"/>
                <w:szCs w:val="22"/>
              </w:rPr>
            </w:pPr>
            <w:r>
              <w:rPr>
                <w:rFonts w:ascii="Arial" w:hAnsi="Arial" w:cs="Arial"/>
                <w:color w:val="A6A6A6"/>
                <w:sz w:val="22"/>
                <w:szCs w:val="22"/>
              </w:rPr>
              <w:t>Notificaciones</w:t>
            </w:r>
          </w:p>
        </w:tc>
        <w:tc>
          <w:tcPr>
            <w:tcW w:w="2571" w:type="dxa"/>
            <w:gridSpan w:val="3"/>
            <w:shd w:val="clear" w:color="auto" w:fill="FFFFFF"/>
          </w:tcPr>
          <w:p w14:paraId="7EB63820" w14:textId="6AEE7493" w:rsidR="00F36DAD" w:rsidRDefault="00F67277" w:rsidP="00AD7AE3">
            <w:pPr>
              <w:jc w:val="both"/>
              <w:rPr>
                <w:rFonts w:ascii="Arial" w:hAnsi="Arial" w:cs="Arial"/>
                <w:color w:val="A6A6A6"/>
                <w:sz w:val="22"/>
                <w:szCs w:val="22"/>
              </w:rPr>
            </w:pPr>
            <w:r>
              <w:rPr>
                <w:rFonts w:ascii="Arial" w:hAnsi="Arial" w:cs="Arial"/>
                <w:color w:val="A6A6A6"/>
                <w:sz w:val="22"/>
                <w:szCs w:val="22"/>
              </w:rPr>
              <w:t xml:space="preserve">Con cada actualización hecha sobre alguna demanda del cliente, en este apartado de almacenara el expediente de las notificaciones </w:t>
            </w:r>
            <w:r w:rsidR="003B360E">
              <w:rPr>
                <w:rFonts w:ascii="Arial" w:hAnsi="Arial" w:cs="Arial"/>
                <w:color w:val="A6A6A6"/>
                <w:sz w:val="22"/>
                <w:szCs w:val="22"/>
              </w:rPr>
              <w:t>en relación con</w:t>
            </w:r>
            <w:r>
              <w:rPr>
                <w:rFonts w:ascii="Arial" w:hAnsi="Arial" w:cs="Arial"/>
                <w:color w:val="A6A6A6"/>
                <w:sz w:val="22"/>
                <w:szCs w:val="22"/>
              </w:rPr>
              <w:t xml:space="preserve"> ellas, siendo accesibles con un </w:t>
            </w:r>
            <w:proofErr w:type="spellStart"/>
            <w:proofErr w:type="gramStart"/>
            <w:r>
              <w:rPr>
                <w:rFonts w:ascii="Arial" w:hAnsi="Arial" w:cs="Arial"/>
                <w:color w:val="A6A6A6"/>
                <w:sz w:val="22"/>
                <w:szCs w:val="22"/>
              </w:rPr>
              <w:t>click</w:t>
            </w:r>
            <w:proofErr w:type="spellEnd"/>
            <w:proofErr w:type="gramEnd"/>
            <w:r>
              <w:rPr>
                <w:rFonts w:ascii="Arial" w:hAnsi="Arial" w:cs="Arial"/>
                <w:color w:val="A6A6A6"/>
                <w:sz w:val="22"/>
                <w:szCs w:val="22"/>
              </w:rPr>
              <w:t xml:space="preserve"> a las demandas correspondientes. </w:t>
            </w:r>
          </w:p>
        </w:tc>
        <w:tc>
          <w:tcPr>
            <w:tcW w:w="5233" w:type="dxa"/>
            <w:gridSpan w:val="2"/>
            <w:shd w:val="clear" w:color="auto" w:fill="FFFFFF"/>
          </w:tcPr>
          <w:p w14:paraId="2F94270D" w14:textId="5BBECD84" w:rsidR="00F36DAD" w:rsidRDefault="00F67277" w:rsidP="00AD7AE3">
            <w:pPr>
              <w:jc w:val="both"/>
              <w:rPr>
                <w:rFonts w:ascii="Arial" w:hAnsi="Arial" w:cs="Arial"/>
                <w:color w:val="A6A6A6"/>
                <w:sz w:val="22"/>
                <w:szCs w:val="22"/>
              </w:rPr>
            </w:pPr>
            <w:r>
              <w:rPr>
                <w:rFonts w:ascii="Arial" w:hAnsi="Arial" w:cs="Arial"/>
                <w:color w:val="A6A6A6"/>
                <w:sz w:val="22"/>
                <w:szCs w:val="22"/>
              </w:rPr>
              <w:t xml:space="preserve">Si se ha levantado alguna demanda, en este apartado es que aparecerá un histórico sobre cada una de las demandas que se va siguiendo. Teniendo la facultad de que al dar </w:t>
            </w:r>
            <w:proofErr w:type="spellStart"/>
            <w:proofErr w:type="gramStart"/>
            <w:r>
              <w:rPr>
                <w:rFonts w:ascii="Arial" w:hAnsi="Arial" w:cs="Arial"/>
                <w:color w:val="A6A6A6"/>
                <w:sz w:val="22"/>
                <w:szCs w:val="22"/>
              </w:rPr>
              <w:t>click</w:t>
            </w:r>
            <w:proofErr w:type="spellEnd"/>
            <w:proofErr w:type="gramEnd"/>
            <w:r>
              <w:rPr>
                <w:rFonts w:ascii="Arial" w:hAnsi="Arial" w:cs="Arial"/>
                <w:color w:val="A6A6A6"/>
                <w:sz w:val="22"/>
                <w:szCs w:val="22"/>
              </w:rPr>
              <w:t xml:space="preserve"> sobre alguna notificación, se redireccionará a la pantalla de seguimiento de la demanda en cuestión. </w:t>
            </w:r>
          </w:p>
        </w:tc>
      </w:tr>
      <w:tr w:rsidR="003B360E" w:rsidRPr="008C2396" w14:paraId="31C9E21A" w14:textId="77777777" w:rsidTr="00AD7AE3">
        <w:trPr>
          <w:trHeight w:val="1334"/>
        </w:trPr>
        <w:tc>
          <w:tcPr>
            <w:tcW w:w="737" w:type="dxa"/>
            <w:shd w:val="clear" w:color="auto" w:fill="FFFFFF"/>
          </w:tcPr>
          <w:p w14:paraId="57B0C75E" w14:textId="28F3C55B" w:rsidR="003B360E" w:rsidRDefault="003B360E" w:rsidP="00AD7AE3">
            <w:pPr>
              <w:jc w:val="both"/>
              <w:rPr>
                <w:rFonts w:ascii="Arial" w:hAnsi="Arial" w:cs="Arial"/>
                <w:color w:val="A6A6A6"/>
                <w:sz w:val="22"/>
                <w:szCs w:val="22"/>
              </w:rPr>
            </w:pPr>
            <w:r>
              <w:rPr>
                <w:rFonts w:ascii="Arial" w:hAnsi="Arial" w:cs="Arial"/>
                <w:color w:val="A6A6A6"/>
                <w:sz w:val="22"/>
                <w:szCs w:val="22"/>
              </w:rPr>
              <w:t>4</w:t>
            </w:r>
          </w:p>
        </w:tc>
        <w:tc>
          <w:tcPr>
            <w:tcW w:w="1949" w:type="dxa"/>
            <w:gridSpan w:val="2"/>
            <w:shd w:val="clear" w:color="auto" w:fill="FFFFFF"/>
          </w:tcPr>
          <w:p w14:paraId="33DD4F85" w14:textId="59187514" w:rsidR="003B360E" w:rsidRDefault="003B360E" w:rsidP="00AD7AE3">
            <w:pPr>
              <w:jc w:val="both"/>
              <w:rPr>
                <w:rFonts w:ascii="Arial" w:hAnsi="Arial" w:cs="Arial"/>
                <w:color w:val="A6A6A6"/>
                <w:sz w:val="22"/>
                <w:szCs w:val="22"/>
              </w:rPr>
            </w:pPr>
            <w:r>
              <w:rPr>
                <w:rFonts w:ascii="Arial" w:hAnsi="Arial" w:cs="Arial"/>
                <w:color w:val="A6A6A6"/>
                <w:sz w:val="22"/>
                <w:szCs w:val="22"/>
              </w:rPr>
              <w:t>Mis pagos</w:t>
            </w:r>
          </w:p>
        </w:tc>
        <w:tc>
          <w:tcPr>
            <w:tcW w:w="2571" w:type="dxa"/>
            <w:gridSpan w:val="3"/>
            <w:shd w:val="clear" w:color="auto" w:fill="FFFFFF"/>
          </w:tcPr>
          <w:p w14:paraId="4C406A25" w14:textId="28C2E396" w:rsidR="003B360E" w:rsidRDefault="003B360E" w:rsidP="00AD7AE3">
            <w:pPr>
              <w:jc w:val="both"/>
              <w:rPr>
                <w:rFonts w:ascii="Arial" w:hAnsi="Arial" w:cs="Arial"/>
                <w:color w:val="A6A6A6"/>
                <w:sz w:val="22"/>
                <w:szCs w:val="22"/>
              </w:rPr>
            </w:pPr>
            <w:r>
              <w:rPr>
                <w:rFonts w:ascii="Arial" w:hAnsi="Arial" w:cs="Arial"/>
                <w:color w:val="A6A6A6"/>
                <w:sz w:val="22"/>
                <w:szCs w:val="22"/>
              </w:rPr>
              <w:t xml:space="preserve">Cada que se realiza un pago, queda el expediente en este apartado. </w:t>
            </w:r>
          </w:p>
        </w:tc>
        <w:tc>
          <w:tcPr>
            <w:tcW w:w="5233" w:type="dxa"/>
            <w:gridSpan w:val="2"/>
            <w:shd w:val="clear" w:color="auto" w:fill="FFFFFF"/>
          </w:tcPr>
          <w:p w14:paraId="5B18AFB4" w14:textId="77777777" w:rsidR="003B360E" w:rsidRDefault="003B360E" w:rsidP="00AD7AE3">
            <w:pPr>
              <w:jc w:val="both"/>
              <w:rPr>
                <w:rFonts w:ascii="Arial" w:hAnsi="Arial" w:cs="Arial"/>
                <w:color w:val="A6A6A6"/>
                <w:sz w:val="22"/>
                <w:szCs w:val="22"/>
              </w:rPr>
            </w:pPr>
            <w:r>
              <w:rPr>
                <w:rFonts w:ascii="Arial" w:hAnsi="Arial" w:cs="Arial"/>
                <w:color w:val="A6A6A6"/>
                <w:sz w:val="22"/>
                <w:szCs w:val="22"/>
              </w:rPr>
              <w:t>Una vez que se levanta una demanda y realiza el pago, el expediente de la transacción queda almacenado en esta sección. Asociando la demanda con datos importantes como son:</w:t>
            </w:r>
          </w:p>
          <w:p w14:paraId="793F718E" w14:textId="11F45C6F" w:rsidR="003B360E" w:rsidRDefault="003B360E" w:rsidP="003B360E">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Tipo de pago</w:t>
            </w:r>
          </w:p>
          <w:p w14:paraId="4A9BDD63" w14:textId="77777777" w:rsidR="003B360E" w:rsidRDefault="003B360E" w:rsidP="003B360E">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Folio de demanda</w:t>
            </w:r>
          </w:p>
          <w:p w14:paraId="773781FF" w14:textId="77777777" w:rsidR="003B360E" w:rsidRDefault="003B360E" w:rsidP="003B360E">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Fecha de pago</w:t>
            </w:r>
          </w:p>
          <w:p w14:paraId="16E91867" w14:textId="77777777" w:rsidR="003B360E" w:rsidRDefault="003B360E" w:rsidP="003B360E">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Cuenta/Tarjeta</w:t>
            </w:r>
          </w:p>
          <w:p w14:paraId="5E34FC8F" w14:textId="11D3C173" w:rsidR="003B360E" w:rsidRPr="003B360E" w:rsidRDefault="003B360E" w:rsidP="003B360E">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Monto</w:t>
            </w:r>
          </w:p>
        </w:tc>
      </w:tr>
      <w:tr w:rsidR="003B360E" w:rsidRPr="008C2396" w14:paraId="0BC761B6" w14:textId="77777777" w:rsidTr="00AD7AE3">
        <w:trPr>
          <w:trHeight w:val="1334"/>
        </w:trPr>
        <w:tc>
          <w:tcPr>
            <w:tcW w:w="737" w:type="dxa"/>
            <w:shd w:val="clear" w:color="auto" w:fill="FFFFFF"/>
          </w:tcPr>
          <w:p w14:paraId="45D5A89B" w14:textId="7AFC32FE" w:rsidR="003B360E" w:rsidRDefault="003B360E" w:rsidP="00AD7AE3">
            <w:pPr>
              <w:jc w:val="both"/>
              <w:rPr>
                <w:rFonts w:ascii="Arial" w:hAnsi="Arial" w:cs="Arial"/>
                <w:color w:val="A6A6A6"/>
                <w:sz w:val="22"/>
                <w:szCs w:val="22"/>
              </w:rPr>
            </w:pPr>
            <w:r>
              <w:rPr>
                <w:rFonts w:ascii="Arial" w:hAnsi="Arial" w:cs="Arial"/>
                <w:color w:val="A6A6A6"/>
                <w:sz w:val="22"/>
                <w:szCs w:val="22"/>
              </w:rPr>
              <w:t>5</w:t>
            </w:r>
          </w:p>
        </w:tc>
        <w:tc>
          <w:tcPr>
            <w:tcW w:w="1949" w:type="dxa"/>
            <w:gridSpan w:val="2"/>
            <w:shd w:val="clear" w:color="auto" w:fill="FFFFFF"/>
          </w:tcPr>
          <w:p w14:paraId="30B22B6F" w14:textId="7B203FEB" w:rsidR="003B360E" w:rsidRDefault="003B360E" w:rsidP="00AD7AE3">
            <w:pPr>
              <w:jc w:val="both"/>
              <w:rPr>
                <w:rFonts w:ascii="Arial" w:hAnsi="Arial" w:cs="Arial"/>
                <w:color w:val="A6A6A6"/>
                <w:sz w:val="22"/>
                <w:szCs w:val="22"/>
              </w:rPr>
            </w:pPr>
            <w:r>
              <w:rPr>
                <w:rFonts w:ascii="Arial" w:hAnsi="Arial" w:cs="Arial"/>
                <w:color w:val="A6A6A6"/>
                <w:sz w:val="22"/>
                <w:szCs w:val="22"/>
              </w:rPr>
              <w:t>Mi perfil</w:t>
            </w:r>
          </w:p>
        </w:tc>
        <w:tc>
          <w:tcPr>
            <w:tcW w:w="2571" w:type="dxa"/>
            <w:gridSpan w:val="3"/>
            <w:shd w:val="clear" w:color="auto" w:fill="FFFFFF"/>
          </w:tcPr>
          <w:p w14:paraId="3E391518" w14:textId="3298C3A4" w:rsidR="003B360E" w:rsidRDefault="003B360E" w:rsidP="00AD7AE3">
            <w:pPr>
              <w:jc w:val="both"/>
              <w:rPr>
                <w:rFonts w:ascii="Arial" w:hAnsi="Arial" w:cs="Arial"/>
                <w:color w:val="A6A6A6"/>
                <w:sz w:val="22"/>
                <w:szCs w:val="22"/>
              </w:rPr>
            </w:pPr>
            <w:r>
              <w:rPr>
                <w:rFonts w:ascii="Arial" w:hAnsi="Arial" w:cs="Arial"/>
                <w:color w:val="A6A6A6"/>
                <w:sz w:val="22"/>
                <w:szCs w:val="22"/>
              </w:rPr>
              <w:t>En esta sección se tiene acceso a información personal del usuario.</w:t>
            </w:r>
          </w:p>
        </w:tc>
        <w:tc>
          <w:tcPr>
            <w:tcW w:w="5233" w:type="dxa"/>
            <w:gridSpan w:val="2"/>
            <w:shd w:val="clear" w:color="auto" w:fill="FFFFFF"/>
          </w:tcPr>
          <w:p w14:paraId="2EEB1668" w14:textId="47AFC039" w:rsidR="003B360E" w:rsidRDefault="003B360E" w:rsidP="00AD7AE3">
            <w:pPr>
              <w:jc w:val="both"/>
              <w:rPr>
                <w:rFonts w:ascii="Arial" w:hAnsi="Arial" w:cs="Arial"/>
                <w:color w:val="A6A6A6"/>
                <w:sz w:val="22"/>
                <w:szCs w:val="22"/>
              </w:rPr>
            </w:pPr>
            <w:r>
              <w:rPr>
                <w:rFonts w:ascii="Arial" w:hAnsi="Arial" w:cs="Arial"/>
                <w:color w:val="A6A6A6"/>
                <w:sz w:val="22"/>
                <w:szCs w:val="22"/>
              </w:rPr>
              <w:t xml:space="preserve">Este apartado </w:t>
            </w:r>
            <w:r w:rsidR="008768DC">
              <w:rPr>
                <w:rFonts w:ascii="Arial" w:hAnsi="Arial" w:cs="Arial"/>
                <w:color w:val="A6A6A6"/>
                <w:sz w:val="22"/>
                <w:szCs w:val="22"/>
              </w:rPr>
              <w:t>existe con la finalidad de mostrar datos relevantes sobre el cliente, como son su numero de cliente, su nombre, fecha de registro, e información pertinente.</w:t>
            </w:r>
          </w:p>
        </w:tc>
      </w:tr>
      <w:tr w:rsidR="00F36DAD" w:rsidRPr="008C2396" w14:paraId="6229DB3D" w14:textId="77777777" w:rsidTr="00AD7AE3">
        <w:trPr>
          <w:trHeight w:val="114"/>
        </w:trPr>
        <w:tc>
          <w:tcPr>
            <w:tcW w:w="10490" w:type="dxa"/>
            <w:gridSpan w:val="8"/>
            <w:shd w:val="clear" w:color="auto" w:fill="2E74B5" w:themeFill="accent5" w:themeFillShade="BF"/>
          </w:tcPr>
          <w:p w14:paraId="749DBB5D" w14:textId="77777777" w:rsidR="00F36DAD" w:rsidRPr="00A97862" w:rsidRDefault="00F36DAD" w:rsidP="00AD7AE3">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F36DAD" w:rsidRPr="008C2396" w14:paraId="2D7EF747" w14:textId="77777777" w:rsidTr="00AD7AE3">
        <w:trPr>
          <w:trHeight w:val="260"/>
        </w:trPr>
        <w:tc>
          <w:tcPr>
            <w:tcW w:w="3130" w:type="dxa"/>
            <w:gridSpan w:val="4"/>
            <w:shd w:val="clear" w:color="auto" w:fill="A6A6A6"/>
          </w:tcPr>
          <w:p w14:paraId="7ACCA81F" w14:textId="77777777" w:rsidR="00F36DAD" w:rsidRPr="008C2396" w:rsidRDefault="00F36DAD" w:rsidP="00AD7AE3">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185A9BDC" w14:textId="77777777" w:rsidR="00F36DAD" w:rsidRPr="008C2396" w:rsidRDefault="00F36DAD" w:rsidP="00AD7AE3">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6719FE4B" w14:textId="77777777" w:rsidR="00F36DAD" w:rsidRPr="008C2396" w:rsidRDefault="00F36DAD" w:rsidP="00AD7AE3">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6B3D6600" w14:textId="77777777" w:rsidR="00F36DAD" w:rsidRPr="008C2396" w:rsidRDefault="00F36DAD" w:rsidP="00AD7AE3">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F36DAD" w:rsidRPr="008C2396" w14:paraId="22272925" w14:textId="77777777" w:rsidTr="00AD7AE3">
        <w:trPr>
          <w:trHeight w:val="304"/>
        </w:trPr>
        <w:tc>
          <w:tcPr>
            <w:tcW w:w="3130" w:type="dxa"/>
            <w:gridSpan w:val="4"/>
            <w:shd w:val="clear" w:color="auto" w:fill="FFFFFF"/>
          </w:tcPr>
          <w:p w14:paraId="7AE11A35" w14:textId="77777777" w:rsidR="00F36DAD" w:rsidRPr="008C2396" w:rsidRDefault="00F36DAD" w:rsidP="00AD7AE3">
            <w:pPr>
              <w:jc w:val="both"/>
              <w:rPr>
                <w:rFonts w:ascii="Arial" w:hAnsi="Arial" w:cs="Arial"/>
                <w:color w:val="A6A6A6"/>
                <w:sz w:val="22"/>
                <w:szCs w:val="22"/>
              </w:rPr>
            </w:pPr>
          </w:p>
        </w:tc>
        <w:tc>
          <w:tcPr>
            <w:tcW w:w="2000" w:type="dxa"/>
            <w:shd w:val="clear" w:color="auto" w:fill="FFFFFF"/>
          </w:tcPr>
          <w:p w14:paraId="28B76508" w14:textId="77777777" w:rsidR="00F36DAD" w:rsidRPr="008C2396" w:rsidRDefault="00F36DAD" w:rsidP="00AD7AE3">
            <w:pPr>
              <w:jc w:val="both"/>
              <w:rPr>
                <w:rFonts w:ascii="Arial" w:hAnsi="Arial" w:cs="Arial"/>
                <w:color w:val="A6A6A6"/>
                <w:sz w:val="22"/>
                <w:szCs w:val="22"/>
              </w:rPr>
            </w:pPr>
          </w:p>
        </w:tc>
        <w:tc>
          <w:tcPr>
            <w:tcW w:w="2074" w:type="dxa"/>
            <w:gridSpan w:val="2"/>
            <w:shd w:val="clear" w:color="auto" w:fill="FFFFFF"/>
          </w:tcPr>
          <w:p w14:paraId="1EABAE76" w14:textId="77777777" w:rsidR="00F36DAD" w:rsidRPr="008C2396" w:rsidRDefault="00F36DAD" w:rsidP="00AD7AE3">
            <w:pPr>
              <w:jc w:val="both"/>
              <w:rPr>
                <w:rFonts w:ascii="Arial" w:hAnsi="Arial" w:cs="Arial"/>
                <w:color w:val="A6A6A6"/>
                <w:sz w:val="22"/>
                <w:szCs w:val="22"/>
              </w:rPr>
            </w:pPr>
          </w:p>
        </w:tc>
        <w:tc>
          <w:tcPr>
            <w:tcW w:w="3286" w:type="dxa"/>
            <w:shd w:val="clear" w:color="auto" w:fill="FFFFFF"/>
          </w:tcPr>
          <w:p w14:paraId="3B50B471" w14:textId="77777777" w:rsidR="00F36DAD" w:rsidRPr="008C2396" w:rsidRDefault="00F36DAD" w:rsidP="00AD7AE3">
            <w:pPr>
              <w:jc w:val="both"/>
              <w:rPr>
                <w:rFonts w:ascii="Arial" w:hAnsi="Arial" w:cs="Arial"/>
                <w:color w:val="A6A6A6"/>
                <w:sz w:val="22"/>
                <w:szCs w:val="22"/>
              </w:rPr>
            </w:pPr>
          </w:p>
        </w:tc>
      </w:tr>
      <w:tr w:rsidR="00F36DAD" w:rsidRPr="008C2396" w14:paraId="039CA282" w14:textId="77777777" w:rsidTr="00AD7AE3">
        <w:trPr>
          <w:trHeight w:val="304"/>
        </w:trPr>
        <w:tc>
          <w:tcPr>
            <w:tcW w:w="3130" w:type="dxa"/>
            <w:gridSpan w:val="4"/>
            <w:shd w:val="clear" w:color="auto" w:fill="FFFFFF"/>
          </w:tcPr>
          <w:p w14:paraId="53623EF7" w14:textId="77777777" w:rsidR="00F36DAD" w:rsidRPr="008C2396" w:rsidRDefault="00F36DAD" w:rsidP="00AD7AE3">
            <w:pPr>
              <w:jc w:val="both"/>
              <w:rPr>
                <w:rFonts w:ascii="Arial" w:hAnsi="Arial" w:cs="Arial"/>
                <w:color w:val="A6A6A6"/>
                <w:sz w:val="22"/>
                <w:szCs w:val="22"/>
              </w:rPr>
            </w:pPr>
          </w:p>
        </w:tc>
        <w:tc>
          <w:tcPr>
            <w:tcW w:w="2000" w:type="dxa"/>
            <w:shd w:val="clear" w:color="auto" w:fill="FFFFFF"/>
          </w:tcPr>
          <w:p w14:paraId="7B16715A" w14:textId="77777777" w:rsidR="00F36DAD" w:rsidRPr="008C2396" w:rsidRDefault="00F36DAD" w:rsidP="00AD7AE3">
            <w:pPr>
              <w:jc w:val="both"/>
              <w:rPr>
                <w:rFonts w:ascii="Arial" w:hAnsi="Arial" w:cs="Arial"/>
                <w:color w:val="A6A6A6"/>
                <w:sz w:val="22"/>
                <w:szCs w:val="22"/>
              </w:rPr>
            </w:pPr>
          </w:p>
        </w:tc>
        <w:tc>
          <w:tcPr>
            <w:tcW w:w="2074" w:type="dxa"/>
            <w:gridSpan w:val="2"/>
            <w:shd w:val="clear" w:color="auto" w:fill="FFFFFF"/>
          </w:tcPr>
          <w:p w14:paraId="270791EB" w14:textId="77777777" w:rsidR="00F36DAD" w:rsidRPr="008C2396" w:rsidRDefault="00F36DAD" w:rsidP="00AD7AE3">
            <w:pPr>
              <w:jc w:val="both"/>
              <w:rPr>
                <w:rFonts w:ascii="Arial" w:hAnsi="Arial" w:cs="Arial"/>
                <w:color w:val="A6A6A6"/>
                <w:sz w:val="22"/>
                <w:szCs w:val="22"/>
              </w:rPr>
            </w:pPr>
          </w:p>
        </w:tc>
        <w:tc>
          <w:tcPr>
            <w:tcW w:w="3286" w:type="dxa"/>
            <w:shd w:val="clear" w:color="auto" w:fill="FFFFFF"/>
          </w:tcPr>
          <w:p w14:paraId="6875A089" w14:textId="77777777" w:rsidR="00F36DAD" w:rsidRPr="008C2396" w:rsidRDefault="00F36DAD" w:rsidP="00AD7AE3">
            <w:pPr>
              <w:jc w:val="both"/>
              <w:rPr>
                <w:rFonts w:ascii="Arial" w:hAnsi="Arial" w:cs="Arial"/>
                <w:color w:val="A6A6A6"/>
                <w:sz w:val="22"/>
                <w:szCs w:val="22"/>
              </w:rPr>
            </w:pPr>
          </w:p>
        </w:tc>
      </w:tr>
    </w:tbl>
    <w:p w14:paraId="2B12F692" w14:textId="77777777" w:rsidR="00F36DAD" w:rsidRPr="008C2396" w:rsidRDefault="00F36DAD" w:rsidP="00F36DAD">
      <w:pPr>
        <w:rPr>
          <w:rFonts w:ascii="Arial" w:hAnsi="Arial" w:cs="Arial"/>
          <w:b/>
          <w:sz w:val="28"/>
          <w:szCs w:val="28"/>
        </w:rPr>
      </w:pPr>
    </w:p>
    <w:p w14:paraId="118A125D" w14:textId="77777777" w:rsidR="00F36DAD" w:rsidRPr="008C2396" w:rsidRDefault="00F36DAD" w:rsidP="00F36DAD">
      <w:pPr>
        <w:rPr>
          <w:rFonts w:ascii="Arial" w:hAnsi="Arial" w:cs="Arial"/>
          <w:b/>
          <w:sz w:val="28"/>
          <w:szCs w:val="28"/>
        </w:rPr>
      </w:pPr>
    </w:p>
    <w:p w14:paraId="33718AFF" w14:textId="11A4C55C" w:rsidR="00BC2005" w:rsidRDefault="00F36DAD" w:rsidP="00D03252">
      <w:pPr>
        <w:rPr>
          <w:rFonts w:ascii="Arial" w:hAnsi="Arial" w:cs="Arial"/>
          <w:b/>
          <w:sz w:val="28"/>
          <w:szCs w:val="28"/>
        </w:rPr>
      </w:pPr>
      <w:r>
        <w:rPr>
          <w:rFonts w:ascii="Arial" w:hAnsi="Arial" w:cs="Arial"/>
          <w:b/>
          <w:sz w:val="28"/>
          <w:szCs w:val="28"/>
        </w:rP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679"/>
        <w:gridCol w:w="1892"/>
        <w:gridCol w:w="2173"/>
        <w:gridCol w:w="1195"/>
        <w:gridCol w:w="1865"/>
      </w:tblGrid>
      <w:tr w:rsidR="00D03252" w:rsidRPr="008C2396" w14:paraId="7785E4FF" w14:textId="77777777" w:rsidTr="00AD7AE3">
        <w:trPr>
          <w:trHeight w:val="182"/>
        </w:trPr>
        <w:tc>
          <w:tcPr>
            <w:tcW w:w="10490" w:type="dxa"/>
            <w:gridSpan w:val="8"/>
            <w:shd w:val="clear" w:color="auto" w:fill="0070C0"/>
          </w:tcPr>
          <w:p w14:paraId="5F05AB34" w14:textId="77777777" w:rsidR="00D03252" w:rsidRPr="008C2396" w:rsidRDefault="00D03252" w:rsidP="00AD7AE3">
            <w:pPr>
              <w:jc w:val="center"/>
              <w:rPr>
                <w:rFonts w:ascii="Arial" w:hAnsi="Arial" w:cs="Arial"/>
                <w:b/>
                <w:sz w:val="22"/>
                <w:szCs w:val="22"/>
              </w:rPr>
            </w:pPr>
            <w:r w:rsidRPr="00FA0F72">
              <w:rPr>
                <w:rFonts w:ascii="Arial" w:hAnsi="Arial" w:cs="Arial"/>
                <w:b/>
                <w:color w:val="FFFFFF" w:themeColor="background1"/>
                <w:sz w:val="22"/>
                <w:szCs w:val="22"/>
              </w:rPr>
              <w:lastRenderedPageBreak/>
              <w:t>HISTORIAS DE USUARIO</w:t>
            </w:r>
          </w:p>
        </w:tc>
      </w:tr>
      <w:tr w:rsidR="00D03252" w:rsidRPr="008C2396" w14:paraId="7C360005" w14:textId="77777777" w:rsidTr="00AD7AE3">
        <w:trPr>
          <w:trHeight w:val="182"/>
        </w:trPr>
        <w:tc>
          <w:tcPr>
            <w:tcW w:w="1418" w:type="dxa"/>
            <w:gridSpan w:val="2"/>
            <w:shd w:val="clear" w:color="auto" w:fill="auto"/>
          </w:tcPr>
          <w:p w14:paraId="66AEF52F" w14:textId="77777777" w:rsidR="00D03252" w:rsidRPr="008C2396" w:rsidRDefault="00D03252" w:rsidP="00AD7AE3">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6100F14D" w14:textId="0F5B51E2" w:rsidR="00D03252" w:rsidRPr="008C2396" w:rsidRDefault="00D03252" w:rsidP="00AD7AE3">
            <w:pPr>
              <w:jc w:val="both"/>
              <w:rPr>
                <w:rFonts w:ascii="Arial" w:hAnsi="Arial" w:cs="Arial"/>
                <w:b/>
                <w:sz w:val="22"/>
                <w:szCs w:val="22"/>
              </w:rPr>
            </w:pPr>
            <w:r>
              <w:rPr>
                <w:rFonts w:ascii="Arial" w:hAnsi="Arial" w:cs="Arial"/>
                <w:color w:val="A6A6A6"/>
                <w:sz w:val="22"/>
                <w:szCs w:val="22"/>
              </w:rPr>
              <w:t>RF-006</w:t>
            </w:r>
          </w:p>
        </w:tc>
      </w:tr>
      <w:tr w:rsidR="00D03252" w:rsidRPr="008C2396" w14:paraId="4053E8B2" w14:textId="77777777" w:rsidTr="00AD7AE3">
        <w:trPr>
          <w:trHeight w:val="182"/>
        </w:trPr>
        <w:tc>
          <w:tcPr>
            <w:tcW w:w="1418" w:type="dxa"/>
            <w:gridSpan w:val="2"/>
            <w:shd w:val="clear" w:color="auto" w:fill="auto"/>
          </w:tcPr>
          <w:p w14:paraId="3EABB2FB" w14:textId="77777777" w:rsidR="00D03252" w:rsidRPr="008C2396" w:rsidRDefault="00D03252" w:rsidP="00AD7AE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5BFE2811" w14:textId="36C70688" w:rsidR="00D03252" w:rsidRPr="008C2396" w:rsidRDefault="00D03252" w:rsidP="00AD7AE3">
            <w:pPr>
              <w:jc w:val="both"/>
              <w:rPr>
                <w:rFonts w:ascii="Arial" w:hAnsi="Arial" w:cs="Arial"/>
                <w:b/>
                <w:sz w:val="22"/>
                <w:szCs w:val="22"/>
              </w:rPr>
            </w:pPr>
            <w:r>
              <w:rPr>
                <w:rFonts w:ascii="Arial" w:hAnsi="Arial" w:cs="Arial"/>
                <w:b/>
                <w:sz w:val="22"/>
                <w:szCs w:val="22"/>
              </w:rPr>
              <w:t xml:space="preserve">Desarrollo de </w:t>
            </w:r>
            <w:proofErr w:type="spellStart"/>
            <w:r>
              <w:rPr>
                <w:rFonts w:ascii="Arial" w:hAnsi="Arial" w:cs="Arial"/>
                <w:b/>
                <w:sz w:val="22"/>
                <w:szCs w:val="22"/>
              </w:rPr>
              <w:t>Dashboard</w:t>
            </w:r>
            <w:proofErr w:type="spellEnd"/>
            <w:r>
              <w:rPr>
                <w:rFonts w:ascii="Arial" w:hAnsi="Arial" w:cs="Arial"/>
                <w:b/>
                <w:sz w:val="22"/>
                <w:szCs w:val="22"/>
              </w:rPr>
              <w:t xml:space="preserve"> de Administrador</w:t>
            </w:r>
          </w:p>
        </w:tc>
      </w:tr>
      <w:tr w:rsidR="00D03252" w:rsidRPr="008C2396" w14:paraId="1CE5C36F" w14:textId="77777777" w:rsidTr="00AD7AE3">
        <w:trPr>
          <w:trHeight w:val="182"/>
        </w:trPr>
        <w:tc>
          <w:tcPr>
            <w:tcW w:w="1418" w:type="dxa"/>
            <w:gridSpan w:val="2"/>
            <w:shd w:val="clear" w:color="auto" w:fill="auto"/>
          </w:tcPr>
          <w:p w14:paraId="6E12CA4E" w14:textId="77777777" w:rsidR="00D03252" w:rsidRPr="008C2396" w:rsidRDefault="00D03252" w:rsidP="00AD7AE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61E803C7" w14:textId="77777777" w:rsidR="00D03252" w:rsidRPr="008C2396" w:rsidRDefault="00D03252" w:rsidP="00AD7AE3">
            <w:pPr>
              <w:jc w:val="both"/>
              <w:rPr>
                <w:rFonts w:ascii="Arial" w:hAnsi="Arial" w:cs="Arial"/>
                <w:b/>
                <w:sz w:val="22"/>
                <w:szCs w:val="22"/>
              </w:rPr>
            </w:pPr>
            <w:r>
              <w:rPr>
                <w:rFonts w:ascii="Arial" w:hAnsi="Arial" w:cs="Arial"/>
                <w:color w:val="BFBFBF"/>
                <w:sz w:val="22"/>
                <w:szCs w:val="22"/>
              </w:rPr>
              <w:t>23/02/2022</w:t>
            </w:r>
          </w:p>
        </w:tc>
      </w:tr>
      <w:tr w:rsidR="00D03252" w:rsidRPr="008C2396" w14:paraId="6153DC13" w14:textId="77777777" w:rsidTr="00AD7AE3">
        <w:trPr>
          <w:trHeight w:val="182"/>
        </w:trPr>
        <w:tc>
          <w:tcPr>
            <w:tcW w:w="1418" w:type="dxa"/>
            <w:gridSpan w:val="2"/>
            <w:shd w:val="clear" w:color="auto" w:fill="auto"/>
          </w:tcPr>
          <w:p w14:paraId="35874082" w14:textId="77777777" w:rsidR="00D03252" w:rsidRPr="008C2396" w:rsidRDefault="00D03252" w:rsidP="00AD7AE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20C28422" w14:textId="77777777" w:rsidR="00D03252" w:rsidRPr="008C2396" w:rsidRDefault="00D03252" w:rsidP="00AD7AE3">
            <w:pPr>
              <w:jc w:val="both"/>
              <w:rPr>
                <w:rFonts w:ascii="Arial" w:hAnsi="Arial" w:cs="Arial"/>
                <w:b/>
                <w:sz w:val="22"/>
                <w:szCs w:val="22"/>
              </w:rPr>
            </w:pPr>
            <w:r>
              <w:rPr>
                <w:rFonts w:ascii="Arial" w:hAnsi="Arial" w:cs="Arial"/>
                <w:color w:val="A6A6A6"/>
                <w:sz w:val="22"/>
                <w:szCs w:val="22"/>
              </w:rPr>
              <w:t>3 días</w:t>
            </w:r>
          </w:p>
        </w:tc>
      </w:tr>
      <w:tr w:rsidR="00D03252" w:rsidRPr="008C2396" w14:paraId="3E139F1B" w14:textId="77777777" w:rsidTr="00AD7AE3">
        <w:trPr>
          <w:trHeight w:val="182"/>
        </w:trPr>
        <w:tc>
          <w:tcPr>
            <w:tcW w:w="10490" w:type="dxa"/>
            <w:gridSpan w:val="8"/>
            <w:shd w:val="clear" w:color="auto" w:fill="0070C0"/>
          </w:tcPr>
          <w:p w14:paraId="692EA8EE" w14:textId="77777777" w:rsidR="00D03252" w:rsidRPr="00FA0F72" w:rsidRDefault="00D03252" w:rsidP="00AD7AE3">
            <w:pPr>
              <w:jc w:val="center"/>
              <w:rPr>
                <w:rFonts w:ascii="Arial" w:hAnsi="Arial" w:cs="Arial"/>
                <w:color w:val="FFFFFF" w:themeColor="background1"/>
                <w:sz w:val="22"/>
                <w:szCs w:val="22"/>
              </w:rPr>
            </w:pPr>
            <w:r w:rsidRPr="00FA0F72">
              <w:rPr>
                <w:rFonts w:ascii="Arial" w:hAnsi="Arial" w:cs="Arial"/>
                <w:b/>
                <w:color w:val="FFFFFF" w:themeColor="background1"/>
                <w:szCs w:val="22"/>
              </w:rPr>
              <w:t>Característica/Funcionalidad</w:t>
            </w:r>
          </w:p>
        </w:tc>
      </w:tr>
      <w:tr w:rsidR="00D03252" w:rsidRPr="008C2396" w14:paraId="4F3F60E3" w14:textId="77777777" w:rsidTr="00AD7AE3">
        <w:trPr>
          <w:trHeight w:val="1406"/>
        </w:trPr>
        <w:tc>
          <w:tcPr>
            <w:tcW w:w="10490" w:type="dxa"/>
            <w:gridSpan w:val="8"/>
            <w:shd w:val="clear" w:color="auto" w:fill="FFFFFF"/>
          </w:tcPr>
          <w:p w14:paraId="11CBB730" w14:textId="08E63187" w:rsidR="00D03252" w:rsidRPr="001577A6" w:rsidRDefault="00D03252" w:rsidP="00AD7AE3">
            <w:pPr>
              <w:rPr>
                <w:rFonts w:ascii="Arial" w:hAnsi="Arial" w:cs="Arial"/>
                <w:color w:val="A6A6A6"/>
                <w:sz w:val="22"/>
                <w:szCs w:val="22"/>
              </w:rPr>
            </w:pPr>
            <w:r>
              <w:rPr>
                <w:rFonts w:ascii="Arial" w:hAnsi="Arial" w:cs="Arial"/>
                <w:color w:val="A6A6A6"/>
                <w:sz w:val="22"/>
                <w:szCs w:val="22"/>
              </w:rPr>
              <w:t xml:space="preserve">El usuario administrador posee un </w:t>
            </w:r>
            <w:proofErr w:type="spellStart"/>
            <w:r>
              <w:rPr>
                <w:rFonts w:ascii="Arial" w:hAnsi="Arial" w:cs="Arial"/>
                <w:color w:val="A6A6A6"/>
                <w:sz w:val="22"/>
                <w:szCs w:val="22"/>
              </w:rPr>
              <w:t>dashboard</w:t>
            </w:r>
            <w:proofErr w:type="spellEnd"/>
            <w:r>
              <w:rPr>
                <w:rFonts w:ascii="Arial" w:hAnsi="Arial" w:cs="Arial"/>
                <w:color w:val="A6A6A6"/>
                <w:sz w:val="22"/>
                <w:szCs w:val="22"/>
              </w:rPr>
              <w:t xml:space="preserve"> que le permite llevar un control general </w:t>
            </w:r>
            <w:r w:rsidR="00DF6E15">
              <w:rPr>
                <w:rFonts w:ascii="Arial" w:hAnsi="Arial" w:cs="Arial"/>
                <w:color w:val="A6A6A6"/>
                <w:sz w:val="22"/>
                <w:szCs w:val="22"/>
              </w:rPr>
              <w:t xml:space="preserve">de las demandas en proceso, así como la gestión de pagos que se han realizado. </w:t>
            </w:r>
          </w:p>
        </w:tc>
      </w:tr>
      <w:tr w:rsidR="00D03252" w:rsidRPr="008C2396" w14:paraId="138FFE2F" w14:textId="77777777" w:rsidTr="00AD7AE3">
        <w:trPr>
          <w:trHeight w:val="182"/>
        </w:trPr>
        <w:tc>
          <w:tcPr>
            <w:tcW w:w="10490" w:type="dxa"/>
            <w:gridSpan w:val="8"/>
            <w:shd w:val="clear" w:color="auto" w:fill="0070C0"/>
          </w:tcPr>
          <w:p w14:paraId="4D74C3FF" w14:textId="77777777" w:rsidR="00D03252" w:rsidRPr="008C2396" w:rsidRDefault="00D03252" w:rsidP="00AD7AE3">
            <w:pPr>
              <w:jc w:val="center"/>
              <w:rPr>
                <w:rFonts w:ascii="Arial" w:hAnsi="Arial" w:cs="Arial"/>
                <w:sz w:val="22"/>
                <w:szCs w:val="22"/>
              </w:rPr>
            </w:pPr>
            <w:r w:rsidRPr="00FA0F72">
              <w:rPr>
                <w:rFonts w:ascii="Arial" w:hAnsi="Arial" w:cs="Arial"/>
                <w:b/>
                <w:color w:val="FFFFFF" w:themeColor="background1"/>
                <w:szCs w:val="22"/>
              </w:rPr>
              <w:t>Razón/Resultado</w:t>
            </w:r>
          </w:p>
        </w:tc>
      </w:tr>
      <w:tr w:rsidR="00D03252" w:rsidRPr="008C2396" w14:paraId="2A7EAEC9" w14:textId="77777777" w:rsidTr="00AD7AE3">
        <w:trPr>
          <w:trHeight w:val="1406"/>
        </w:trPr>
        <w:tc>
          <w:tcPr>
            <w:tcW w:w="10490" w:type="dxa"/>
            <w:gridSpan w:val="8"/>
            <w:shd w:val="clear" w:color="auto" w:fill="FFFFFF"/>
          </w:tcPr>
          <w:p w14:paraId="1616FDCF" w14:textId="54FBA295" w:rsidR="00D03252" w:rsidRDefault="00D03252" w:rsidP="00AD7AE3">
            <w:pPr>
              <w:rPr>
                <w:rFonts w:ascii="Arial" w:hAnsi="Arial" w:cs="Arial"/>
                <w:color w:val="A6A6A6"/>
                <w:sz w:val="22"/>
                <w:szCs w:val="22"/>
              </w:rPr>
            </w:pPr>
            <w:r>
              <w:rPr>
                <w:rFonts w:ascii="Arial" w:hAnsi="Arial" w:cs="Arial"/>
                <w:color w:val="A6A6A6"/>
                <w:sz w:val="22"/>
                <w:szCs w:val="22"/>
              </w:rPr>
              <w:t xml:space="preserve">Se obtendrá una página de administración de demandas desde la perspectiva del </w:t>
            </w:r>
            <w:r w:rsidR="006A7572">
              <w:rPr>
                <w:rFonts w:ascii="Arial" w:hAnsi="Arial" w:cs="Arial"/>
                <w:color w:val="A6A6A6"/>
                <w:sz w:val="22"/>
                <w:szCs w:val="22"/>
              </w:rPr>
              <w:t>administrador</w:t>
            </w:r>
            <w:r>
              <w:rPr>
                <w:rFonts w:ascii="Arial" w:hAnsi="Arial" w:cs="Arial"/>
                <w:color w:val="A6A6A6"/>
                <w:sz w:val="22"/>
                <w:szCs w:val="22"/>
              </w:rPr>
              <w:t>, ofreciendo las siguientes funcionalidades:</w:t>
            </w:r>
          </w:p>
          <w:p w14:paraId="02817CD5" w14:textId="77777777" w:rsidR="00D03252" w:rsidRDefault="006A7572" w:rsidP="006A7572">
            <w:pPr>
              <w:pStyle w:val="Prrafodelista"/>
              <w:numPr>
                <w:ilvl w:val="0"/>
                <w:numId w:val="39"/>
              </w:numPr>
              <w:rPr>
                <w:rFonts w:ascii="Arial" w:hAnsi="Arial" w:cs="Arial"/>
                <w:color w:val="A6A6A6"/>
                <w:sz w:val="22"/>
                <w:szCs w:val="22"/>
              </w:rPr>
            </w:pPr>
            <w:r>
              <w:rPr>
                <w:rFonts w:ascii="Arial" w:hAnsi="Arial" w:cs="Arial"/>
                <w:color w:val="A6A6A6"/>
                <w:sz w:val="22"/>
                <w:szCs w:val="22"/>
              </w:rPr>
              <w:t>Demandas</w:t>
            </w:r>
          </w:p>
          <w:p w14:paraId="0CC2E065" w14:textId="77777777" w:rsidR="006A7572" w:rsidRDefault="00405A90" w:rsidP="006A7572">
            <w:pPr>
              <w:pStyle w:val="Prrafodelista"/>
              <w:numPr>
                <w:ilvl w:val="0"/>
                <w:numId w:val="39"/>
              </w:numPr>
              <w:rPr>
                <w:rFonts w:ascii="Arial" w:hAnsi="Arial" w:cs="Arial"/>
                <w:color w:val="A6A6A6"/>
                <w:sz w:val="22"/>
                <w:szCs w:val="22"/>
              </w:rPr>
            </w:pPr>
            <w:r>
              <w:rPr>
                <w:rFonts w:ascii="Arial" w:hAnsi="Arial" w:cs="Arial"/>
                <w:color w:val="A6A6A6"/>
                <w:sz w:val="22"/>
                <w:szCs w:val="22"/>
              </w:rPr>
              <w:t>Pagos</w:t>
            </w:r>
          </w:p>
          <w:p w14:paraId="7BBD5BFB" w14:textId="03BE68AF" w:rsidR="00405A90" w:rsidRPr="00405A90" w:rsidRDefault="00405A90" w:rsidP="00405A90">
            <w:pPr>
              <w:pStyle w:val="Prrafodelista"/>
              <w:numPr>
                <w:ilvl w:val="0"/>
                <w:numId w:val="39"/>
              </w:numPr>
              <w:rPr>
                <w:rFonts w:ascii="Arial" w:hAnsi="Arial" w:cs="Arial"/>
                <w:color w:val="A6A6A6"/>
                <w:sz w:val="22"/>
                <w:szCs w:val="22"/>
              </w:rPr>
            </w:pPr>
            <w:r>
              <w:rPr>
                <w:rFonts w:ascii="Arial" w:hAnsi="Arial" w:cs="Arial"/>
                <w:color w:val="A6A6A6"/>
                <w:sz w:val="22"/>
                <w:szCs w:val="22"/>
              </w:rPr>
              <w:t>Abogados</w:t>
            </w:r>
          </w:p>
        </w:tc>
      </w:tr>
      <w:tr w:rsidR="00D03252" w:rsidRPr="008C2396" w14:paraId="0E3C19FB" w14:textId="77777777" w:rsidTr="00AD7AE3">
        <w:trPr>
          <w:trHeight w:val="182"/>
        </w:trPr>
        <w:tc>
          <w:tcPr>
            <w:tcW w:w="10490" w:type="dxa"/>
            <w:gridSpan w:val="8"/>
            <w:shd w:val="clear" w:color="auto" w:fill="2E74B5" w:themeFill="accent5" w:themeFillShade="BF"/>
          </w:tcPr>
          <w:p w14:paraId="59041F92" w14:textId="77777777" w:rsidR="00D03252" w:rsidRPr="00A97862" w:rsidRDefault="00D03252" w:rsidP="00AD7AE3">
            <w:pPr>
              <w:jc w:val="center"/>
              <w:rPr>
                <w:rFonts w:ascii="Arial" w:hAnsi="Arial" w:cs="Arial"/>
                <w:color w:val="FFFFFF" w:themeColor="background1"/>
                <w:sz w:val="22"/>
                <w:szCs w:val="22"/>
              </w:rPr>
            </w:pPr>
            <w:r w:rsidRPr="00A97862">
              <w:rPr>
                <w:rFonts w:ascii="Arial" w:hAnsi="Arial" w:cs="Arial"/>
                <w:b/>
                <w:color w:val="FFFFFF" w:themeColor="background1"/>
                <w:szCs w:val="22"/>
              </w:rPr>
              <w:t>Criterios de Aceptación</w:t>
            </w:r>
          </w:p>
        </w:tc>
      </w:tr>
      <w:tr w:rsidR="00D03252" w:rsidRPr="008C2396" w14:paraId="57113C38" w14:textId="77777777" w:rsidTr="00AD7AE3">
        <w:trPr>
          <w:trHeight w:val="182"/>
        </w:trPr>
        <w:tc>
          <w:tcPr>
            <w:tcW w:w="737" w:type="dxa"/>
            <w:shd w:val="clear" w:color="auto" w:fill="BFBFBF" w:themeFill="background1" w:themeFillShade="BF"/>
          </w:tcPr>
          <w:p w14:paraId="32BD61EA" w14:textId="77777777" w:rsidR="00D03252" w:rsidRPr="008C2396" w:rsidRDefault="00D03252" w:rsidP="00AD7AE3">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BFBFBF" w:themeFill="background1" w:themeFillShade="BF"/>
          </w:tcPr>
          <w:p w14:paraId="26621C89" w14:textId="77777777" w:rsidR="00D03252" w:rsidRPr="008C2396" w:rsidRDefault="00D03252" w:rsidP="00AD7AE3">
            <w:pPr>
              <w:jc w:val="center"/>
              <w:rPr>
                <w:rFonts w:ascii="Arial" w:hAnsi="Arial" w:cs="Arial"/>
                <w:b/>
                <w:sz w:val="22"/>
                <w:szCs w:val="22"/>
              </w:rPr>
            </w:pPr>
            <w:r w:rsidRPr="008C2396">
              <w:rPr>
                <w:rFonts w:ascii="Arial" w:hAnsi="Arial" w:cs="Arial"/>
                <w:b/>
                <w:szCs w:val="22"/>
              </w:rPr>
              <w:t>Titulo</w:t>
            </w:r>
          </w:p>
        </w:tc>
        <w:tc>
          <w:tcPr>
            <w:tcW w:w="2571" w:type="dxa"/>
            <w:gridSpan w:val="2"/>
            <w:shd w:val="clear" w:color="auto" w:fill="BFBFBF" w:themeFill="background1" w:themeFillShade="BF"/>
          </w:tcPr>
          <w:p w14:paraId="1CED7509" w14:textId="77777777" w:rsidR="00D03252" w:rsidRPr="008C2396" w:rsidRDefault="00D03252" w:rsidP="00AD7AE3">
            <w:pPr>
              <w:jc w:val="center"/>
              <w:rPr>
                <w:rFonts w:ascii="Arial" w:hAnsi="Arial" w:cs="Arial"/>
                <w:b/>
                <w:sz w:val="22"/>
                <w:szCs w:val="22"/>
              </w:rPr>
            </w:pPr>
            <w:r w:rsidRPr="008C2396">
              <w:rPr>
                <w:rFonts w:ascii="Arial" w:hAnsi="Arial" w:cs="Arial"/>
                <w:b/>
                <w:sz w:val="22"/>
                <w:szCs w:val="22"/>
              </w:rPr>
              <w:t>Contexto</w:t>
            </w:r>
          </w:p>
        </w:tc>
        <w:tc>
          <w:tcPr>
            <w:tcW w:w="5233" w:type="dxa"/>
            <w:gridSpan w:val="3"/>
            <w:shd w:val="clear" w:color="auto" w:fill="BFBFBF" w:themeFill="background1" w:themeFillShade="BF"/>
          </w:tcPr>
          <w:p w14:paraId="5CAF95C3" w14:textId="77777777" w:rsidR="00D03252" w:rsidRPr="008C2396" w:rsidRDefault="00D03252" w:rsidP="00AD7AE3">
            <w:pPr>
              <w:jc w:val="center"/>
              <w:rPr>
                <w:rFonts w:ascii="Arial" w:hAnsi="Arial" w:cs="Arial"/>
                <w:b/>
                <w:sz w:val="22"/>
                <w:szCs w:val="22"/>
              </w:rPr>
            </w:pPr>
            <w:r w:rsidRPr="008C2396">
              <w:rPr>
                <w:rFonts w:ascii="Arial" w:hAnsi="Arial" w:cs="Arial"/>
                <w:b/>
                <w:sz w:val="22"/>
                <w:szCs w:val="22"/>
              </w:rPr>
              <w:t>Evento</w:t>
            </w:r>
          </w:p>
        </w:tc>
      </w:tr>
      <w:tr w:rsidR="00D03252" w:rsidRPr="008C2396" w14:paraId="53AED9A0" w14:textId="77777777" w:rsidTr="00AD7AE3">
        <w:trPr>
          <w:trHeight w:val="1686"/>
        </w:trPr>
        <w:tc>
          <w:tcPr>
            <w:tcW w:w="737" w:type="dxa"/>
            <w:shd w:val="clear" w:color="auto" w:fill="FFFFFF"/>
          </w:tcPr>
          <w:p w14:paraId="4B401D24" w14:textId="77777777" w:rsidR="00D03252" w:rsidRPr="008C2396" w:rsidRDefault="00D03252" w:rsidP="00AD7AE3">
            <w:pPr>
              <w:jc w:val="both"/>
              <w:rPr>
                <w:rFonts w:ascii="Arial" w:hAnsi="Arial" w:cs="Arial"/>
                <w:color w:val="A6A6A6"/>
                <w:sz w:val="22"/>
                <w:szCs w:val="22"/>
              </w:rPr>
            </w:pPr>
            <w:r w:rsidRPr="008C2396">
              <w:rPr>
                <w:rFonts w:ascii="Arial" w:hAnsi="Arial" w:cs="Arial"/>
                <w:color w:val="A6A6A6"/>
                <w:sz w:val="22"/>
                <w:szCs w:val="22"/>
              </w:rPr>
              <w:t>1</w:t>
            </w:r>
          </w:p>
        </w:tc>
        <w:tc>
          <w:tcPr>
            <w:tcW w:w="1949" w:type="dxa"/>
            <w:gridSpan w:val="2"/>
            <w:shd w:val="clear" w:color="auto" w:fill="FFFFFF"/>
          </w:tcPr>
          <w:p w14:paraId="75AABE06" w14:textId="04DB2AC6" w:rsidR="00D03252" w:rsidRPr="008C2396" w:rsidRDefault="00405A90" w:rsidP="00AD7AE3">
            <w:pPr>
              <w:jc w:val="both"/>
              <w:rPr>
                <w:rFonts w:ascii="Arial" w:hAnsi="Arial" w:cs="Arial"/>
                <w:color w:val="A6A6A6"/>
                <w:sz w:val="22"/>
                <w:szCs w:val="22"/>
              </w:rPr>
            </w:pPr>
            <w:r>
              <w:rPr>
                <w:rFonts w:ascii="Arial" w:hAnsi="Arial" w:cs="Arial"/>
                <w:color w:val="A6A6A6"/>
                <w:sz w:val="22"/>
                <w:szCs w:val="22"/>
              </w:rPr>
              <w:t>Demandas</w:t>
            </w:r>
          </w:p>
        </w:tc>
        <w:tc>
          <w:tcPr>
            <w:tcW w:w="2571" w:type="dxa"/>
            <w:gridSpan w:val="2"/>
            <w:shd w:val="clear" w:color="auto" w:fill="FFFFFF"/>
          </w:tcPr>
          <w:p w14:paraId="3248E51D" w14:textId="22D0988E" w:rsidR="00D03252" w:rsidRDefault="00405A90" w:rsidP="00AD7AE3">
            <w:pPr>
              <w:jc w:val="both"/>
              <w:rPr>
                <w:rFonts w:ascii="Arial" w:hAnsi="Arial" w:cs="Arial"/>
                <w:color w:val="A6A6A6"/>
                <w:sz w:val="22"/>
                <w:szCs w:val="22"/>
              </w:rPr>
            </w:pPr>
            <w:r>
              <w:rPr>
                <w:rFonts w:ascii="Arial" w:hAnsi="Arial" w:cs="Arial"/>
                <w:color w:val="A6A6A6"/>
                <w:sz w:val="22"/>
                <w:szCs w:val="22"/>
              </w:rPr>
              <w:t>El administrador tiene acceso a las demandas generadas y en proceso de todos los usuarios.</w:t>
            </w:r>
          </w:p>
          <w:p w14:paraId="318A69F8" w14:textId="77777777" w:rsidR="00D03252" w:rsidRPr="008C2396" w:rsidRDefault="00D03252" w:rsidP="00AD7AE3">
            <w:pPr>
              <w:jc w:val="both"/>
              <w:rPr>
                <w:rFonts w:ascii="Arial" w:hAnsi="Arial" w:cs="Arial"/>
                <w:color w:val="A6A6A6"/>
                <w:sz w:val="22"/>
                <w:szCs w:val="22"/>
              </w:rPr>
            </w:pPr>
          </w:p>
        </w:tc>
        <w:tc>
          <w:tcPr>
            <w:tcW w:w="5233" w:type="dxa"/>
            <w:gridSpan w:val="3"/>
            <w:shd w:val="clear" w:color="auto" w:fill="FFFFFF"/>
          </w:tcPr>
          <w:p w14:paraId="6F5E6B13" w14:textId="77777777" w:rsidR="00523297" w:rsidRDefault="00523297" w:rsidP="00AD7AE3">
            <w:pPr>
              <w:jc w:val="both"/>
              <w:rPr>
                <w:rFonts w:ascii="Arial" w:hAnsi="Arial" w:cs="Arial"/>
                <w:color w:val="A6A6A6"/>
                <w:sz w:val="22"/>
                <w:szCs w:val="22"/>
              </w:rPr>
            </w:pPr>
            <w:r>
              <w:rPr>
                <w:rFonts w:ascii="Arial" w:hAnsi="Arial" w:cs="Arial"/>
                <w:color w:val="A6A6A6"/>
                <w:sz w:val="22"/>
                <w:szCs w:val="22"/>
              </w:rPr>
              <w:t xml:space="preserve">Cuando se genera una demanda por parte de un usuario (y se paga correctamente) esta es agregada a la sección de demandas, bajo la clasificación de “en proceso”. </w:t>
            </w:r>
          </w:p>
          <w:p w14:paraId="425B15E3" w14:textId="5F5570B3" w:rsidR="00523297" w:rsidRDefault="00523297" w:rsidP="00AD7AE3">
            <w:pPr>
              <w:jc w:val="both"/>
              <w:rPr>
                <w:rFonts w:ascii="Arial" w:hAnsi="Arial" w:cs="Arial"/>
                <w:color w:val="A6A6A6"/>
                <w:sz w:val="22"/>
                <w:szCs w:val="22"/>
              </w:rPr>
            </w:pPr>
          </w:p>
          <w:p w14:paraId="6BD17D3C" w14:textId="4F0B12A6" w:rsidR="007F46C9" w:rsidRDefault="007F46C9" w:rsidP="00AD7AE3">
            <w:pPr>
              <w:jc w:val="both"/>
              <w:rPr>
                <w:rFonts w:ascii="Arial" w:hAnsi="Arial" w:cs="Arial"/>
                <w:color w:val="A6A6A6"/>
                <w:sz w:val="22"/>
                <w:szCs w:val="22"/>
              </w:rPr>
            </w:pPr>
            <w:r>
              <w:rPr>
                <w:rFonts w:ascii="Arial" w:hAnsi="Arial" w:cs="Arial"/>
                <w:color w:val="A6A6A6"/>
                <w:sz w:val="22"/>
                <w:szCs w:val="22"/>
              </w:rPr>
              <w:t>En la visualización grafica de la demanda debe apreciarse entre sus etiquetas:</w:t>
            </w:r>
          </w:p>
          <w:p w14:paraId="748C21CF"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Nombre de demanda</w:t>
            </w:r>
          </w:p>
          <w:p w14:paraId="3EFA076C"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Tipo de demanda</w:t>
            </w:r>
          </w:p>
          <w:p w14:paraId="18FB9294"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Folio</w:t>
            </w:r>
          </w:p>
          <w:p w14:paraId="0632F12A"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Proceso/Estatus</w:t>
            </w:r>
          </w:p>
          <w:p w14:paraId="6B5A90FA"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Abogado Responsable:</w:t>
            </w:r>
          </w:p>
          <w:p w14:paraId="0C78B3EB" w14:textId="77777777" w:rsidR="007F46C9" w:rsidRDefault="007F46C9" w:rsidP="007F46C9">
            <w:pPr>
              <w:pStyle w:val="Prrafodelista"/>
              <w:numPr>
                <w:ilvl w:val="1"/>
                <w:numId w:val="39"/>
              </w:numPr>
              <w:jc w:val="both"/>
              <w:rPr>
                <w:rFonts w:ascii="Arial" w:hAnsi="Arial" w:cs="Arial"/>
                <w:color w:val="A6A6A6"/>
                <w:sz w:val="22"/>
                <w:szCs w:val="22"/>
              </w:rPr>
            </w:pPr>
            <w:r>
              <w:rPr>
                <w:rFonts w:ascii="Arial" w:hAnsi="Arial" w:cs="Arial"/>
                <w:color w:val="A6A6A6"/>
                <w:sz w:val="22"/>
                <w:szCs w:val="22"/>
              </w:rPr>
              <w:t xml:space="preserve">En este apartado se desprende la opción de que, si el proceso aun no es iniciado, el abogado puede aparecer como “Por asignar”. </w:t>
            </w:r>
          </w:p>
          <w:p w14:paraId="2D51C9D2" w14:textId="408BAD81" w:rsidR="007F46C9" w:rsidRPr="007F46C9" w:rsidRDefault="007F46C9" w:rsidP="007F46C9">
            <w:pPr>
              <w:pStyle w:val="Prrafodelista"/>
              <w:numPr>
                <w:ilvl w:val="0"/>
                <w:numId w:val="39"/>
              </w:numPr>
              <w:jc w:val="both"/>
              <w:rPr>
                <w:rFonts w:ascii="Arial" w:hAnsi="Arial" w:cs="Arial"/>
                <w:color w:val="A6A6A6"/>
                <w:sz w:val="22"/>
                <w:szCs w:val="22"/>
              </w:rPr>
            </w:pPr>
            <w:r w:rsidRPr="007F46C9">
              <w:rPr>
                <w:rFonts w:ascii="Arial" w:hAnsi="Arial" w:cs="Arial"/>
                <w:color w:val="A6A6A6"/>
                <w:sz w:val="22"/>
                <w:szCs w:val="22"/>
              </w:rPr>
              <w:t>Fecha solicitud</w:t>
            </w:r>
          </w:p>
          <w:p w14:paraId="7A66B081" w14:textId="77777777" w:rsidR="007F46C9" w:rsidRDefault="007F46C9" w:rsidP="00AD7AE3">
            <w:pPr>
              <w:jc w:val="both"/>
              <w:rPr>
                <w:rFonts w:ascii="Arial" w:hAnsi="Arial" w:cs="Arial"/>
                <w:color w:val="A6A6A6"/>
                <w:sz w:val="22"/>
                <w:szCs w:val="22"/>
              </w:rPr>
            </w:pPr>
          </w:p>
          <w:p w14:paraId="772FCB5E" w14:textId="39D400B8" w:rsidR="00D03252" w:rsidRDefault="00523297" w:rsidP="00AD7AE3">
            <w:pPr>
              <w:jc w:val="both"/>
              <w:rPr>
                <w:rFonts w:ascii="Arial" w:hAnsi="Arial" w:cs="Arial"/>
                <w:color w:val="A6A6A6"/>
                <w:sz w:val="22"/>
                <w:szCs w:val="22"/>
              </w:rPr>
            </w:pPr>
            <w:r>
              <w:rPr>
                <w:rFonts w:ascii="Arial" w:hAnsi="Arial" w:cs="Arial"/>
                <w:color w:val="A6A6A6"/>
                <w:sz w:val="22"/>
                <w:szCs w:val="22"/>
              </w:rPr>
              <w:t xml:space="preserve">Dentro de esta </w:t>
            </w:r>
            <w:r w:rsidR="007F46C9">
              <w:rPr>
                <w:rFonts w:ascii="Arial" w:hAnsi="Arial" w:cs="Arial"/>
                <w:color w:val="A6A6A6"/>
                <w:sz w:val="22"/>
                <w:szCs w:val="22"/>
              </w:rPr>
              <w:t>sección posible</w:t>
            </w:r>
            <w:r>
              <w:rPr>
                <w:rFonts w:ascii="Arial" w:hAnsi="Arial" w:cs="Arial"/>
                <w:color w:val="A6A6A6"/>
                <w:sz w:val="22"/>
                <w:szCs w:val="22"/>
              </w:rPr>
              <w:t xml:space="preserve"> el separar aquellas demandas que están en proceso de las que ya se encuentran activas. </w:t>
            </w:r>
            <w:r w:rsidR="00D03252">
              <w:rPr>
                <w:rFonts w:ascii="Arial" w:hAnsi="Arial" w:cs="Arial"/>
                <w:color w:val="A6A6A6"/>
                <w:sz w:val="22"/>
                <w:szCs w:val="22"/>
              </w:rPr>
              <w:t xml:space="preserve"> </w:t>
            </w:r>
            <w:proofErr w:type="spellStart"/>
            <w:r>
              <w:rPr>
                <w:rFonts w:ascii="Arial" w:hAnsi="Arial" w:cs="Arial"/>
                <w:color w:val="A6A6A6"/>
                <w:sz w:val="22"/>
                <w:szCs w:val="22"/>
              </w:rPr>
              <w:t>Asi</w:t>
            </w:r>
            <w:proofErr w:type="spellEnd"/>
            <w:r>
              <w:rPr>
                <w:rFonts w:ascii="Arial" w:hAnsi="Arial" w:cs="Arial"/>
                <w:color w:val="A6A6A6"/>
                <w:sz w:val="22"/>
                <w:szCs w:val="22"/>
              </w:rPr>
              <w:t xml:space="preserve"> </w:t>
            </w:r>
            <w:r w:rsidR="007F46C9">
              <w:rPr>
                <w:rFonts w:ascii="Arial" w:hAnsi="Arial" w:cs="Arial"/>
                <w:color w:val="A6A6A6"/>
                <w:sz w:val="22"/>
                <w:szCs w:val="22"/>
              </w:rPr>
              <w:t>cómo</w:t>
            </w:r>
            <w:r>
              <w:rPr>
                <w:rFonts w:ascii="Arial" w:hAnsi="Arial" w:cs="Arial"/>
                <w:color w:val="A6A6A6"/>
                <w:sz w:val="22"/>
                <w:szCs w:val="22"/>
              </w:rPr>
              <w:t xml:space="preserve"> </w:t>
            </w:r>
            <w:r w:rsidR="007F46C9">
              <w:rPr>
                <w:rFonts w:ascii="Arial" w:hAnsi="Arial" w:cs="Arial"/>
                <w:color w:val="A6A6A6"/>
                <w:sz w:val="22"/>
                <w:szCs w:val="22"/>
              </w:rPr>
              <w:t>son posibles las siguientes acciones sobre las demandas</w:t>
            </w:r>
            <w:r>
              <w:rPr>
                <w:rFonts w:ascii="Arial" w:hAnsi="Arial" w:cs="Arial"/>
                <w:color w:val="A6A6A6"/>
                <w:sz w:val="22"/>
                <w:szCs w:val="22"/>
              </w:rPr>
              <w:t>:</w:t>
            </w:r>
          </w:p>
          <w:p w14:paraId="49813EA1" w14:textId="77777777" w:rsidR="00523297" w:rsidRDefault="00523297" w:rsidP="00AD7AE3">
            <w:pPr>
              <w:jc w:val="both"/>
              <w:rPr>
                <w:rFonts w:ascii="Arial" w:hAnsi="Arial" w:cs="Arial"/>
                <w:color w:val="A6A6A6"/>
                <w:sz w:val="22"/>
                <w:szCs w:val="22"/>
              </w:rPr>
            </w:pPr>
          </w:p>
          <w:p w14:paraId="5C4481F6" w14:textId="77777777" w:rsidR="00523297" w:rsidRDefault="00523297" w:rsidP="00523297">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Seguimiento: Se puede proporcionar información y archivos del proceso.</w:t>
            </w:r>
          </w:p>
          <w:p w14:paraId="48D2D811" w14:textId="77777777" w:rsidR="00523297" w:rsidRDefault="00523297" w:rsidP="00523297">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lastRenderedPageBreak/>
              <w:t>Descargar recursos: Se descarga un Word generado automáticamente con los datos del usuario.</w:t>
            </w:r>
          </w:p>
          <w:p w14:paraId="50C509C7" w14:textId="68B80AC9" w:rsidR="00523297" w:rsidRDefault="00523297" w:rsidP="00523297">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Contacto: Se propicia contacto directo con el demandante</w:t>
            </w:r>
          </w:p>
          <w:p w14:paraId="2610202B" w14:textId="655103CA" w:rsidR="007F46C9" w:rsidRP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Asignación de responsable.</w:t>
            </w:r>
          </w:p>
        </w:tc>
      </w:tr>
      <w:tr w:rsidR="00D03252" w:rsidRPr="008C2396" w14:paraId="345A921C" w14:textId="77777777" w:rsidTr="00AD7AE3">
        <w:trPr>
          <w:trHeight w:val="1686"/>
        </w:trPr>
        <w:tc>
          <w:tcPr>
            <w:tcW w:w="737" w:type="dxa"/>
            <w:shd w:val="clear" w:color="auto" w:fill="FFFFFF"/>
          </w:tcPr>
          <w:p w14:paraId="75DFBE51" w14:textId="77777777" w:rsidR="00D03252" w:rsidRPr="008C2396" w:rsidRDefault="00D03252" w:rsidP="00AD7AE3">
            <w:pPr>
              <w:jc w:val="both"/>
              <w:rPr>
                <w:rFonts w:ascii="Arial" w:hAnsi="Arial" w:cs="Arial"/>
                <w:color w:val="A6A6A6"/>
                <w:sz w:val="22"/>
                <w:szCs w:val="22"/>
              </w:rPr>
            </w:pPr>
            <w:r w:rsidRPr="008C2396">
              <w:rPr>
                <w:rFonts w:ascii="Arial" w:hAnsi="Arial" w:cs="Arial"/>
                <w:color w:val="A6A6A6"/>
                <w:sz w:val="22"/>
                <w:szCs w:val="22"/>
              </w:rPr>
              <w:lastRenderedPageBreak/>
              <w:t>2</w:t>
            </w:r>
          </w:p>
        </w:tc>
        <w:tc>
          <w:tcPr>
            <w:tcW w:w="1949" w:type="dxa"/>
            <w:gridSpan w:val="2"/>
            <w:shd w:val="clear" w:color="auto" w:fill="FFFFFF"/>
          </w:tcPr>
          <w:p w14:paraId="2395188C" w14:textId="7C839BC1" w:rsidR="00D03252" w:rsidRPr="008C2396" w:rsidRDefault="005E39EF" w:rsidP="00AD7AE3">
            <w:pPr>
              <w:jc w:val="both"/>
              <w:rPr>
                <w:rFonts w:ascii="Arial" w:hAnsi="Arial" w:cs="Arial"/>
                <w:color w:val="A6A6A6"/>
                <w:sz w:val="22"/>
                <w:szCs w:val="22"/>
              </w:rPr>
            </w:pPr>
            <w:r>
              <w:rPr>
                <w:rFonts w:ascii="Arial" w:hAnsi="Arial" w:cs="Arial"/>
                <w:color w:val="A6A6A6"/>
                <w:sz w:val="22"/>
                <w:szCs w:val="22"/>
              </w:rPr>
              <w:t>Pagos</w:t>
            </w:r>
          </w:p>
        </w:tc>
        <w:tc>
          <w:tcPr>
            <w:tcW w:w="2571" w:type="dxa"/>
            <w:gridSpan w:val="2"/>
            <w:shd w:val="clear" w:color="auto" w:fill="FFFFFF"/>
          </w:tcPr>
          <w:p w14:paraId="29DB74B9" w14:textId="03FB7B71" w:rsidR="00D03252" w:rsidRPr="008C2396" w:rsidRDefault="005E39EF" w:rsidP="00AD7AE3">
            <w:pPr>
              <w:jc w:val="both"/>
              <w:rPr>
                <w:rFonts w:ascii="Arial" w:hAnsi="Arial" w:cs="Arial"/>
                <w:color w:val="A6A6A6"/>
                <w:sz w:val="22"/>
                <w:szCs w:val="22"/>
              </w:rPr>
            </w:pPr>
            <w:r>
              <w:rPr>
                <w:rFonts w:ascii="Arial" w:hAnsi="Arial" w:cs="Arial"/>
                <w:color w:val="A6A6A6"/>
                <w:sz w:val="22"/>
                <w:szCs w:val="22"/>
              </w:rPr>
              <w:t xml:space="preserve">En este apartado se puede visualizar los pagos realizados </w:t>
            </w:r>
            <w:proofErr w:type="spellStart"/>
            <w:r>
              <w:rPr>
                <w:rFonts w:ascii="Arial" w:hAnsi="Arial" w:cs="Arial"/>
                <w:color w:val="A6A6A6"/>
                <w:sz w:val="22"/>
                <w:szCs w:val="22"/>
              </w:rPr>
              <w:t>asi</w:t>
            </w:r>
            <w:proofErr w:type="spellEnd"/>
            <w:r>
              <w:rPr>
                <w:rFonts w:ascii="Arial" w:hAnsi="Arial" w:cs="Arial"/>
                <w:color w:val="A6A6A6"/>
                <w:sz w:val="22"/>
                <w:szCs w:val="22"/>
              </w:rPr>
              <w:t xml:space="preserve"> como ver el control de ingresos de la empresa </w:t>
            </w:r>
            <w:proofErr w:type="gramStart"/>
            <w:r>
              <w:rPr>
                <w:rFonts w:ascii="Arial" w:hAnsi="Arial" w:cs="Arial"/>
                <w:color w:val="A6A6A6"/>
                <w:sz w:val="22"/>
                <w:szCs w:val="22"/>
              </w:rPr>
              <w:t>en relación a</w:t>
            </w:r>
            <w:proofErr w:type="gramEnd"/>
            <w:r>
              <w:rPr>
                <w:rFonts w:ascii="Arial" w:hAnsi="Arial" w:cs="Arial"/>
                <w:color w:val="A6A6A6"/>
                <w:sz w:val="22"/>
                <w:szCs w:val="22"/>
              </w:rPr>
              <w:t xml:space="preserve"> fechas.</w:t>
            </w:r>
          </w:p>
        </w:tc>
        <w:tc>
          <w:tcPr>
            <w:tcW w:w="5233" w:type="dxa"/>
            <w:gridSpan w:val="3"/>
            <w:shd w:val="clear" w:color="auto" w:fill="FFFFFF"/>
          </w:tcPr>
          <w:p w14:paraId="36FD7411" w14:textId="6EBD24F0" w:rsidR="00D03252" w:rsidRPr="007F46C9" w:rsidRDefault="007F46C9" w:rsidP="007F46C9">
            <w:pPr>
              <w:jc w:val="both"/>
              <w:rPr>
                <w:rFonts w:ascii="Arial" w:hAnsi="Arial" w:cs="Arial"/>
                <w:color w:val="A6A6A6"/>
                <w:sz w:val="22"/>
                <w:szCs w:val="22"/>
              </w:rPr>
            </w:pPr>
            <w:r>
              <w:rPr>
                <w:rFonts w:ascii="Arial" w:hAnsi="Arial" w:cs="Arial"/>
                <w:color w:val="A6A6A6"/>
                <w:sz w:val="22"/>
                <w:szCs w:val="22"/>
              </w:rPr>
              <w:t xml:space="preserve">En esta sección es posible a través de </w:t>
            </w:r>
            <w:proofErr w:type="spellStart"/>
            <w:r>
              <w:rPr>
                <w:rFonts w:ascii="Arial" w:hAnsi="Arial" w:cs="Arial"/>
                <w:color w:val="A6A6A6"/>
                <w:sz w:val="22"/>
                <w:szCs w:val="22"/>
              </w:rPr>
              <w:t>graficos</w:t>
            </w:r>
            <w:proofErr w:type="spellEnd"/>
            <w:r>
              <w:rPr>
                <w:rFonts w:ascii="Arial" w:hAnsi="Arial" w:cs="Arial"/>
                <w:color w:val="A6A6A6"/>
                <w:sz w:val="22"/>
                <w:szCs w:val="22"/>
              </w:rPr>
              <w:t xml:space="preserve"> el visualizar en métricas la cantidad de ingresos que se esta recibiendo. Siendo posible filtrar las estadísticas en base a días y demandas. </w:t>
            </w:r>
            <w:proofErr w:type="spellStart"/>
            <w:r>
              <w:rPr>
                <w:rFonts w:ascii="Arial" w:hAnsi="Arial" w:cs="Arial"/>
                <w:color w:val="A6A6A6"/>
                <w:sz w:val="22"/>
                <w:szCs w:val="22"/>
              </w:rPr>
              <w:t>Asi</w:t>
            </w:r>
            <w:proofErr w:type="spellEnd"/>
            <w:r>
              <w:rPr>
                <w:rFonts w:ascii="Arial" w:hAnsi="Arial" w:cs="Arial"/>
                <w:color w:val="A6A6A6"/>
                <w:sz w:val="22"/>
                <w:szCs w:val="22"/>
              </w:rPr>
              <w:t xml:space="preserve"> como se puede visualizar el despliegue de las demandas realizadas y su monto pagado. </w:t>
            </w:r>
          </w:p>
        </w:tc>
      </w:tr>
      <w:tr w:rsidR="00D03252" w:rsidRPr="008C2396" w14:paraId="3064E4AE" w14:textId="77777777" w:rsidTr="00AD7AE3">
        <w:trPr>
          <w:trHeight w:val="1334"/>
        </w:trPr>
        <w:tc>
          <w:tcPr>
            <w:tcW w:w="737" w:type="dxa"/>
            <w:shd w:val="clear" w:color="auto" w:fill="FFFFFF"/>
          </w:tcPr>
          <w:p w14:paraId="11A3FF29" w14:textId="77777777" w:rsidR="00D03252" w:rsidRPr="008C2396" w:rsidRDefault="00D03252" w:rsidP="00AD7AE3">
            <w:pPr>
              <w:jc w:val="both"/>
              <w:rPr>
                <w:rFonts w:ascii="Arial" w:hAnsi="Arial" w:cs="Arial"/>
                <w:color w:val="A6A6A6"/>
                <w:sz w:val="22"/>
                <w:szCs w:val="22"/>
              </w:rPr>
            </w:pPr>
            <w:r>
              <w:rPr>
                <w:rFonts w:ascii="Arial" w:hAnsi="Arial" w:cs="Arial"/>
                <w:color w:val="A6A6A6"/>
                <w:sz w:val="22"/>
                <w:szCs w:val="22"/>
              </w:rPr>
              <w:t>3</w:t>
            </w:r>
          </w:p>
        </w:tc>
        <w:tc>
          <w:tcPr>
            <w:tcW w:w="1949" w:type="dxa"/>
            <w:gridSpan w:val="2"/>
            <w:shd w:val="clear" w:color="auto" w:fill="FFFFFF"/>
          </w:tcPr>
          <w:p w14:paraId="5B808A34" w14:textId="3D4B7FB7" w:rsidR="00D03252" w:rsidRDefault="007F46C9" w:rsidP="00AD7AE3">
            <w:pPr>
              <w:jc w:val="both"/>
              <w:rPr>
                <w:rFonts w:ascii="Arial" w:hAnsi="Arial" w:cs="Arial"/>
                <w:color w:val="A6A6A6"/>
                <w:sz w:val="22"/>
                <w:szCs w:val="22"/>
              </w:rPr>
            </w:pPr>
            <w:r>
              <w:rPr>
                <w:rFonts w:ascii="Arial" w:hAnsi="Arial" w:cs="Arial"/>
                <w:color w:val="A6A6A6"/>
                <w:sz w:val="22"/>
                <w:szCs w:val="22"/>
              </w:rPr>
              <w:t>Abogados</w:t>
            </w:r>
          </w:p>
        </w:tc>
        <w:tc>
          <w:tcPr>
            <w:tcW w:w="2571" w:type="dxa"/>
            <w:gridSpan w:val="2"/>
            <w:shd w:val="clear" w:color="auto" w:fill="FFFFFF"/>
          </w:tcPr>
          <w:p w14:paraId="6D42E393" w14:textId="41B4ECD4" w:rsidR="00D03252" w:rsidRDefault="007F46C9" w:rsidP="00AD7AE3">
            <w:pPr>
              <w:jc w:val="both"/>
              <w:rPr>
                <w:rFonts w:ascii="Arial" w:hAnsi="Arial" w:cs="Arial"/>
                <w:color w:val="A6A6A6"/>
                <w:sz w:val="22"/>
                <w:szCs w:val="22"/>
              </w:rPr>
            </w:pPr>
            <w:r>
              <w:rPr>
                <w:rFonts w:ascii="Arial" w:hAnsi="Arial" w:cs="Arial"/>
                <w:color w:val="A6A6A6"/>
                <w:sz w:val="22"/>
                <w:szCs w:val="22"/>
              </w:rPr>
              <w:t>En esta sección es que se hace el registro del buró de abogados, junto con sus datos de contacto e información personal, que es la que se asociara con los clientes cuando se realice su respectiva asignación de abogado.</w:t>
            </w:r>
            <w:r w:rsidR="00D03252">
              <w:rPr>
                <w:rFonts w:ascii="Arial" w:hAnsi="Arial" w:cs="Arial"/>
                <w:color w:val="A6A6A6"/>
                <w:sz w:val="22"/>
                <w:szCs w:val="22"/>
              </w:rPr>
              <w:t xml:space="preserve"> </w:t>
            </w:r>
          </w:p>
        </w:tc>
        <w:tc>
          <w:tcPr>
            <w:tcW w:w="5233" w:type="dxa"/>
            <w:gridSpan w:val="3"/>
            <w:shd w:val="clear" w:color="auto" w:fill="FFFFFF"/>
          </w:tcPr>
          <w:p w14:paraId="11BB845D" w14:textId="77777777" w:rsidR="00D03252" w:rsidRDefault="007F46C9" w:rsidP="00AD7AE3">
            <w:pPr>
              <w:jc w:val="both"/>
              <w:rPr>
                <w:rFonts w:ascii="Arial" w:hAnsi="Arial" w:cs="Arial"/>
                <w:color w:val="A6A6A6"/>
                <w:sz w:val="22"/>
                <w:szCs w:val="22"/>
              </w:rPr>
            </w:pPr>
            <w:r>
              <w:rPr>
                <w:rFonts w:ascii="Arial" w:hAnsi="Arial" w:cs="Arial"/>
                <w:color w:val="A6A6A6"/>
                <w:sz w:val="22"/>
                <w:szCs w:val="22"/>
              </w:rPr>
              <w:t>Se visualiza en forma de etiquetas el buró de abogados, junto con la información de contacto como es:</w:t>
            </w:r>
          </w:p>
          <w:p w14:paraId="33F3A43D"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Nombre completo</w:t>
            </w:r>
          </w:p>
          <w:p w14:paraId="16CE2C1F"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Numero de contacto</w:t>
            </w:r>
          </w:p>
          <w:p w14:paraId="5F33226A" w14:textId="77777777"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Numero de contacto 2</w:t>
            </w:r>
          </w:p>
          <w:p w14:paraId="355C9913" w14:textId="70338235" w:rsidR="007F46C9" w:rsidRDefault="007F46C9" w:rsidP="007F46C9">
            <w:pPr>
              <w:pStyle w:val="Prrafodelista"/>
              <w:numPr>
                <w:ilvl w:val="0"/>
                <w:numId w:val="39"/>
              </w:numPr>
              <w:jc w:val="both"/>
              <w:rPr>
                <w:rFonts w:ascii="Arial" w:hAnsi="Arial" w:cs="Arial"/>
                <w:color w:val="A6A6A6"/>
                <w:sz w:val="22"/>
                <w:szCs w:val="22"/>
              </w:rPr>
            </w:pPr>
            <w:r>
              <w:rPr>
                <w:rFonts w:ascii="Arial" w:hAnsi="Arial" w:cs="Arial"/>
                <w:color w:val="A6A6A6"/>
                <w:sz w:val="22"/>
                <w:szCs w:val="22"/>
              </w:rPr>
              <w:t>Correo electrónico</w:t>
            </w:r>
          </w:p>
          <w:p w14:paraId="3A2173D1" w14:textId="18EA6607" w:rsidR="007F46C9" w:rsidRPr="007F46C9" w:rsidRDefault="007F46C9" w:rsidP="007F46C9">
            <w:pPr>
              <w:jc w:val="both"/>
              <w:rPr>
                <w:rFonts w:ascii="Arial" w:hAnsi="Arial" w:cs="Arial"/>
                <w:color w:val="A6A6A6"/>
                <w:sz w:val="22"/>
                <w:szCs w:val="22"/>
              </w:rPr>
            </w:pPr>
            <w:r>
              <w:rPr>
                <w:rFonts w:ascii="Arial" w:hAnsi="Arial" w:cs="Arial"/>
                <w:color w:val="A6A6A6"/>
                <w:sz w:val="22"/>
                <w:szCs w:val="22"/>
              </w:rPr>
              <w:t xml:space="preserve">Así mismo se permite agregar mas abogados rellenando un formulario con estos registros. </w:t>
            </w:r>
          </w:p>
        </w:tc>
      </w:tr>
      <w:tr w:rsidR="00D03252" w:rsidRPr="008C2396" w14:paraId="1837BE66" w14:textId="77777777" w:rsidTr="00AD7AE3">
        <w:trPr>
          <w:trHeight w:val="114"/>
        </w:trPr>
        <w:tc>
          <w:tcPr>
            <w:tcW w:w="10490" w:type="dxa"/>
            <w:gridSpan w:val="8"/>
            <w:shd w:val="clear" w:color="auto" w:fill="2E74B5" w:themeFill="accent5" w:themeFillShade="BF"/>
          </w:tcPr>
          <w:p w14:paraId="6A13E4A7" w14:textId="77777777" w:rsidR="00D03252" w:rsidRPr="00A97862" w:rsidRDefault="00D03252" w:rsidP="00AD7AE3">
            <w:pPr>
              <w:jc w:val="center"/>
              <w:rPr>
                <w:rFonts w:ascii="Arial" w:hAnsi="Arial" w:cs="Arial"/>
                <w:b/>
                <w:color w:val="FFFFFF" w:themeColor="background1"/>
                <w:szCs w:val="22"/>
              </w:rPr>
            </w:pPr>
            <w:r w:rsidRPr="00A97862">
              <w:rPr>
                <w:rFonts w:ascii="Arial" w:hAnsi="Arial" w:cs="Arial"/>
                <w:b/>
                <w:color w:val="FFFFFF" w:themeColor="background1"/>
                <w:szCs w:val="22"/>
              </w:rPr>
              <w:t>Firmas de aceptación</w:t>
            </w:r>
          </w:p>
        </w:tc>
      </w:tr>
      <w:tr w:rsidR="007F2E09" w:rsidRPr="008C2396" w14:paraId="6098E9B8" w14:textId="77777777" w:rsidTr="00AD7AE3">
        <w:trPr>
          <w:trHeight w:val="260"/>
        </w:trPr>
        <w:tc>
          <w:tcPr>
            <w:tcW w:w="3365" w:type="dxa"/>
            <w:gridSpan w:val="4"/>
            <w:shd w:val="clear" w:color="auto" w:fill="BFBFBF" w:themeFill="background1" w:themeFillShade="BF"/>
            <w:vAlign w:val="center"/>
          </w:tcPr>
          <w:p w14:paraId="2DDBED28"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gridSpan w:val="2"/>
            <w:shd w:val="clear" w:color="auto" w:fill="BFBFBF" w:themeFill="background1" w:themeFillShade="BF"/>
            <w:vAlign w:val="center"/>
          </w:tcPr>
          <w:p w14:paraId="6925F112"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6F9E1BB3"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1F998BE7" w14:textId="77777777" w:rsidR="007F2E09" w:rsidRPr="00A5501A" w:rsidRDefault="007F2E09" w:rsidP="00AD7AE3">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7F2E09" w:rsidRPr="008C2396" w14:paraId="648964F5" w14:textId="77777777" w:rsidTr="00AD7AE3">
        <w:tc>
          <w:tcPr>
            <w:tcW w:w="3365" w:type="dxa"/>
            <w:gridSpan w:val="4"/>
            <w:shd w:val="clear" w:color="auto" w:fill="auto"/>
          </w:tcPr>
          <w:p w14:paraId="654B18A6"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gridSpan w:val="2"/>
            <w:shd w:val="clear" w:color="auto" w:fill="auto"/>
          </w:tcPr>
          <w:p w14:paraId="0CFD8C39"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75F91A1B"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706B6EDF" w14:textId="77777777" w:rsidR="007F2E09" w:rsidRPr="00BF40C0" w:rsidRDefault="007F2E09" w:rsidP="00AD7AE3">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39136" behindDoc="0" locked="0" layoutInCell="1" allowOverlap="1" wp14:anchorId="4441013F" wp14:editId="0CD9A63B">
                      <wp:simplePos x="0" y="0"/>
                      <wp:positionH relativeFrom="column">
                        <wp:posOffset>44013</wp:posOffset>
                      </wp:positionH>
                      <wp:positionV relativeFrom="paragraph">
                        <wp:posOffset>-42064</wp:posOffset>
                      </wp:positionV>
                      <wp:extent cx="977593" cy="342238"/>
                      <wp:effectExtent l="38100" t="38100" r="51435" b="58420"/>
                      <wp:wrapNone/>
                      <wp:docPr id="14" name="Entrada de lápiz 14"/>
                      <wp:cNvGraphicFramePr/>
                      <a:graphic xmlns:a="http://schemas.openxmlformats.org/drawingml/2006/main">
                        <a:graphicData uri="http://schemas.microsoft.com/office/word/2010/wordprocessingInk">
                          <w14:contentPart bwMode="auto" r:id="rId36">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0840BD6E" id="Entrada de lápiz 14" o:spid="_x0000_s1026" type="#_x0000_t75" style="position:absolute;margin-left:2.75pt;margin-top:-4pt;width:78.4pt;height:28.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">
                      <v:imagedata r:id="rId27" o:title=""/>
                    </v:shape>
                  </w:pict>
                </mc:Fallback>
              </mc:AlternateContent>
            </w:r>
          </w:p>
        </w:tc>
      </w:tr>
      <w:tr w:rsidR="007F2E09" w:rsidRPr="008C2396" w14:paraId="08EB419E" w14:textId="77777777" w:rsidTr="00AD7AE3">
        <w:tc>
          <w:tcPr>
            <w:tcW w:w="3365" w:type="dxa"/>
            <w:gridSpan w:val="4"/>
            <w:shd w:val="clear" w:color="auto" w:fill="auto"/>
          </w:tcPr>
          <w:p w14:paraId="05F30644"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gridSpan w:val="2"/>
            <w:shd w:val="clear" w:color="auto" w:fill="auto"/>
          </w:tcPr>
          <w:p w14:paraId="57440A76"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68522DB4"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33B02E41" w14:textId="77777777" w:rsidR="007F2E09" w:rsidRPr="008C2396" w:rsidRDefault="007F2E09" w:rsidP="00AD7AE3">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40160" behindDoc="0" locked="0" layoutInCell="1" allowOverlap="1" wp14:anchorId="14CADED5" wp14:editId="45D34A19">
                      <wp:simplePos x="0" y="0"/>
                      <wp:positionH relativeFrom="column">
                        <wp:posOffset>190500</wp:posOffset>
                      </wp:positionH>
                      <wp:positionV relativeFrom="paragraph">
                        <wp:posOffset>4445</wp:posOffset>
                      </wp:positionV>
                      <wp:extent cx="862637" cy="302172"/>
                      <wp:effectExtent l="38100" t="38100" r="0" b="60325"/>
                      <wp:wrapNone/>
                      <wp:docPr id="15" name="Entrada de lápiz 15"/>
                      <wp:cNvGraphicFramePr/>
                      <a:graphic xmlns:a="http://schemas.openxmlformats.org/drawingml/2006/main">
                        <a:graphicData uri="http://schemas.microsoft.com/office/word/2010/wordprocessingInk">
                          <w14:contentPart bwMode="auto" r:id="rId37">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76669293" id="Entrada de lápiz 15" o:spid="_x0000_s1026" type="#_x0000_t75" style="position:absolute;margin-left:14.3pt;margin-top:-.35pt;width:69.3pt;height:25.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">
                      <v:imagedata r:id="rId29" o:title=""/>
                    </v:shape>
                  </w:pict>
                </mc:Fallback>
              </mc:AlternateContent>
            </w:r>
          </w:p>
        </w:tc>
      </w:tr>
    </w:tbl>
    <w:p w14:paraId="25EE206C" w14:textId="77777777" w:rsidR="00BC2005" w:rsidRPr="008C2396" w:rsidRDefault="00BC2005" w:rsidP="00CF1DBE">
      <w:pPr>
        <w:jc w:val="center"/>
        <w:rPr>
          <w:rFonts w:ascii="Arial" w:hAnsi="Arial" w:cs="Arial"/>
          <w:b/>
          <w:sz w:val="28"/>
          <w:szCs w:val="28"/>
        </w:rPr>
      </w:pPr>
    </w:p>
    <w:p w14:paraId="3B5E8329" w14:textId="77777777" w:rsidR="00BC2005" w:rsidRPr="008C2396" w:rsidRDefault="00BC2005" w:rsidP="00CF1DBE">
      <w:pPr>
        <w:jc w:val="center"/>
        <w:rPr>
          <w:rFonts w:ascii="Arial" w:hAnsi="Arial" w:cs="Arial"/>
          <w:b/>
          <w:sz w:val="28"/>
          <w:szCs w:val="28"/>
        </w:rPr>
      </w:pPr>
    </w:p>
    <w:p w14:paraId="33DA9104" w14:textId="77777777" w:rsidR="00BC2005" w:rsidRDefault="00BC2005" w:rsidP="00CF1DBE">
      <w:pPr>
        <w:jc w:val="center"/>
        <w:rPr>
          <w:rFonts w:ascii="Arial" w:hAnsi="Arial" w:cs="Arial"/>
          <w:b/>
          <w:sz w:val="28"/>
          <w:szCs w:val="28"/>
        </w:rPr>
      </w:pPr>
    </w:p>
    <w:p w14:paraId="62FA071D" w14:textId="77777777" w:rsidR="005D0764" w:rsidRDefault="005D0764" w:rsidP="00CF1DBE">
      <w:pPr>
        <w:jc w:val="center"/>
        <w:rPr>
          <w:rFonts w:ascii="Arial" w:hAnsi="Arial" w:cs="Arial"/>
          <w:b/>
          <w:sz w:val="28"/>
          <w:szCs w:val="28"/>
        </w:rPr>
      </w:pPr>
    </w:p>
    <w:p w14:paraId="2CEFDA5F" w14:textId="77777777" w:rsidR="005D0764" w:rsidRDefault="005D0764" w:rsidP="00CF1DBE">
      <w:pPr>
        <w:jc w:val="center"/>
        <w:rPr>
          <w:rFonts w:ascii="Arial" w:hAnsi="Arial" w:cs="Arial"/>
          <w:b/>
          <w:sz w:val="28"/>
          <w:szCs w:val="28"/>
        </w:rPr>
      </w:pPr>
    </w:p>
    <w:p w14:paraId="08994B80" w14:textId="77777777" w:rsidR="005D0764" w:rsidRDefault="005D0764" w:rsidP="00CF1DBE">
      <w:pPr>
        <w:jc w:val="center"/>
        <w:rPr>
          <w:rFonts w:ascii="Arial" w:hAnsi="Arial" w:cs="Arial"/>
          <w:b/>
          <w:sz w:val="28"/>
          <w:szCs w:val="28"/>
        </w:rPr>
      </w:pPr>
    </w:p>
    <w:p w14:paraId="7BF230EF" w14:textId="77777777" w:rsidR="005D0764" w:rsidRPr="008C2396" w:rsidRDefault="005D0764" w:rsidP="00CF1DBE">
      <w:pPr>
        <w:jc w:val="center"/>
        <w:rPr>
          <w:rFonts w:ascii="Arial" w:hAnsi="Arial" w:cs="Arial"/>
          <w:b/>
          <w:sz w:val="28"/>
          <w:szCs w:val="28"/>
        </w:rPr>
      </w:pPr>
    </w:p>
    <w:p w14:paraId="26651DF3" w14:textId="33A9DE76" w:rsidR="00517D47" w:rsidRPr="008C2396" w:rsidRDefault="009B1B74" w:rsidP="009B1B74">
      <w:pPr>
        <w:rPr>
          <w:rFonts w:ascii="Arial" w:hAnsi="Arial" w:cs="Arial"/>
          <w:b/>
          <w:sz w:val="28"/>
          <w:szCs w:val="28"/>
        </w:rPr>
      </w:pPr>
      <w:r>
        <w:rPr>
          <w:rFonts w:ascii="Arial" w:hAnsi="Arial" w:cs="Arial"/>
          <w:b/>
          <w:sz w:val="28"/>
          <w:szCs w:val="28"/>
        </w:rPr>
        <w:br w:type="page"/>
      </w:r>
    </w:p>
    <w:p w14:paraId="103ACB8C" w14:textId="77777777" w:rsidR="00CC51D2" w:rsidRDefault="00620BBA" w:rsidP="00CC51D2">
      <w:pPr>
        <w:pStyle w:val="Ttulo1"/>
        <w:rPr>
          <w:rFonts w:cs="Arial"/>
        </w:rPr>
      </w:pPr>
      <w:bookmarkStart w:id="15" w:name="_Toc532221778"/>
      <w:r w:rsidRPr="008C2396">
        <w:rPr>
          <w:rFonts w:cs="Arial"/>
        </w:rPr>
        <w:lastRenderedPageBreak/>
        <w:t>DISEÑO</w:t>
      </w:r>
      <w:r w:rsidR="0031108D" w:rsidRPr="008C2396">
        <w:rPr>
          <w:rFonts w:cs="Arial"/>
        </w:rPr>
        <w:t xml:space="preserve"> DE LA ARQUITECTURA DE SOLUCION</w:t>
      </w:r>
      <w:bookmarkEnd w:id="15"/>
      <w:r w:rsidR="0031108D" w:rsidRPr="008C2396">
        <w:rPr>
          <w:rFonts w:cs="Arial"/>
        </w:rPr>
        <w:t xml:space="preserve"> </w:t>
      </w:r>
    </w:p>
    <w:p w14:paraId="3A9F6C49" w14:textId="77777777" w:rsidR="00517D47" w:rsidRPr="00517D47" w:rsidRDefault="00517D47" w:rsidP="00517D47">
      <w:pPr>
        <w:rPr>
          <w:lang w:val="es-ES_tradnl" w:eastAsia="en-US"/>
        </w:rPr>
      </w:pPr>
    </w:p>
    <w:p w14:paraId="110A0FBA" w14:textId="77777777" w:rsidR="00CC51D2" w:rsidRPr="005D0764" w:rsidRDefault="00CC51D2" w:rsidP="00CC51D2">
      <w:pPr>
        <w:ind w:left="-851"/>
        <w:jc w:val="both"/>
        <w:rPr>
          <w:rFonts w:ascii="Arial" w:hAnsi="Arial" w:cs="Arial"/>
          <w:color w:val="BFBFBF"/>
          <w:sz w:val="22"/>
          <w:szCs w:val="22"/>
        </w:rPr>
      </w:pPr>
      <w:r w:rsidRPr="005D0764">
        <w:rPr>
          <w:rFonts w:ascii="Arial" w:hAnsi="Arial" w:cs="Arial"/>
          <w:color w:val="BFBFBF"/>
          <w:sz w:val="22"/>
          <w:szCs w:val="22"/>
        </w:rPr>
        <w:t>En caso de que existan excepciones asociadas a la arquitectura de referencia se debe incluir su correspondiente justificación en las vistas que aplique.</w:t>
      </w:r>
    </w:p>
    <w:p w14:paraId="4A0A18ED" w14:textId="77777777" w:rsidR="00B7008A" w:rsidRPr="008C2396" w:rsidRDefault="00B7008A" w:rsidP="008A1BCD">
      <w:pPr>
        <w:jc w:val="both"/>
        <w:rPr>
          <w:rFonts w:ascii="Arial" w:hAnsi="Arial" w:cs="Arial"/>
          <w:sz w:val="20"/>
          <w:szCs w:val="20"/>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4606"/>
        <w:gridCol w:w="4607"/>
      </w:tblGrid>
      <w:tr w:rsidR="009F66F0" w:rsidRPr="008C2396" w14:paraId="08C61EFD" w14:textId="77777777" w:rsidTr="00A97862">
        <w:trPr>
          <w:trHeight w:val="182"/>
        </w:trPr>
        <w:tc>
          <w:tcPr>
            <w:tcW w:w="1277" w:type="dxa"/>
            <w:shd w:val="clear" w:color="auto" w:fill="2E74B5" w:themeFill="accent5" w:themeFillShade="BF"/>
            <w:vAlign w:val="center"/>
          </w:tcPr>
          <w:p w14:paraId="006B2B72" w14:textId="77777777" w:rsidR="009F66F0" w:rsidRPr="00A97862" w:rsidRDefault="009F66F0" w:rsidP="00E45C7F">
            <w:pPr>
              <w:rPr>
                <w:rFonts w:ascii="Arial" w:hAnsi="Arial" w:cs="Arial"/>
                <w:b/>
                <w:color w:val="FFFFFF" w:themeColor="background1"/>
                <w:sz w:val="22"/>
                <w:szCs w:val="22"/>
              </w:rPr>
            </w:pPr>
            <w:r w:rsidRPr="00A97862">
              <w:rPr>
                <w:rFonts w:ascii="Arial" w:hAnsi="Arial" w:cs="Arial"/>
                <w:b/>
                <w:color w:val="FFFFFF" w:themeColor="background1"/>
                <w:sz w:val="22"/>
                <w:szCs w:val="22"/>
              </w:rPr>
              <w:t>Fecha</w:t>
            </w:r>
          </w:p>
        </w:tc>
        <w:tc>
          <w:tcPr>
            <w:tcW w:w="4606" w:type="dxa"/>
            <w:shd w:val="clear" w:color="auto" w:fill="auto"/>
            <w:vAlign w:val="center"/>
          </w:tcPr>
          <w:p w14:paraId="2A6E64BF" w14:textId="77777777" w:rsidR="009F66F0" w:rsidRPr="005D0764" w:rsidRDefault="00585CB0" w:rsidP="00E45C7F">
            <w:pPr>
              <w:jc w:val="center"/>
              <w:rPr>
                <w:rFonts w:ascii="Arial" w:hAnsi="Arial" w:cs="Arial"/>
                <w:color w:val="BFBFBF"/>
                <w:sz w:val="22"/>
                <w:szCs w:val="22"/>
              </w:rPr>
            </w:pPr>
            <w:r w:rsidRPr="005D0764">
              <w:rPr>
                <w:rFonts w:ascii="Arial" w:hAnsi="Arial" w:cs="Arial"/>
                <w:color w:val="BFBFBF"/>
                <w:sz w:val="22"/>
                <w:szCs w:val="22"/>
              </w:rPr>
              <w:t>DD/MM/AAAA</w:t>
            </w:r>
          </w:p>
        </w:tc>
        <w:tc>
          <w:tcPr>
            <w:tcW w:w="4607" w:type="dxa"/>
            <w:shd w:val="clear" w:color="auto" w:fill="2E74B5" w:themeFill="accent5" w:themeFillShade="BF"/>
            <w:vAlign w:val="center"/>
          </w:tcPr>
          <w:p w14:paraId="681BACEE" w14:textId="77777777" w:rsidR="009F66F0" w:rsidRPr="008C2396" w:rsidRDefault="009F66F0" w:rsidP="00E45C7F">
            <w:pPr>
              <w:jc w:val="center"/>
              <w:rPr>
                <w:rFonts w:ascii="Arial" w:hAnsi="Arial" w:cs="Arial"/>
                <w:b/>
                <w:sz w:val="22"/>
                <w:szCs w:val="22"/>
              </w:rPr>
            </w:pPr>
          </w:p>
        </w:tc>
      </w:tr>
      <w:tr w:rsidR="00780520" w:rsidRPr="008C2396" w14:paraId="079A747F" w14:textId="77777777" w:rsidTr="00A97862">
        <w:trPr>
          <w:trHeight w:val="182"/>
        </w:trPr>
        <w:tc>
          <w:tcPr>
            <w:tcW w:w="10490" w:type="dxa"/>
            <w:gridSpan w:val="3"/>
            <w:shd w:val="clear" w:color="auto" w:fill="2E74B5" w:themeFill="accent5" w:themeFillShade="BF"/>
            <w:vAlign w:val="center"/>
          </w:tcPr>
          <w:p w14:paraId="339F76B9" w14:textId="77777777" w:rsidR="00780520" w:rsidRPr="00A97862" w:rsidRDefault="00780520" w:rsidP="00A97862">
            <w:pPr>
              <w:jc w:val="center"/>
              <w:rPr>
                <w:rFonts w:ascii="Arial" w:hAnsi="Arial" w:cs="Arial"/>
                <w:b/>
                <w:color w:val="FFFFFF" w:themeColor="background1"/>
                <w:szCs w:val="22"/>
              </w:rPr>
            </w:pPr>
            <w:r w:rsidRPr="00A97862">
              <w:rPr>
                <w:rFonts w:ascii="Arial" w:hAnsi="Arial" w:cs="Arial"/>
                <w:b/>
                <w:color w:val="FFFFFF" w:themeColor="background1"/>
                <w:szCs w:val="22"/>
              </w:rPr>
              <w:t>Vista Lógica</w:t>
            </w:r>
          </w:p>
        </w:tc>
      </w:tr>
      <w:tr w:rsidR="00780520" w:rsidRPr="008C2396" w14:paraId="714D2077" w14:textId="77777777" w:rsidTr="00780520">
        <w:trPr>
          <w:trHeight w:val="182"/>
        </w:trPr>
        <w:tc>
          <w:tcPr>
            <w:tcW w:w="10490" w:type="dxa"/>
            <w:gridSpan w:val="3"/>
            <w:shd w:val="clear" w:color="auto" w:fill="FFFFFF"/>
            <w:vAlign w:val="center"/>
          </w:tcPr>
          <w:p w14:paraId="4B73E515" w14:textId="22064A76" w:rsidR="00780520" w:rsidRDefault="00780520" w:rsidP="004627A3">
            <w:pPr>
              <w:rPr>
                <w:rFonts w:ascii="Arial" w:hAnsi="Arial" w:cs="Arial"/>
                <w:color w:val="BFBFBF"/>
                <w:sz w:val="22"/>
                <w:szCs w:val="22"/>
              </w:rPr>
            </w:pPr>
            <w:r w:rsidRPr="005D0764">
              <w:rPr>
                <w:rFonts w:ascii="Arial" w:hAnsi="Arial" w:cs="Arial"/>
                <w:color w:val="BFBFBF"/>
                <w:sz w:val="22"/>
                <w:szCs w:val="22"/>
              </w:rPr>
              <w:t>Se puede utilizar alguno de los siguientes diagramas UML: Diagrama de Clase, Diagrama de Comunicación, Diagrama de Secuencia.</w:t>
            </w:r>
            <w:r w:rsidR="00152DDE" w:rsidRPr="005D0764">
              <w:rPr>
                <w:rFonts w:ascii="Arial" w:hAnsi="Arial" w:cs="Arial"/>
                <w:color w:val="BFBFBF"/>
                <w:sz w:val="22"/>
                <w:szCs w:val="22"/>
              </w:rPr>
              <w:t xml:space="preserve"> </w:t>
            </w:r>
          </w:p>
          <w:p w14:paraId="66634C35" w14:textId="6480148B" w:rsidR="00851CDE" w:rsidRPr="00851CDE" w:rsidRDefault="00851CDE" w:rsidP="004627A3">
            <w:pPr>
              <w:rPr>
                <w:rFonts w:ascii="Arial" w:hAnsi="Arial" w:cs="Arial"/>
                <w:b/>
                <w:bCs/>
                <w:color w:val="8EAADB" w:themeColor="accent1" w:themeTint="99"/>
                <w:sz w:val="22"/>
                <w:szCs w:val="22"/>
              </w:rPr>
            </w:pPr>
            <w:r w:rsidRPr="00851CDE">
              <w:rPr>
                <w:rFonts w:ascii="Arial" w:hAnsi="Arial" w:cs="Arial"/>
                <w:b/>
                <w:bCs/>
                <w:color w:val="8EAADB" w:themeColor="accent1" w:themeTint="99"/>
                <w:sz w:val="22"/>
                <w:szCs w:val="22"/>
              </w:rPr>
              <w:t>PENDIENTE</w:t>
            </w:r>
          </w:p>
          <w:p w14:paraId="38283244" w14:textId="77777777" w:rsidR="00780520" w:rsidRPr="008C2396" w:rsidRDefault="00780520" w:rsidP="004627A3">
            <w:pPr>
              <w:jc w:val="center"/>
              <w:rPr>
                <w:rFonts w:ascii="Arial" w:hAnsi="Arial" w:cs="Arial"/>
                <w:b/>
                <w:sz w:val="22"/>
                <w:szCs w:val="22"/>
              </w:rPr>
            </w:pPr>
          </w:p>
          <w:p w14:paraId="791D3A29" w14:textId="77777777" w:rsidR="00780520" w:rsidRPr="008C2396" w:rsidRDefault="00780520" w:rsidP="004627A3">
            <w:pPr>
              <w:jc w:val="center"/>
              <w:rPr>
                <w:rFonts w:ascii="Arial" w:hAnsi="Arial" w:cs="Arial"/>
                <w:b/>
                <w:sz w:val="22"/>
                <w:szCs w:val="22"/>
              </w:rPr>
            </w:pPr>
          </w:p>
        </w:tc>
      </w:tr>
      <w:tr w:rsidR="00454D1E" w:rsidRPr="008C2396" w14:paraId="4EBB3978" w14:textId="77777777" w:rsidTr="00A97862">
        <w:trPr>
          <w:trHeight w:val="328"/>
        </w:trPr>
        <w:tc>
          <w:tcPr>
            <w:tcW w:w="10490" w:type="dxa"/>
            <w:gridSpan w:val="3"/>
            <w:shd w:val="clear" w:color="auto" w:fill="FFFFFF"/>
            <w:vAlign w:val="center"/>
          </w:tcPr>
          <w:p w14:paraId="36E372E3" w14:textId="77777777" w:rsidR="00C464FB" w:rsidRPr="005D0764" w:rsidRDefault="00454D1E"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D4775A" w:rsidRPr="008C2396" w14:paraId="18FE01C4" w14:textId="77777777" w:rsidTr="00A97862">
        <w:trPr>
          <w:trHeight w:val="182"/>
        </w:trPr>
        <w:tc>
          <w:tcPr>
            <w:tcW w:w="10490" w:type="dxa"/>
            <w:gridSpan w:val="3"/>
            <w:shd w:val="clear" w:color="auto" w:fill="2E74B5" w:themeFill="accent5" w:themeFillShade="BF"/>
            <w:vAlign w:val="center"/>
          </w:tcPr>
          <w:p w14:paraId="7F98839C" w14:textId="77777777" w:rsidR="00D4775A" w:rsidRPr="00A97862" w:rsidRDefault="00D4775A" w:rsidP="004627A3">
            <w:pPr>
              <w:jc w:val="center"/>
              <w:rPr>
                <w:rFonts w:ascii="Arial" w:hAnsi="Arial" w:cs="Arial"/>
                <w:b/>
                <w:color w:val="FFFFFF" w:themeColor="background1"/>
                <w:szCs w:val="22"/>
              </w:rPr>
            </w:pPr>
            <w:r w:rsidRPr="00A97862">
              <w:rPr>
                <w:rFonts w:ascii="Arial" w:hAnsi="Arial" w:cs="Arial"/>
                <w:b/>
                <w:color w:val="FFFFFF" w:themeColor="background1"/>
                <w:szCs w:val="22"/>
              </w:rPr>
              <w:t xml:space="preserve">Vista </w:t>
            </w:r>
            <w:r w:rsidR="009811FC" w:rsidRPr="00A97862">
              <w:rPr>
                <w:rFonts w:ascii="Arial" w:hAnsi="Arial" w:cs="Arial"/>
                <w:b/>
                <w:color w:val="FFFFFF" w:themeColor="background1"/>
                <w:szCs w:val="22"/>
              </w:rPr>
              <w:t>de Implementación</w:t>
            </w:r>
          </w:p>
        </w:tc>
      </w:tr>
      <w:tr w:rsidR="00D4775A" w:rsidRPr="008C2396" w14:paraId="10A2297C" w14:textId="77777777" w:rsidTr="00D4775A">
        <w:trPr>
          <w:trHeight w:val="182"/>
        </w:trPr>
        <w:tc>
          <w:tcPr>
            <w:tcW w:w="10490" w:type="dxa"/>
            <w:gridSpan w:val="3"/>
            <w:shd w:val="clear" w:color="auto" w:fill="FFFFFF"/>
            <w:vAlign w:val="center"/>
          </w:tcPr>
          <w:p w14:paraId="63968D0D" w14:textId="77777777" w:rsidR="00D4775A" w:rsidRPr="005D0764" w:rsidRDefault="00F30660" w:rsidP="007707BF">
            <w:pPr>
              <w:rPr>
                <w:rFonts w:ascii="Arial" w:hAnsi="Arial" w:cs="Arial"/>
                <w:sz w:val="22"/>
                <w:szCs w:val="22"/>
              </w:rPr>
            </w:pPr>
            <w:r w:rsidRPr="005D0764">
              <w:rPr>
                <w:rFonts w:ascii="Arial" w:hAnsi="Arial" w:cs="Arial"/>
                <w:color w:val="BFBFBF"/>
                <w:sz w:val="22"/>
                <w:szCs w:val="22"/>
              </w:rPr>
              <w:t>Se puede utilizar alguno de los siguientes diagramas UML: Diagrama de componentes o diagrama de Paquetes</w:t>
            </w:r>
          </w:p>
          <w:p w14:paraId="21AE0530" w14:textId="3F5E130F" w:rsidR="00EE7D3C" w:rsidRPr="00851CDE" w:rsidRDefault="00851CDE" w:rsidP="00851CDE">
            <w:pPr>
              <w:rPr>
                <w:rFonts w:ascii="Arial" w:hAnsi="Arial" w:cs="Arial"/>
                <w:b/>
                <w:bCs/>
                <w:color w:val="8EAADB" w:themeColor="accent1" w:themeTint="99"/>
                <w:sz w:val="22"/>
                <w:szCs w:val="22"/>
              </w:rPr>
            </w:pPr>
            <w:r w:rsidRPr="00851CDE">
              <w:rPr>
                <w:rFonts w:ascii="Arial" w:hAnsi="Arial" w:cs="Arial"/>
                <w:b/>
                <w:bCs/>
                <w:color w:val="8EAADB" w:themeColor="accent1" w:themeTint="99"/>
                <w:sz w:val="22"/>
                <w:szCs w:val="22"/>
              </w:rPr>
              <w:t>PENDIENTE</w:t>
            </w:r>
          </w:p>
          <w:p w14:paraId="2C09D7A2" w14:textId="77777777" w:rsidR="002F0B65" w:rsidRPr="005D0764" w:rsidRDefault="002F0B65" w:rsidP="004627A3">
            <w:pPr>
              <w:jc w:val="center"/>
              <w:rPr>
                <w:rFonts w:ascii="Arial" w:hAnsi="Arial" w:cs="Arial"/>
                <w:sz w:val="22"/>
                <w:szCs w:val="22"/>
              </w:rPr>
            </w:pPr>
          </w:p>
        </w:tc>
      </w:tr>
    </w:tbl>
    <w:p w14:paraId="4B3AEB33" w14:textId="4B192393" w:rsidR="00C53665" w:rsidRDefault="00C53665">
      <w:r>
        <w:br w:type="page"/>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0"/>
      </w:tblGrid>
      <w:tr w:rsidR="00BA6E72" w:rsidRPr="008C2396" w14:paraId="16BED29D" w14:textId="77777777" w:rsidTr="00A97862">
        <w:trPr>
          <w:trHeight w:val="182"/>
        </w:trPr>
        <w:tc>
          <w:tcPr>
            <w:tcW w:w="10490" w:type="dxa"/>
            <w:shd w:val="clear" w:color="auto" w:fill="2E74B5" w:themeFill="accent5" w:themeFillShade="BF"/>
            <w:vAlign w:val="center"/>
          </w:tcPr>
          <w:p w14:paraId="456D8CC9" w14:textId="483242D6" w:rsidR="00BA6E72" w:rsidRPr="008C2396" w:rsidRDefault="00BA6E72" w:rsidP="004627A3">
            <w:pPr>
              <w:jc w:val="center"/>
              <w:rPr>
                <w:rFonts w:ascii="Arial" w:hAnsi="Arial" w:cs="Arial"/>
                <w:b/>
                <w:sz w:val="22"/>
                <w:szCs w:val="22"/>
              </w:rPr>
            </w:pPr>
            <w:r w:rsidRPr="00A97862">
              <w:rPr>
                <w:rFonts w:ascii="Arial" w:hAnsi="Arial" w:cs="Arial"/>
                <w:b/>
                <w:color w:val="FFFFFF" w:themeColor="background1"/>
                <w:szCs w:val="22"/>
              </w:rPr>
              <w:lastRenderedPageBreak/>
              <w:t>Vista de Proceso</w:t>
            </w:r>
          </w:p>
        </w:tc>
      </w:tr>
      <w:tr w:rsidR="00BA6E72" w:rsidRPr="008C2396" w14:paraId="1DE4BD7C" w14:textId="77777777" w:rsidTr="00BA6E72">
        <w:trPr>
          <w:trHeight w:val="182"/>
        </w:trPr>
        <w:tc>
          <w:tcPr>
            <w:tcW w:w="10490" w:type="dxa"/>
            <w:shd w:val="clear" w:color="auto" w:fill="FFFFFF"/>
            <w:vAlign w:val="center"/>
          </w:tcPr>
          <w:p w14:paraId="44B3B0E3" w14:textId="3BB5CACF" w:rsidR="00115C2C" w:rsidRPr="005D0764" w:rsidRDefault="00C53665" w:rsidP="00C53665">
            <w:pPr>
              <w:jc w:val="center"/>
              <w:rPr>
                <w:rFonts w:ascii="Arial" w:hAnsi="Arial" w:cs="Arial"/>
                <w:color w:val="BFBFBF"/>
                <w:sz w:val="22"/>
                <w:szCs w:val="22"/>
              </w:rPr>
            </w:pPr>
            <w:r>
              <w:rPr>
                <w:rFonts w:ascii="Arial" w:hAnsi="Arial" w:cs="Arial"/>
                <w:noProof/>
                <w:color w:val="BFBFBF"/>
                <w:sz w:val="22"/>
                <w:szCs w:val="22"/>
              </w:rPr>
              <w:drawing>
                <wp:inline distT="0" distB="0" distL="0" distR="0" wp14:anchorId="1958701B" wp14:editId="7F097387">
                  <wp:extent cx="4342713" cy="6951059"/>
                  <wp:effectExtent l="0" t="0" r="127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1210" cy="6980667"/>
                          </a:xfrm>
                          <a:prstGeom prst="rect">
                            <a:avLst/>
                          </a:prstGeom>
                          <a:noFill/>
                          <a:ln>
                            <a:noFill/>
                          </a:ln>
                        </pic:spPr>
                      </pic:pic>
                    </a:graphicData>
                  </a:graphic>
                </wp:inline>
              </w:drawing>
            </w:r>
          </w:p>
          <w:p w14:paraId="3C95DDD1" w14:textId="77777777" w:rsidR="00EE7D3C" w:rsidRPr="005D0764" w:rsidRDefault="00EE7D3C" w:rsidP="00D02EFD">
            <w:pPr>
              <w:jc w:val="both"/>
              <w:rPr>
                <w:rFonts w:ascii="Arial" w:hAnsi="Arial" w:cs="Arial"/>
                <w:color w:val="BFBFBF"/>
                <w:sz w:val="22"/>
                <w:szCs w:val="22"/>
              </w:rPr>
            </w:pPr>
          </w:p>
          <w:p w14:paraId="5C6B5D3C" w14:textId="77777777" w:rsidR="00115C2C" w:rsidRPr="005D0764" w:rsidRDefault="00115C2C" w:rsidP="00D02EFD">
            <w:pPr>
              <w:jc w:val="both"/>
              <w:rPr>
                <w:rFonts w:ascii="Arial" w:hAnsi="Arial" w:cs="Arial"/>
                <w:sz w:val="22"/>
                <w:szCs w:val="22"/>
              </w:rPr>
            </w:pPr>
          </w:p>
        </w:tc>
      </w:tr>
      <w:tr w:rsidR="00B808DC" w:rsidRPr="008C2396" w14:paraId="2A66ADA7" w14:textId="77777777" w:rsidTr="00A97862">
        <w:trPr>
          <w:trHeight w:val="182"/>
        </w:trPr>
        <w:tc>
          <w:tcPr>
            <w:tcW w:w="10490" w:type="dxa"/>
            <w:shd w:val="clear" w:color="auto" w:fill="2E74B5" w:themeFill="accent5" w:themeFillShade="BF"/>
            <w:vAlign w:val="center"/>
          </w:tcPr>
          <w:p w14:paraId="09415501" w14:textId="77777777" w:rsidR="00B808DC" w:rsidRPr="008C2396" w:rsidRDefault="00B808DC" w:rsidP="004627A3">
            <w:pPr>
              <w:jc w:val="center"/>
              <w:rPr>
                <w:rFonts w:ascii="Arial" w:hAnsi="Arial" w:cs="Arial"/>
                <w:b/>
                <w:sz w:val="22"/>
                <w:szCs w:val="22"/>
              </w:rPr>
            </w:pPr>
            <w:r w:rsidRPr="00A97862">
              <w:rPr>
                <w:rFonts w:ascii="Arial" w:hAnsi="Arial" w:cs="Arial"/>
                <w:b/>
                <w:color w:val="FFFFFF" w:themeColor="background1"/>
                <w:szCs w:val="22"/>
              </w:rPr>
              <w:lastRenderedPageBreak/>
              <w:t>Vista de Física</w:t>
            </w:r>
          </w:p>
        </w:tc>
      </w:tr>
      <w:tr w:rsidR="00B808DC" w:rsidRPr="008C2396" w14:paraId="5E80D283" w14:textId="77777777" w:rsidTr="00B808DC">
        <w:trPr>
          <w:trHeight w:val="182"/>
        </w:trPr>
        <w:tc>
          <w:tcPr>
            <w:tcW w:w="10490" w:type="dxa"/>
            <w:shd w:val="clear" w:color="auto" w:fill="FFFFFF"/>
            <w:vAlign w:val="center"/>
          </w:tcPr>
          <w:p w14:paraId="4020B28A" w14:textId="77777777" w:rsidR="00B808DC" w:rsidRPr="005D0764" w:rsidRDefault="00B808DC" w:rsidP="004627A3">
            <w:pPr>
              <w:rPr>
                <w:rFonts w:ascii="Arial" w:hAnsi="Arial" w:cs="Arial"/>
                <w:color w:val="BFBFBF"/>
                <w:sz w:val="22"/>
                <w:szCs w:val="22"/>
              </w:rPr>
            </w:pPr>
          </w:p>
          <w:p w14:paraId="416E2DED" w14:textId="170E0277" w:rsidR="00B808DC" w:rsidRDefault="00B808DC" w:rsidP="004627A3">
            <w:pPr>
              <w:rPr>
                <w:rFonts w:ascii="Arial" w:hAnsi="Arial" w:cs="Arial"/>
                <w:color w:val="BFBFBF"/>
                <w:sz w:val="22"/>
                <w:szCs w:val="22"/>
              </w:rPr>
            </w:pPr>
            <w:r w:rsidRPr="005D0764">
              <w:rPr>
                <w:rFonts w:ascii="Arial" w:hAnsi="Arial" w:cs="Arial"/>
                <w:color w:val="BFBFBF"/>
                <w:sz w:val="22"/>
                <w:szCs w:val="22"/>
              </w:rPr>
              <w:t>Se puede utilizar el diagrama UML de despliegue.</w:t>
            </w:r>
          </w:p>
          <w:p w14:paraId="3AE4B61D" w14:textId="47CA9B85" w:rsidR="00B808DC" w:rsidRPr="005D0764" w:rsidRDefault="00851CDE" w:rsidP="007145BB">
            <w:pPr>
              <w:jc w:val="center"/>
              <w:rPr>
                <w:rFonts w:ascii="Arial" w:hAnsi="Arial" w:cs="Arial"/>
                <w:sz w:val="22"/>
                <w:szCs w:val="22"/>
              </w:rPr>
            </w:pPr>
            <w:r>
              <w:rPr>
                <w:noProof/>
              </w:rPr>
              <w:drawing>
                <wp:inline distT="0" distB="0" distL="0" distR="0" wp14:anchorId="16F84279" wp14:editId="1C5257D9">
                  <wp:extent cx="3192145" cy="3192145"/>
                  <wp:effectExtent l="0" t="0" r="8255" b="8255"/>
                  <wp:docPr id="67" name="Imagen 67" descr="Diagrama de despliegue UM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despliegue UML. | Download Scientific Diagram"/>
                          <pic:cNvPicPr>
                            <a:picLocks noChangeAspect="1" noChangeArrowheads="1"/>
                          </pic:cNvPicPr>
                        </pic:nvPicPr>
                        <pic:blipFill>
                          <a:blip r:embed="rId3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732B4847" w14:textId="77777777" w:rsidR="00B808DC" w:rsidRPr="005D0764" w:rsidRDefault="00B808DC" w:rsidP="004627A3">
            <w:pPr>
              <w:jc w:val="center"/>
              <w:rPr>
                <w:rFonts w:ascii="Arial" w:hAnsi="Arial" w:cs="Arial"/>
                <w:sz w:val="22"/>
                <w:szCs w:val="22"/>
              </w:rPr>
            </w:pPr>
          </w:p>
        </w:tc>
      </w:tr>
      <w:tr w:rsidR="00B808DC" w:rsidRPr="008C2396" w14:paraId="47C4B751" w14:textId="77777777" w:rsidTr="004627A3">
        <w:trPr>
          <w:trHeight w:val="182"/>
        </w:trPr>
        <w:tc>
          <w:tcPr>
            <w:tcW w:w="10490" w:type="dxa"/>
            <w:shd w:val="clear" w:color="auto" w:fill="FFFFFF"/>
            <w:vAlign w:val="center"/>
          </w:tcPr>
          <w:p w14:paraId="0F18DC36" w14:textId="77777777" w:rsidR="00B808DC" w:rsidRPr="005D0764" w:rsidRDefault="00B808DC"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BC2005" w:rsidRPr="008C2396" w14:paraId="48304464" w14:textId="77777777" w:rsidTr="00A97862">
        <w:trPr>
          <w:trHeight w:val="182"/>
        </w:trPr>
        <w:tc>
          <w:tcPr>
            <w:tcW w:w="10490" w:type="dxa"/>
            <w:shd w:val="clear" w:color="auto" w:fill="2E74B5" w:themeFill="accent5" w:themeFillShade="BF"/>
            <w:vAlign w:val="center"/>
          </w:tcPr>
          <w:p w14:paraId="60B98500" w14:textId="77777777" w:rsidR="00BC2005" w:rsidRPr="00A97862" w:rsidRDefault="002A0CFC" w:rsidP="009B2FF4">
            <w:pPr>
              <w:jc w:val="center"/>
              <w:rPr>
                <w:rFonts w:ascii="Arial" w:hAnsi="Arial" w:cs="Arial"/>
                <w:b/>
                <w:color w:val="FFFFFF" w:themeColor="background1"/>
                <w:szCs w:val="22"/>
              </w:rPr>
            </w:pPr>
            <w:r w:rsidRPr="00A97862">
              <w:rPr>
                <w:rFonts w:ascii="Arial" w:hAnsi="Arial" w:cs="Arial"/>
                <w:b/>
                <w:color w:val="FFFFFF" w:themeColor="background1"/>
                <w:szCs w:val="22"/>
              </w:rPr>
              <w:t>Prototipos</w:t>
            </w:r>
            <w:r w:rsidR="006001DF" w:rsidRPr="00A97862">
              <w:rPr>
                <w:rFonts w:ascii="Arial" w:hAnsi="Arial" w:cs="Arial"/>
                <w:b/>
                <w:color w:val="FFFFFF" w:themeColor="background1"/>
                <w:szCs w:val="22"/>
              </w:rPr>
              <w:t xml:space="preserve"> de interfaces de usuario</w:t>
            </w:r>
          </w:p>
        </w:tc>
      </w:tr>
      <w:tr w:rsidR="00BC2005" w:rsidRPr="008C2396" w14:paraId="134F74EE" w14:textId="77777777" w:rsidTr="004627A3">
        <w:trPr>
          <w:trHeight w:val="182"/>
        </w:trPr>
        <w:tc>
          <w:tcPr>
            <w:tcW w:w="10490" w:type="dxa"/>
            <w:shd w:val="clear" w:color="auto" w:fill="FFFFFF"/>
            <w:vAlign w:val="center"/>
          </w:tcPr>
          <w:p w14:paraId="7EBC7FAC" w14:textId="77777777" w:rsidR="00BC2005" w:rsidRPr="008C2396" w:rsidRDefault="00BC2005" w:rsidP="00620BBA">
            <w:pPr>
              <w:rPr>
                <w:rFonts w:ascii="Arial" w:hAnsi="Arial" w:cs="Arial"/>
                <w:b/>
                <w:color w:val="BFBFBF"/>
                <w:sz w:val="22"/>
                <w:szCs w:val="22"/>
              </w:rPr>
            </w:pPr>
          </w:p>
          <w:p w14:paraId="207AF767" w14:textId="77777777" w:rsidR="00BC2005" w:rsidRPr="005D0764" w:rsidRDefault="004D0718" w:rsidP="00D73701">
            <w:pPr>
              <w:rPr>
                <w:rFonts w:ascii="Arial" w:hAnsi="Arial" w:cs="Arial"/>
                <w:sz w:val="22"/>
                <w:szCs w:val="22"/>
              </w:rPr>
            </w:pPr>
            <w:r w:rsidRPr="005D0764">
              <w:rPr>
                <w:rFonts w:ascii="Arial" w:hAnsi="Arial" w:cs="Arial"/>
                <w:color w:val="BFBFBF"/>
                <w:sz w:val="22"/>
                <w:szCs w:val="22"/>
              </w:rPr>
              <w:t>Mockups o Bocetos de interfaces graficas para Front-</w:t>
            </w:r>
            <w:proofErr w:type="spellStart"/>
            <w:r w:rsidRPr="005D0764">
              <w:rPr>
                <w:rFonts w:ascii="Arial" w:hAnsi="Arial" w:cs="Arial"/>
                <w:color w:val="BFBFBF"/>
                <w:sz w:val="22"/>
                <w:szCs w:val="22"/>
              </w:rPr>
              <w:t>End</w:t>
            </w:r>
            <w:proofErr w:type="spellEnd"/>
            <w:r w:rsidR="00735B82" w:rsidRPr="005D0764">
              <w:rPr>
                <w:rFonts w:ascii="Arial" w:hAnsi="Arial" w:cs="Arial"/>
                <w:color w:val="BFBFBF"/>
                <w:sz w:val="22"/>
                <w:szCs w:val="22"/>
              </w:rPr>
              <w:t>.</w:t>
            </w:r>
          </w:p>
          <w:p w14:paraId="2871DF18" w14:textId="14993CCB" w:rsidR="00BC2005" w:rsidRDefault="00E37F05" w:rsidP="007145BB">
            <w:pPr>
              <w:rPr>
                <w:rFonts w:ascii="Arial" w:hAnsi="Arial" w:cs="Arial"/>
                <w:b/>
                <w:bCs/>
                <w:color w:val="8EAADB" w:themeColor="accent1" w:themeTint="99"/>
                <w:sz w:val="22"/>
                <w:szCs w:val="22"/>
              </w:rPr>
            </w:pPr>
            <w:r>
              <w:rPr>
                <w:rFonts w:ascii="Arial" w:hAnsi="Arial" w:cs="Arial"/>
                <w:b/>
                <w:bCs/>
                <w:color w:val="8EAADB" w:themeColor="accent1" w:themeTint="99"/>
                <w:sz w:val="22"/>
                <w:szCs w:val="22"/>
              </w:rPr>
              <w:t>VERSION (1)</w:t>
            </w:r>
          </w:p>
          <w:p w14:paraId="55BDFBC8" w14:textId="0C3C4099" w:rsidR="00E37F05" w:rsidRDefault="00E37F05" w:rsidP="007145BB">
            <w:pPr>
              <w:rPr>
                <w:rFonts w:ascii="Arial" w:hAnsi="Arial" w:cs="Arial"/>
                <w:b/>
                <w:bCs/>
                <w:color w:val="8EAADB" w:themeColor="accent1" w:themeTint="99"/>
                <w:sz w:val="22"/>
                <w:szCs w:val="22"/>
              </w:rPr>
            </w:pPr>
            <w:r>
              <w:rPr>
                <w:rFonts w:ascii="Arial" w:hAnsi="Arial" w:cs="Arial"/>
                <w:b/>
                <w:bCs/>
                <w:noProof/>
                <w:color w:val="8EAADB" w:themeColor="accent1" w:themeTint="99"/>
                <w:sz w:val="22"/>
                <w:szCs w:val="22"/>
              </w:rPr>
              <w:lastRenderedPageBreak/>
              <w:drawing>
                <wp:inline distT="0" distB="0" distL="0" distR="0" wp14:anchorId="1E84F386" wp14:editId="241B106C">
                  <wp:extent cx="5599430" cy="6951345"/>
                  <wp:effectExtent l="0" t="0" r="127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9430" cy="6951345"/>
                          </a:xfrm>
                          <a:prstGeom prst="rect">
                            <a:avLst/>
                          </a:prstGeom>
                          <a:noFill/>
                          <a:ln>
                            <a:noFill/>
                          </a:ln>
                        </pic:spPr>
                      </pic:pic>
                    </a:graphicData>
                  </a:graphic>
                </wp:inline>
              </w:drawing>
            </w:r>
            <w:r>
              <w:rPr>
                <w:rFonts w:ascii="Arial" w:hAnsi="Arial" w:cs="Arial"/>
                <w:b/>
                <w:bCs/>
                <w:noProof/>
                <w:color w:val="8EAADB" w:themeColor="accent1" w:themeTint="99"/>
                <w:sz w:val="22"/>
                <w:szCs w:val="22"/>
              </w:rPr>
              <w:lastRenderedPageBreak/>
              <w:drawing>
                <wp:inline distT="0" distB="0" distL="0" distR="0" wp14:anchorId="52E92DC7" wp14:editId="46EEB616">
                  <wp:extent cx="5607685" cy="49523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685" cy="4952365"/>
                          </a:xfrm>
                          <a:prstGeom prst="rect">
                            <a:avLst/>
                          </a:prstGeom>
                          <a:noFill/>
                          <a:ln>
                            <a:noFill/>
                          </a:ln>
                        </pic:spPr>
                      </pic:pic>
                    </a:graphicData>
                  </a:graphic>
                </wp:inline>
              </w:drawing>
            </w:r>
          </w:p>
          <w:p w14:paraId="7E86F0B7" w14:textId="19F5531B" w:rsidR="00E37F05" w:rsidRDefault="00E37F05" w:rsidP="007145BB">
            <w:pPr>
              <w:rPr>
                <w:rFonts w:ascii="Arial" w:hAnsi="Arial" w:cs="Arial"/>
                <w:b/>
                <w:bCs/>
                <w:color w:val="8EAADB" w:themeColor="accent1" w:themeTint="99"/>
                <w:sz w:val="22"/>
                <w:szCs w:val="22"/>
              </w:rPr>
            </w:pPr>
          </w:p>
          <w:p w14:paraId="73820347" w14:textId="30365786" w:rsidR="00E37F05" w:rsidRDefault="00E37F05" w:rsidP="007145BB">
            <w:pPr>
              <w:rPr>
                <w:rFonts w:ascii="Arial" w:hAnsi="Arial" w:cs="Arial"/>
                <w:b/>
                <w:bCs/>
                <w:color w:val="8EAADB" w:themeColor="accent1" w:themeTint="99"/>
                <w:sz w:val="22"/>
                <w:szCs w:val="22"/>
              </w:rPr>
            </w:pPr>
            <w:r>
              <w:rPr>
                <w:rFonts w:ascii="Arial" w:hAnsi="Arial" w:cs="Arial"/>
                <w:b/>
                <w:bCs/>
                <w:color w:val="8EAADB" w:themeColor="accent1" w:themeTint="99"/>
                <w:sz w:val="22"/>
                <w:szCs w:val="22"/>
              </w:rPr>
              <w:t xml:space="preserve">VERSIÓN </w:t>
            </w:r>
            <w:proofErr w:type="gramStart"/>
            <w:r>
              <w:rPr>
                <w:rFonts w:ascii="Arial" w:hAnsi="Arial" w:cs="Arial"/>
                <w:b/>
                <w:bCs/>
                <w:color w:val="8EAADB" w:themeColor="accent1" w:themeTint="99"/>
                <w:sz w:val="22"/>
                <w:szCs w:val="22"/>
              </w:rPr>
              <w:t>2 :</w:t>
            </w:r>
            <w:proofErr w:type="gramEnd"/>
            <w:r>
              <w:rPr>
                <w:rFonts w:ascii="Arial" w:hAnsi="Arial" w:cs="Arial"/>
                <w:b/>
                <w:bCs/>
                <w:color w:val="8EAADB" w:themeColor="accent1" w:themeTint="99"/>
                <w:sz w:val="22"/>
                <w:szCs w:val="22"/>
              </w:rPr>
              <w:t xml:space="preserve"> WIREFRAMES (MOVIL)</w:t>
            </w:r>
          </w:p>
          <w:p w14:paraId="2FC887F2" w14:textId="532EA442" w:rsidR="00E37F05" w:rsidRPr="007145BB" w:rsidRDefault="00E37F05" w:rsidP="007145BB">
            <w:pPr>
              <w:rPr>
                <w:rFonts w:ascii="Arial" w:hAnsi="Arial" w:cs="Arial"/>
                <w:b/>
                <w:bCs/>
                <w:color w:val="8EAADB" w:themeColor="accent1" w:themeTint="99"/>
                <w:sz w:val="22"/>
                <w:szCs w:val="22"/>
              </w:rPr>
            </w:pPr>
            <w:r w:rsidRPr="00E37F05">
              <w:rPr>
                <w:rFonts w:ascii="Arial" w:hAnsi="Arial" w:cs="Arial"/>
                <w:b/>
                <w:bCs/>
                <w:color w:val="8EAADB" w:themeColor="accent1" w:themeTint="99"/>
                <w:sz w:val="22"/>
                <w:szCs w:val="22"/>
              </w:rPr>
              <w:lastRenderedPageBreak/>
              <w:drawing>
                <wp:inline distT="0" distB="0" distL="0" distR="0" wp14:anchorId="3F6056E9" wp14:editId="4EF7943E">
                  <wp:extent cx="6439649" cy="321253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1790" cy="3223583"/>
                          </a:xfrm>
                          <a:prstGeom prst="rect">
                            <a:avLst/>
                          </a:prstGeom>
                        </pic:spPr>
                      </pic:pic>
                    </a:graphicData>
                  </a:graphic>
                </wp:inline>
              </w:drawing>
            </w:r>
          </w:p>
          <w:p w14:paraId="338869CC" w14:textId="77777777" w:rsidR="00BC2005" w:rsidRPr="008C2396" w:rsidRDefault="00BC2005" w:rsidP="00950F0B">
            <w:pPr>
              <w:jc w:val="center"/>
              <w:rPr>
                <w:rFonts w:ascii="Arial" w:hAnsi="Arial" w:cs="Arial"/>
                <w:b/>
                <w:sz w:val="22"/>
                <w:szCs w:val="22"/>
              </w:rPr>
            </w:pPr>
          </w:p>
        </w:tc>
        <w:bookmarkStart w:id="16" w:name="_GoBack"/>
        <w:bookmarkEnd w:id="16"/>
      </w:tr>
      <w:tr w:rsidR="00372D2F" w:rsidRPr="008C2396" w14:paraId="06BF0F90" w14:textId="77777777" w:rsidTr="004627A3">
        <w:trPr>
          <w:trHeight w:val="182"/>
        </w:trPr>
        <w:tc>
          <w:tcPr>
            <w:tcW w:w="10490" w:type="dxa"/>
            <w:shd w:val="clear" w:color="auto" w:fill="FFFFFF"/>
            <w:vAlign w:val="center"/>
          </w:tcPr>
          <w:p w14:paraId="6A457C51" w14:textId="77777777" w:rsidR="00372D2F" w:rsidRPr="008C2396" w:rsidRDefault="00372D2F" w:rsidP="004627A3">
            <w:pPr>
              <w:rPr>
                <w:rFonts w:ascii="Arial" w:hAnsi="Arial" w:cs="Arial"/>
                <w:b/>
                <w:color w:val="BFBFBF"/>
                <w:sz w:val="22"/>
                <w:szCs w:val="22"/>
              </w:rPr>
            </w:pPr>
            <w:r w:rsidRPr="008C2396">
              <w:rPr>
                <w:rFonts w:ascii="Arial" w:hAnsi="Arial" w:cs="Arial"/>
                <w:b/>
                <w:color w:val="BFBFBF"/>
                <w:sz w:val="22"/>
                <w:szCs w:val="22"/>
              </w:rPr>
              <w:lastRenderedPageBreak/>
              <w:t>Si utiliza convenciones para diagramas Ad hoc, por favor describirlas aquí</w:t>
            </w:r>
          </w:p>
        </w:tc>
      </w:tr>
      <w:tr w:rsidR="001200E2" w:rsidRPr="008C2396" w14:paraId="1880C615" w14:textId="77777777" w:rsidTr="00A97862">
        <w:trPr>
          <w:trHeight w:val="114"/>
        </w:trPr>
        <w:tc>
          <w:tcPr>
            <w:tcW w:w="10490" w:type="dxa"/>
            <w:shd w:val="clear" w:color="auto" w:fill="2E74B5" w:themeFill="accent5" w:themeFillShade="BF"/>
          </w:tcPr>
          <w:p w14:paraId="6AC4BC82" w14:textId="77777777" w:rsidR="001200E2" w:rsidRPr="008C2396" w:rsidRDefault="001200E2" w:rsidP="004627A3">
            <w:pPr>
              <w:jc w:val="center"/>
              <w:rPr>
                <w:rFonts w:ascii="Arial" w:hAnsi="Arial" w:cs="Arial"/>
                <w:b/>
                <w:szCs w:val="22"/>
              </w:rPr>
            </w:pPr>
            <w:r w:rsidRPr="00A97862">
              <w:rPr>
                <w:rFonts w:ascii="Arial" w:hAnsi="Arial" w:cs="Arial"/>
                <w:b/>
                <w:color w:val="FFFFFF" w:themeColor="background1"/>
                <w:szCs w:val="22"/>
              </w:rPr>
              <w:t>Firmas de aceptación</w:t>
            </w:r>
          </w:p>
        </w:tc>
      </w:tr>
    </w:tbl>
    <w:p w14:paraId="2A3456C1" w14:textId="456136DC" w:rsidR="00225542" w:rsidRPr="008C2396" w:rsidRDefault="00225542" w:rsidP="00225542">
      <w:pPr>
        <w:pStyle w:val="Piedepgina"/>
        <w:tabs>
          <w:tab w:val="clear" w:pos="4252"/>
          <w:tab w:val="clear" w:pos="8504"/>
        </w:tabs>
        <w:spacing w:line="360" w:lineRule="auto"/>
        <w:jc w:val="both"/>
        <w:rPr>
          <w:rFonts w:ascii="Arial" w:hAnsi="Arial" w:cs="Arial"/>
          <w:b/>
          <w:bCs/>
          <w:sz w:val="22"/>
          <w:szCs w:val="22"/>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4065"/>
        <w:gridCol w:w="1195"/>
        <w:gridCol w:w="1865"/>
      </w:tblGrid>
      <w:tr w:rsidR="00225542" w:rsidRPr="008C2396" w14:paraId="7C877319" w14:textId="77777777" w:rsidTr="00C05074">
        <w:trPr>
          <w:trHeight w:val="260"/>
        </w:trPr>
        <w:tc>
          <w:tcPr>
            <w:tcW w:w="3365" w:type="dxa"/>
            <w:shd w:val="clear" w:color="auto" w:fill="BFBFBF" w:themeFill="background1" w:themeFillShade="BF"/>
            <w:vAlign w:val="center"/>
          </w:tcPr>
          <w:p w14:paraId="34F0F4F8" w14:textId="77777777" w:rsidR="00225542" w:rsidRPr="00A5501A" w:rsidRDefault="00225542"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Nombre</w:t>
            </w:r>
          </w:p>
        </w:tc>
        <w:tc>
          <w:tcPr>
            <w:tcW w:w="4065" w:type="dxa"/>
            <w:shd w:val="clear" w:color="auto" w:fill="BFBFBF" w:themeFill="background1" w:themeFillShade="BF"/>
            <w:vAlign w:val="center"/>
          </w:tcPr>
          <w:p w14:paraId="1AF2932E" w14:textId="77777777" w:rsidR="00225542" w:rsidRPr="00A5501A" w:rsidRDefault="00225542"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Dependencia</w:t>
            </w:r>
          </w:p>
        </w:tc>
        <w:tc>
          <w:tcPr>
            <w:tcW w:w="1195" w:type="dxa"/>
            <w:shd w:val="clear" w:color="auto" w:fill="BFBFBF" w:themeFill="background1" w:themeFillShade="BF"/>
            <w:vAlign w:val="center"/>
          </w:tcPr>
          <w:p w14:paraId="67051151" w14:textId="77777777" w:rsidR="00225542" w:rsidRPr="00A5501A" w:rsidRDefault="00225542"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Teléfono</w:t>
            </w:r>
          </w:p>
        </w:tc>
        <w:tc>
          <w:tcPr>
            <w:tcW w:w="1865" w:type="dxa"/>
            <w:shd w:val="clear" w:color="auto" w:fill="BFBFBF" w:themeFill="background1" w:themeFillShade="BF"/>
            <w:vAlign w:val="center"/>
          </w:tcPr>
          <w:p w14:paraId="487646D0" w14:textId="77777777" w:rsidR="00225542" w:rsidRPr="00A5501A" w:rsidRDefault="00225542" w:rsidP="00C05074">
            <w:pPr>
              <w:pStyle w:val="Piedepgina"/>
              <w:tabs>
                <w:tab w:val="clear" w:pos="4252"/>
                <w:tab w:val="clear" w:pos="8504"/>
              </w:tabs>
              <w:spacing w:line="360" w:lineRule="auto"/>
              <w:jc w:val="center"/>
              <w:rPr>
                <w:rFonts w:ascii="Arial" w:hAnsi="Arial" w:cs="Arial"/>
                <w:b/>
                <w:bCs/>
                <w:color w:val="002060"/>
                <w:sz w:val="22"/>
                <w:szCs w:val="22"/>
              </w:rPr>
            </w:pPr>
            <w:r w:rsidRPr="00A5501A">
              <w:rPr>
                <w:rFonts w:ascii="Arial" w:hAnsi="Arial" w:cs="Arial"/>
                <w:b/>
                <w:bCs/>
                <w:color w:val="002060"/>
                <w:sz w:val="22"/>
                <w:szCs w:val="22"/>
              </w:rPr>
              <w:t>Firma</w:t>
            </w:r>
          </w:p>
        </w:tc>
      </w:tr>
      <w:tr w:rsidR="00225542" w:rsidRPr="008C2396" w14:paraId="09C97C6C" w14:textId="77777777" w:rsidTr="00C05074">
        <w:tc>
          <w:tcPr>
            <w:tcW w:w="3365" w:type="dxa"/>
            <w:shd w:val="clear" w:color="auto" w:fill="auto"/>
          </w:tcPr>
          <w:p w14:paraId="7357889B" w14:textId="77777777" w:rsidR="00225542" w:rsidRPr="00BF40C0" w:rsidRDefault="00225542"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Lic. Fernando Carillo Castañeda</w:t>
            </w:r>
          </w:p>
        </w:tc>
        <w:tc>
          <w:tcPr>
            <w:tcW w:w="4065" w:type="dxa"/>
            <w:shd w:val="clear" w:color="auto" w:fill="auto"/>
          </w:tcPr>
          <w:p w14:paraId="00208C56" w14:textId="77777777" w:rsidR="00225542" w:rsidRPr="00BF40C0" w:rsidRDefault="00225542"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sidRPr="00211C50">
              <w:rPr>
                <w:rFonts w:ascii="Arial" w:hAnsi="Arial" w:cs="Arial"/>
                <w:b/>
                <w:bCs/>
                <w:sz w:val="20"/>
                <w:szCs w:val="20"/>
              </w:rPr>
              <w:t>Despacho de Abogados F.C.C</w:t>
            </w:r>
          </w:p>
        </w:tc>
        <w:tc>
          <w:tcPr>
            <w:tcW w:w="1195" w:type="dxa"/>
            <w:shd w:val="clear" w:color="auto" w:fill="auto"/>
          </w:tcPr>
          <w:p w14:paraId="7BB4739D" w14:textId="77777777" w:rsidR="00225542" w:rsidRPr="00BF40C0" w:rsidRDefault="00225542"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54C44CF7" w14:textId="77777777" w:rsidR="00225542" w:rsidRPr="00BF40C0" w:rsidRDefault="00225542" w:rsidP="00C05074">
            <w:pPr>
              <w:pStyle w:val="Piedepgina"/>
              <w:tabs>
                <w:tab w:val="clear" w:pos="4252"/>
                <w:tab w:val="clear" w:pos="8504"/>
              </w:tabs>
              <w:spacing w:line="360" w:lineRule="auto"/>
              <w:jc w:val="both"/>
              <w:rPr>
                <w:rFonts w:ascii="Arial" w:hAnsi="Arial" w:cs="Arial"/>
                <w:b/>
                <w:bCs/>
                <w:i/>
                <w:iCs/>
                <w:color w:val="8EAADB" w:themeColor="accent1" w:themeTint="99"/>
                <w:sz w:val="22"/>
                <w:szCs w:val="22"/>
              </w:rPr>
            </w:pPr>
            <w:r>
              <w:rPr>
                <w:rFonts w:ascii="Arial" w:hAnsi="Arial" w:cs="Arial"/>
                <w:b/>
                <w:bCs/>
                <w:noProof/>
                <w:sz w:val="22"/>
                <w:szCs w:val="22"/>
              </w:rPr>
              <mc:AlternateContent>
                <mc:Choice Requires="wpi">
                  <w:drawing>
                    <wp:anchor distT="0" distB="0" distL="114300" distR="114300" simplePos="0" relativeHeight="251723776" behindDoc="0" locked="0" layoutInCell="1" allowOverlap="1" wp14:anchorId="1937ED3F" wp14:editId="1195495B">
                      <wp:simplePos x="0" y="0"/>
                      <wp:positionH relativeFrom="column">
                        <wp:posOffset>44013</wp:posOffset>
                      </wp:positionH>
                      <wp:positionV relativeFrom="paragraph">
                        <wp:posOffset>-42064</wp:posOffset>
                      </wp:positionV>
                      <wp:extent cx="977593" cy="342238"/>
                      <wp:effectExtent l="38100" t="38100" r="51435" b="58420"/>
                      <wp:wrapNone/>
                      <wp:docPr id="72" name="Entrada de lápiz 72"/>
                      <wp:cNvGraphicFramePr/>
                      <a:graphic xmlns:a="http://schemas.openxmlformats.org/drawingml/2006/main">
                        <a:graphicData uri="http://schemas.microsoft.com/office/word/2010/wordprocessingInk">
                          <w14:contentPart bwMode="auto" r:id="rId43">
                            <w14:nvContentPartPr>
                              <w14:cNvContentPartPr/>
                            </w14:nvContentPartPr>
                            <w14:xfrm>
                              <a:off x="0" y="0"/>
                              <a:ext cx="977593" cy="342238"/>
                            </w14:xfrm>
                          </w14:contentPart>
                        </a:graphicData>
                      </a:graphic>
                      <wp14:sizeRelH relativeFrom="margin">
                        <wp14:pctWidth>0</wp14:pctWidth>
                      </wp14:sizeRelH>
                      <wp14:sizeRelV relativeFrom="margin">
                        <wp14:pctHeight>0</wp14:pctHeight>
                      </wp14:sizeRelV>
                    </wp:anchor>
                  </w:drawing>
                </mc:Choice>
                <mc:Fallback>
                  <w:pict>
                    <v:shape w14:anchorId="61598408" id="Entrada de lápiz 72" o:spid="_x0000_s1026" type="#_x0000_t75" style="position:absolute;margin-left:2.75pt;margin-top:-4pt;width:78.4pt;height:28.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">
                      <v:imagedata r:id="rId20" o:title=""/>
                    </v:shape>
                  </w:pict>
                </mc:Fallback>
              </mc:AlternateContent>
            </w:r>
          </w:p>
        </w:tc>
      </w:tr>
      <w:tr w:rsidR="00225542" w:rsidRPr="008C2396" w14:paraId="5492A7B0" w14:textId="77777777" w:rsidTr="00C05074">
        <w:tc>
          <w:tcPr>
            <w:tcW w:w="3365" w:type="dxa"/>
            <w:shd w:val="clear" w:color="auto" w:fill="auto"/>
          </w:tcPr>
          <w:p w14:paraId="11B6E2CD" w14:textId="77777777" w:rsidR="00225542" w:rsidRPr="008C2396" w:rsidRDefault="00225542" w:rsidP="00C05074">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18"/>
                <w:szCs w:val="18"/>
              </w:rPr>
              <w:t>Alma Alejandra Hernández Jiménez</w:t>
            </w:r>
          </w:p>
        </w:tc>
        <w:tc>
          <w:tcPr>
            <w:tcW w:w="4065" w:type="dxa"/>
            <w:shd w:val="clear" w:color="auto" w:fill="auto"/>
          </w:tcPr>
          <w:p w14:paraId="3027825A" w14:textId="77777777" w:rsidR="00225542" w:rsidRPr="008C2396" w:rsidRDefault="00225542" w:rsidP="00C05074">
            <w:pPr>
              <w:pStyle w:val="Piedepgina"/>
              <w:tabs>
                <w:tab w:val="clear" w:pos="4252"/>
                <w:tab w:val="clear" w:pos="8504"/>
              </w:tabs>
              <w:spacing w:line="360" w:lineRule="auto"/>
              <w:jc w:val="both"/>
              <w:rPr>
                <w:rFonts w:ascii="Arial" w:hAnsi="Arial" w:cs="Arial"/>
                <w:b/>
                <w:bCs/>
                <w:sz w:val="22"/>
                <w:szCs w:val="22"/>
              </w:rPr>
            </w:pPr>
            <w:r w:rsidRPr="00211C50">
              <w:rPr>
                <w:rFonts w:ascii="Arial" w:hAnsi="Arial" w:cs="Arial"/>
                <w:b/>
                <w:bCs/>
                <w:sz w:val="20"/>
                <w:szCs w:val="20"/>
              </w:rPr>
              <w:t>Oficina Tecnologías de la Información</w:t>
            </w:r>
          </w:p>
        </w:tc>
        <w:tc>
          <w:tcPr>
            <w:tcW w:w="1195" w:type="dxa"/>
            <w:shd w:val="clear" w:color="auto" w:fill="auto"/>
          </w:tcPr>
          <w:p w14:paraId="76C09327" w14:textId="77777777" w:rsidR="00225542" w:rsidRPr="008C2396" w:rsidRDefault="00225542" w:rsidP="00C05074">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i/>
                <w:iCs/>
                <w:color w:val="8EAADB" w:themeColor="accent1" w:themeTint="99"/>
                <w:sz w:val="22"/>
                <w:szCs w:val="22"/>
              </w:rPr>
              <w:t>00000000</w:t>
            </w:r>
          </w:p>
        </w:tc>
        <w:tc>
          <w:tcPr>
            <w:tcW w:w="1865" w:type="dxa"/>
            <w:shd w:val="clear" w:color="auto" w:fill="auto"/>
          </w:tcPr>
          <w:p w14:paraId="54DA44EA" w14:textId="77777777" w:rsidR="00225542" w:rsidRPr="008C2396" w:rsidRDefault="00225542" w:rsidP="00C05074">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724800" behindDoc="0" locked="0" layoutInCell="1" allowOverlap="1" wp14:anchorId="272BD5C4" wp14:editId="57B49266">
                      <wp:simplePos x="0" y="0"/>
                      <wp:positionH relativeFrom="column">
                        <wp:posOffset>190500</wp:posOffset>
                      </wp:positionH>
                      <wp:positionV relativeFrom="paragraph">
                        <wp:posOffset>4445</wp:posOffset>
                      </wp:positionV>
                      <wp:extent cx="862637" cy="302172"/>
                      <wp:effectExtent l="38100" t="38100" r="0" b="60325"/>
                      <wp:wrapNone/>
                      <wp:docPr id="73" name="Entrada de lápiz 73"/>
                      <wp:cNvGraphicFramePr/>
                      <a:graphic xmlns:a="http://schemas.openxmlformats.org/drawingml/2006/main">
                        <a:graphicData uri="http://schemas.microsoft.com/office/word/2010/wordprocessingInk">
                          <w14:contentPart bwMode="auto" r:id="rId44">
                            <w14:nvContentPartPr>
                              <w14:cNvContentPartPr/>
                            </w14:nvContentPartPr>
                            <w14:xfrm>
                              <a:off x="0" y="0"/>
                              <a:ext cx="862637" cy="302172"/>
                            </w14:xfrm>
                          </w14:contentPart>
                        </a:graphicData>
                      </a:graphic>
                      <wp14:sizeRelH relativeFrom="margin">
                        <wp14:pctWidth>0</wp14:pctWidth>
                      </wp14:sizeRelH>
                      <wp14:sizeRelV relativeFrom="margin">
                        <wp14:pctHeight>0</wp14:pctHeight>
                      </wp14:sizeRelV>
                    </wp:anchor>
                  </w:drawing>
                </mc:Choice>
                <mc:Fallback>
                  <w:pict>
                    <v:shape w14:anchorId="67F6DEB1" id="Entrada de lápiz 73" o:spid="_x0000_s1026" type="#_x0000_t75" style="position:absolute;margin-left:14.3pt;margin-top:-.35pt;width:69.3pt;height:2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">
                      <v:imagedata r:id="rId22" o:title=""/>
                    </v:shape>
                  </w:pict>
                </mc:Fallback>
              </mc:AlternateContent>
            </w:r>
          </w:p>
        </w:tc>
      </w:tr>
    </w:tbl>
    <w:p w14:paraId="790E0720" w14:textId="77777777" w:rsidR="00225542" w:rsidRDefault="00225542" w:rsidP="00CA6EA4">
      <w:pPr>
        <w:pStyle w:val="Piedepgina"/>
        <w:tabs>
          <w:tab w:val="clear" w:pos="4252"/>
          <w:tab w:val="clear" w:pos="8504"/>
        </w:tabs>
        <w:spacing w:line="360" w:lineRule="auto"/>
        <w:jc w:val="both"/>
        <w:rPr>
          <w:rFonts w:ascii="Arial" w:hAnsi="Arial" w:cs="Arial"/>
          <w:b/>
          <w:sz w:val="22"/>
        </w:rPr>
      </w:pPr>
    </w:p>
    <w:p w14:paraId="17B702D0" w14:textId="1AE41618" w:rsidR="00084D2E" w:rsidRPr="00517D47" w:rsidRDefault="00D02EFD" w:rsidP="00CA6EA4">
      <w:pPr>
        <w:pStyle w:val="Piedepgina"/>
        <w:tabs>
          <w:tab w:val="clear" w:pos="4252"/>
          <w:tab w:val="clear" w:pos="8504"/>
        </w:tabs>
        <w:spacing w:line="360" w:lineRule="auto"/>
        <w:jc w:val="both"/>
        <w:rPr>
          <w:rFonts w:ascii="Arial" w:hAnsi="Arial" w:cs="Arial"/>
          <w:sz w:val="22"/>
        </w:rPr>
      </w:pPr>
      <w:r w:rsidRPr="008C2396">
        <w:rPr>
          <w:rFonts w:ascii="Arial" w:hAnsi="Arial" w:cs="Arial"/>
          <w:b/>
          <w:sz w:val="22"/>
        </w:rPr>
        <w:t xml:space="preserve">Nota: </w:t>
      </w:r>
      <w:r w:rsidRPr="008C2396">
        <w:rPr>
          <w:rFonts w:ascii="Arial" w:hAnsi="Arial" w:cs="Arial"/>
          <w:sz w:val="22"/>
        </w:rPr>
        <w:t>En caso de considerar limitado el uso de UML</w:t>
      </w:r>
      <w:r w:rsidR="00105633" w:rsidRPr="008C2396">
        <w:rPr>
          <w:rFonts w:ascii="Arial" w:hAnsi="Arial" w:cs="Arial"/>
          <w:sz w:val="22"/>
        </w:rPr>
        <w:t>, es posible utilizar diagramas Ad Hoc.</w:t>
      </w:r>
    </w:p>
    <w:sectPr w:rsidR="00084D2E" w:rsidRPr="00517D47" w:rsidSect="00BE71BB">
      <w:headerReference w:type="default" r:id="rId45"/>
      <w:footerReference w:type="default" r:id="rId46"/>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14412" w14:textId="77777777" w:rsidR="009D4225" w:rsidRDefault="009D4225" w:rsidP="00DE32EB">
      <w:pPr>
        <w:pStyle w:val="Sangranormal"/>
      </w:pPr>
      <w:r>
        <w:separator/>
      </w:r>
    </w:p>
  </w:endnote>
  <w:endnote w:type="continuationSeparator" w:id="0">
    <w:p w14:paraId="3664F2F7" w14:textId="77777777" w:rsidR="009D4225" w:rsidRDefault="009D4225"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C8A0" w14:textId="77777777" w:rsidR="00A27115" w:rsidRPr="00063DD8" w:rsidRDefault="00A27115">
    <w:pPr>
      <w:rPr>
        <w:sz w:val="16"/>
        <w:szCs w:val="16"/>
      </w:rPr>
    </w:pPr>
  </w:p>
  <w:tbl>
    <w:tblPr>
      <w:tblW w:w="0" w:type="auto"/>
      <w:tblLayout w:type="fixed"/>
      <w:tblLook w:val="0000" w:firstRow="0" w:lastRow="0" w:firstColumn="0" w:lastColumn="0" w:noHBand="0" w:noVBand="0"/>
    </w:tblPr>
    <w:tblGrid>
      <w:gridCol w:w="1728"/>
      <w:gridCol w:w="5580"/>
      <w:gridCol w:w="1638"/>
    </w:tblGrid>
    <w:tr w:rsidR="00A27115" w:rsidRPr="004876B3" w14:paraId="729AA36C" w14:textId="77777777" w:rsidTr="00C67CD3">
      <w:trPr>
        <w:trHeight w:val="237"/>
      </w:trPr>
      <w:tc>
        <w:tcPr>
          <w:tcW w:w="1728" w:type="dxa"/>
          <w:vAlign w:val="center"/>
        </w:tcPr>
        <w:p w14:paraId="0C896BB5" w14:textId="77777777" w:rsidR="00A27115" w:rsidRPr="004876B3" w:rsidRDefault="00A27115" w:rsidP="008636A4">
          <w:pPr>
            <w:ind w:right="360"/>
            <w:rPr>
              <w:rFonts w:ascii="Calibri" w:hAnsi="Calibri" w:cs="Tahoma"/>
              <w:sz w:val="20"/>
              <w:szCs w:val="20"/>
            </w:rPr>
          </w:pPr>
        </w:p>
      </w:tc>
      <w:tc>
        <w:tcPr>
          <w:tcW w:w="5580" w:type="dxa"/>
        </w:tcPr>
        <w:p w14:paraId="0EF5C078" w14:textId="77777777" w:rsidR="00A27115" w:rsidRPr="004876B3" w:rsidRDefault="00A27115" w:rsidP="001D2EBF">
          <w:pPr>
            <w:jc w:val="center"/>
            <w:rPr>
              <w:rFonts w:ascii="Calibri" w:hAnsi="Calibri" w:cs="Tahoma"/>
              <w:sz w:val="20"/>
              <w:szCs w:val="20"/>
            </w:rPr>
          </w:pPr>
        </w:p>
      </w:tc>
      <w:tc>
        <w:tcPr>
          <w:tcW w:w="1638" w:type="dxa"/>
          <w:vAlign w:val="center"/>
        </w:tcPr>
        <w:p w14:paraId="04E57A8A" w14:textId="77777777" w:rsidR="00A27115" w:rsidRPr="004876B3" w:rsidRDefault="00A27115" w:rsidP="008636A4">
          <w:pPr>
            <w:jc w:val="right"/>
            <w:rPr>
              <w:rFonts w:ascii="Calibri" w:hAnsi="Calibri" w:cs="Tahoma"/>
              <w:sz w:val="20"/>
              <w:szCs w:val="20"/>
            </w:rPr>
          </w:pPr>
        </w:p>
      </w:tc>
    </w:tr>
    <w:tr w:rsidR="00A27115" w:rsidRPr="004876B3" w14:paraId="09E06621" w14:textId="77777777" w:rsidTr="00C67CD3">
      <w:trPr>
        <w:trHeight w:val="250"/>
      </w:trPr>
      <w:tc>
        <w:tcPr>
          <w:tcW w:w="8946" w:type="dxa"/>
          <w:gridSpan w:val="3"/>
          <w:vAlign w:val="center"/>
        </w:tcPr>
        <w:p w14:paraId="317C5548" w14:textId="77777777" w:rsidR="00A27115" w:rsidRPr="004876B3" w:rsidRDefault="00A27115" w:rsidP="00FB46D5">
          <w:pPr>
            <w:rPr>
              <w:rFonts w:ascii="Calibri" w:hAnsi="Calibri" w:cs="Tahoma"/>
              <w:sz w:val="20"/>
              <w:szCs w:val="20"/>
            </w:rPr>
          </w:pPr>
        </w:p>
      </w:tc>
    </w:tr>
  </w:tbl>
  <w:p w14:paraId="00BAB198" w14:textId="77777777" w:rsidR="00A27115" w:rsidRDefault="00A271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A8486" w14:textId="77777777" w:rsidR="009D4225" w:rsidRDefault="009D4225" w:rsidP="00DE32EB">
      <w:pPr>
        <w:pStyle w:val="Sangranormal"/>
      </w:pPr>
      <w:r>
        <w:separator/>
      </w:r>
    </w:p>
  </w:footnote>
  <w:footnote w:type="continuationSeparator" w:id="0">
    <w:p w14:paraId="4ECA8D50" w14:textId="77777777" w:rsidR="009D4225" w:rsidRDefault="009D4225" w:rsidP="00DE32EB">
      <w:pPr>
        <w:pStyle w:val="Sangranorm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2"/>
      <w:gridCol w:w="2167"/>
      <w:gridCol w:w="1542"/>
      <w:gridCol w:w="2139"/>
      <w:gridCol w:w="1478"/>
    </w:tblGrid>
    <w:tr w:rsidR="00A27115" w:rsidRPr="0044395D" w14:paraId="01208BED" w14:textId="77777777" w:rsidTr="00BF4FB0">
      <w:trPr>
        <w:trHeight w:val="274"/>
        <w:jc w:val="center"/>
      </w:trPr>
      <w:tc>
        <w:tcPr>
          <w:tcW w:w="3202" w:type="dxa"/>
          <w:vMerge w:val="restart"/>
          <w:tcBorders>
            <w:top w:val="double" w:sz="4" w:space="0" w:color="4472C4"/>
            <w:left w:val="double" w:sz="4" w:space="0" w:color="4472C4"/>
            <w:right w:val="double" w:sz="4" w:space="0" w:color="4472C4"/>
          </w:tcBorders>
          <w:shd w:val="clear" w:color="auto" w:fill="auto"/>
          <w:vAlign w:val="center"/>
        </w:tcPr>
        <w:p w14:paraId="0334CD7A" w14:textId="53EAA735" w:rsidR="00A27115" w:rsidRPr="00C225FB" w:rsidRDefault="00A27115" w:rsidP="00572249">
          <w:pPr>
            <w:widowControl w:val="0"/>
            <w:rPr>
              <w:noProof/>
              <w:sz w:val="16"/>
              <w:szCs w:val="16"/>
            </w:rPr>
          </w:pPr>
          <w:r>
            <w:rPr>
              <w:noProof/>
            </w:rPr>
            <w:drawing>
              <wp:anchor distT="0" distB="0" distL="114300" distR="114300" simplePos="0" relativeHeight="251658240" behindDoc="1" locked="0" layoutInCell="1" allowOverlap="1" wp14:anchorId="02164D6C" wp14:editId="7D5EC8DE">
                <wp:simplePos x="0" y="0"/>
                <wp:positionH relativeFrom="column">
                  <wp:posOffset>1905</wp:posOffset>
                </wp:positionH>
                <wp:positionV relativeFrom="paragraph">
                  <wp:posOffset>-6985</wp:posOffset>
                </wp:positionV>
                <wp:extent cx="1837055" cy="46545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l="3138" t="10149" r="3651" b="68083"/>
                        <a:stretch/>
                      </pic:blipFill>
                      <pic:spPr bwMode="auto">
                        <a:xfrm>
                          <a:off x="0" y="0"/>
                          <a:ext cx="1837055" cy="46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326" w:type="dxa"/>
          <w:gridSpan w:val="4"/>
          <w:tcBorders>
            <w:top w:val="double" w:sz="4" w:space="0" w:color="4472C4"/>
            <w:left w:val="double" w:sz="4" w:space="0" w:color="4472C4"/>
            <w:bottom w:val="double" w:sz="4" w:space="0" w:color="4472C4"/>
            <w:right w:val="double" w:sz="4" w:space="0" w:color="4472C4"/>
          </w:tcBorders>
          <w:shd w:val="clear" w:color="auto" w:fill="1B608B"/>
          <w:vAlign w:val="center"/>
        </w:tcPr>
        <w:p w14:paraId="1BBB7267" w14:textId="77777777" w:rsidR="00A27115" w:rsidRPr="00BF4FB0" w:rsidRDefault="00A27115" w:rsidP="00E87D59">
          <w:pPr>
            <w:widowControl w:val="0"/>
            <w:jc w:val="center"/>
            <w:rPr>
              <w:rFonts w:ascii="Arial" w:hAnsi="Arial" w:cs="Arial"/>
              <w:b/>
              <w:bCs/>
              <w:color w:val="FFFFFF"/>
              <w:sz w:val="16"/>
              <w:szCs w:val="16"/>
              <w:lang w:eastAsia="es-CO"/>
            </w:rPr>
          </w:pPr>
          <w:r w:rsidRPr="00BF4FB0">
            <w:rPr>
              <w:rFonts w:ascii="Arial" w:hAnsi="Arial" w:cs="Arial"/>
              <w:b/>
              <w:bCs/>
              <w:color w:val="FFFFFF"/>
              <w:sz w:val="16"/>
              <w:szCs w:val="16"/>
              <w:lang w:eastAsia="es-CO"/>
            </w:rPr>
            <w:t>FORMATO DE ESPECIFICACIÓN DE REQUERIMIENTOS DE SOFTWARE</w:t>
          </w:r>
        </w:p>
      </w:tc>
    </w:tr>
    <w:tr w:rsidR="00A27115" w:rsidRPr="0044395D" w14:paraId="3A32D956" w14:textId="77777777" w:rsidTr="00BF4FB0">
      <w:tblPrEx>
        <w:tblCellMar>
          <w:left w:w="108" w:type="dxa"/>
          <w:right w:w="108" w:type="dxa"/>
        </w:tblCellMar>
      </w:tblPrEx>
      <w:trPr>
        <w:trHeight w:val="138"/>
        <w:jc w:val="center"/>
      </w:trPr>
      <w:tc>
        <w:tcPr>
          <w:tcW w:w="3202" w:type="dxa"/>
          <w:vMerge/>
          <w:tcBorders>
            <w:left w:val="double" w:sz="4" w:space="0" w:color="4472C4"/>
            <w:right w:val="double" w:sz="4" w:space="0" w:color="4472C4"/>
          </w:tcBorders>
          <w:shd w:val="clear" w:color="auto" w:fill="auto"/>
          <w:vAlign w:val="center"/>
        </w:tcPr>
        <w:p w14:paraId="58A4B78C" w14:textId="77777777" w:rsidR="00A27115" w:rsidRPr="00C225FB" w:rsidRDefault="00A27115" w:rsidP="00572249">
          <w:pPr>
            <w:widowControl w:val="0"/>
            <w:rPr>
              <w:sz w:val="16"/>
              <w:szCs w:val="16"/>
            </w:rPr>
          </w:pPr>
        </w:p>
      </w:tc>
      <w:tc>
        <w:tcPr>
          <w:tcW w:w="7326" w:type="dxa"/>
          <w:gridSpan w:val="4"/>
          <w:tcBorders>
            <w:top w:val="double" w:sz="4" w:space="0" w:color="4472C4"/>
            <w:left w:val="double" w:sz="4" w:space="0" w:color="4472C4"/>
            <w:bottom w:val="double" w:sz="4" w:space="0" w:color="4472C4"/>
            <w:right w:val="double" w:sz="4" w:space="0" w:color="4472C4"/>
          </w:tcBorders>
          <w:shd w:val="clear" w:color="auto" w:fill="auto"/>
          <w:vAlign w:val="center"/>
        </w:tcPr>
        <w:p w14:paraId="42225565" w14:textId="77777777" w:rsidR="00A27115" w:rsidRPr="005F2B70" w:rsidRDefault="00A27115" w:rsidP="00924133">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 xml:space="preserve">PROCESO GESTIÓN DE LA INFORMACIÓN  </w:t>
          </w:r>
        </w:p>
      </w:tc>
    </w:tr>
    <w:tr w:rsidR="00A27115" w:rsidRPr="0044395D" w14:paraId="74A443E6" w14:textId="77777777" w:rsidTr="00BF4FB0">
      <w:tblPrEx>
        <w:tblCellMar>
          <w:left w:w="108" w:type="dxa"/>
          <w:right w:w="108" w:type="dxa"/>
        </w:tblCellMar>
      </w:tblPrEx>
      <w:trPr>
        <w:trHeight w:val="322"/>
        <w:jc w:val="center"/>
      </w:trPr>
      <w:tc>
        <w:tcPr>
          <w:tcW w:w="3202" w:type="dxa"/>
          <w:vMerge/>
          <w:tcBorders>
            <w:left w:val="double" w:sz="4" w:space="0" w:color="4472C4"/>
            <w:right w:val="double" w:sz="4" w:space="0" w:color="4472C4"/>
          </w:tcBorders>
          <w:shd w:val="clear" w:color="auto" w:fill="auto"/>
          <w:vAlign w:val="center"/>
        </w:tcPr>
        <w:p w14:paraId="4BC88352" w14:textId="77777777" w:rsidR="00A27115" w:rsidRPr="00C225FB" w:rsidRDefault="00A27115" w:rsidP="00DD1328">
          <w:pPr>
            <w:widowControl w:val="0"/>
            <w:rPr>
              <w:sz w:val="16"/>
              <w:szCs w:val="16"/>
            </w:rPr>
          </w:pPr>
        </w:p>
      </w:tc>
      <w:tc>
        <w:tcPr>
          <w:tcW w:w="7326" w:type="dxa"/>
          <w:gridSpan w:val="4"/>
          <w:tcBorders>
            <w:top w:val="double" w:sz="4" w:space="0" w:color="4472C4"/>
            <w:left w:val="double" w:sz="4" w:space="0" w:color="4472C4"/>
            <w:bottom w:val="double" w:sz="4" w:space="0" w:color="4472C4"/>
            <w:right w:val="double" w:sz="4" w:space="0" w:color="4472C4"/>
          </w:tcBorders>
          <w:shd w:val="clear" w:color="auto" w:fill="auto"/>
          <w:vAlign w:val="center"/>
        </w:tcPr>
        <w:p w14:paraId="6662BAC7" w14:textId="77777777" w:rsidR="00A27115" w:rsidRPr="005F2B70" w:rsidRDefault="00A27115" w:rsidP="00DD1328">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PROCEDIMIENTO: DESARROLLO DE SISTEMAS DE INFORMACIÓN</w:t>
          </w:r>
        </w:p>
      </w:tc>
    </w:tr>
    <w:tr w:rsidR="00A27115" w:rsidRPr="0044395D" w14:paraId="6DE15CD3" w14:textId="77777777" w:rsidTr="00BF4FB0">
      <w:tblPrEx>
        <w:tblCellMar>
          <w:left w:w="108" w:type="dxa"/>
          <w:right w:w="108" w:type="dxa"/>
        </w:tblCellMar>
      </w:tblPrEx>
      <w:trPr>
        <w:trHeight w:val="125"/>
        <w:jc w:val="center"/>
      </w:trPr>
      <w:tc>
        <w:tcPr>
          <w:tcW w:w="3202" w:type="dxa"/>
          <w:vMerge/>
          <w:tcBorders>
            <w:left w:val="double" w:sz="4" w:space="0" w:color="4472C4"/>
            <w:bottom w:val="double" w:sz="4" w:space="0" w:color="4472C4"/>
            <w:right w:val="double" w:sz="4" w:space="0" w:color="4472C4"/>
          </w:tcBorders>
          <w:shd w:val="clear" w:color="auto" w:fill="auto"/>
          <w:vAlign w:val="center"/>
        </w:tcPr>
        <w:p w14:paraId="5CCDC610" w14:textId="77777777" w:rsidR="00A27115" w:rsidRPr="00C225FB" w:rsidRDefault="00A27115" w:rsidP="00DD1328">
          <w:pPr>
            <w:widowControl w:val="0"/>
            <w:rPr>
              <w:sz w:val="16"/>
              <w:szCs w:val="16"/>
            </w:rPr>
          </w:pPr>
        </w:p>
      </w:tc>
      <w:tc>
        <w:tcPr>
          <w:tcW w:w="2167" w:type="dxa"/>
          <w:tcBorders>
            <w:top w:val="double" w:sz="4" w:space="0" w:color="4472C4"/>
            <w:left w:val="double" w:sz="4" w:space="0" w:color="4472C4"/>
            <w:bottom w:val="double" w:sz="4" w:space="0" w:color="4472C4"/>
            <w:right w:val="double" w:sz="4" w:space="0" w:color="4472C4"/>
          </w:tcBorders>
          <w:shd w:val="clear" w:color="auto" w:fill="auto"/>
          <w:vAlign w:val="center"/>
        </w:tcPr>
        <w:p w14:paraId="5D344939" w14:textId="77777777" w:rsidR="00A27115" w:rsidRPr="005F2B70" w:rsidRDefault="00A27115" w:rsidP="00DD1328">
          <w:pPr>
            <w:pStyle w:val="Encabezado"/>
            <w:widowControl w:val="0"/>
            <w:ind w:left="-9"/>
            <w:rPr>
              <w:rFonts w:ascii="Arial" w:hAnsi="Arial" w:cs="Arial"/>
              <w:b/>
              <w:sz w:val="16"/>
              <w:szCs w:val="16"/>
            </w:rPr>
          </w:pPr>
          <w:r w:rsidRPr="005F2B70">
            <w:rPr>
              <w:rFonts w:ascii="Arial" w:hAnsi="Arial" w:cs="Arial"/>
              <w:b/>
              <w:sz w:val="16"/>
              <w:szCs w:val="16"/>
            </w:rPr>
            <w:t xml:space="preserve">Código: </w:t>
          </w:r>
          <w:r>
            <w:rPr>
              <w:rFonts w:ascii="Arial" w:hAnsi="Arial" w:cs="Arial"/>
              <w:b/>
              <w:sz w:val="16"/>
              <w:szCs w:val="16"/>
            </w:rPr>
            <w:t>-</w:t>
          </w:r>
        </w:p>
      </w:tc>
      <w:tc>
        <w:tcPr>
          <w:tcW w:w="1542" w:type="dxa"/>
          <w:tcBorders>
            <w:top w:val="double" w:sz="4" w:space="0" w:color="4472C4"/>
            <w:left w:val="double" w:sz="4" w:space="0" w:color="4472C4"/>
            <w:bottom w:val="double" w:sz="4" w:space="0" w:color="4472C4"/>
            <w:right w:val="double" w:sz="4" w:space="0" w:color="4472C4"/>
          </w:tcBorders>
          <w:shd w:val="clear" w:color="auto" w:fill="auto"/>
          <w:vAlign w:val="center"/>
        </w:tcPr>
        <w:p w14:paraId="39EA01C0" w14:textId="77777777" w:rsidR="00A27115" w:rsidRPr="005F2B70" w:rsidRDefault="00A27115" w:rsidP="00DD1328">
          <w:pPr>
            <w:pStyle w:val="Encabezado"/>
            <w:widowControl w:val="0"/>
            <w:rPr>
              <w:rFonts w:ascii="Arial" w:hAnsi="Arial" w:cs="Arial"/>
              <w:b/>
              <w:sz w:val="16"/>
              <w:szCs w:val="16"/>
            </w:rPr>
          </w:pPr>
          <w:r w:rsidRPr="005F2B70">
            <w:rPr>
              <w:rFonts w:ascii="Arial" w:hAnsi="Arial" w:cs="Arial"/>
              <w:b/>
              <w:sz w:val="16"/>
              <w:szCs w:val="16"/>
            </w:rPr>
            <w:t xml:space="preserve">Versión: </w:t>
          </w:r>
          <w:r>
            <w:rPr>
              <w:rFonts w:ascii="Arial" w:hAnsi="Arial" w:cs="Arial"/>
              <w:b/>
              <w:sz w:val="16"/>
              <w:szCs w:val="16"/>
            </w:rPr>
            <w:t>1</w:t>
          </w:r>
        </w:p>
      </w:tc>
      <w:tc>
        <w:tcPr>
          <w:tcW w:w="2139" w:type="dxa"/>
          <w:tcBorders>
            <w:top w:val="double" w:sz="4" w:space="0" w:color="4472C4"/>
            <w:left w:val="double" w:sz="4" w:space="0" w:color="4472C4"/>
            <w:bottom w:val="double" w:sz="4" w:space="0" w:color="4472C4"/>
            <w:right w:val="double" w:sz="4" w:space="0" w:color="4472C4"/>
          </w:tcBorders>
          <w:shd w:val="clear" w:color="auto" w:fill="auto"/>
          <w:vAlign w:val="center"/>
        </w:tcPr>
        <w:p w14:paraId="6151E7C2" w14:textId="77777777" w:rsidR="00A27115" w:rsidRPr="005F2B70" w:rsidRDefault="00A27115" w:rsidP="00DD1328">
          <w:pPr>
            <w:pStyle w:val="Encabezado"/>
            <w:widowControl w:val="0"/>
            <w:rPr>
              <w:rFonts w:ascii="Arial" w:hAnsi="Arial" w:cs="Arial"/>
              <w:b/>
              <w:sz w:val="16"/>
              <w:szCs w:val="16"/>
            </w:rPr>
          </w:pPr>
          <w:r w:rsidRPr="005F2B70">
            <w:rPr>
              <w:rFonts w:ascii="Arial" w:hAnsi="Arial" w:cs="Arial"/>
              <w:b/>
              <w:sz w:val="16"/>
              <w:szCs w:val="16"/>
            </w:rPr>
            <w:t xml:space="preserve">Fecha: </w:t>
          </w:r>
          <w:r>
            <w:rPr>
              <w:rFonts w:ascii="Arial" w:hAnsi="Arial" w:cs="Arial"/>
              <w:b/>
              <w:sz w:val="16"/>
              <w:szCs w:val="16"/>
            </w:rPr>
            <w:t>28/02/2002</w:t>
          </w:r>
        </w:p>
      </w:tc>
      <w:tc>
        <w:tcPr>
          <w:tcW w:w="1478" w:type="dxa"/>
          <w:tcBorders>
            <w:top w:val="double" w:sz="4" w:space="0" w:color="4472C4"/>
            <w:left w:val="double" w:sz="4" w:space="0" w:color="4472C4"/>
            <w:bottom w:val="double" w:sz="4" w:space="0" w:color="4472C4"/>
            <w:right w:val="double" w:sz="4" w:space="0" w:color="4472C4"/>
          </w:tcBorders>
          <w:shd w:val="clear" w:color="auto" w:fill="auto"/>
          <w:vAlign w:val="center"/>
        </w:tcPr>
        <w:p w14:paraId="1E34E27B" w14:textId="77777777" w:rsidR="00A27115" w:rsidRPr="005F2B70" w:rsidRDefault="00A27115" w:rsidP="00DD1328">
          <w:pPr>
            <w:widowControl w:val="0"/>
            <w:rPr>
              <w:rFonts w:ascii="Arial" w:hAnsi="Arial" w:cs="Arial"/>
              <w:b/>
              <w:sz w:val="16"/>
              <w:szCs w:val="16"/>
            </w:rPr>
          </w:pPr>
          <w:r w:rsidRPr="005F2B70">
            <w:rPr>
              <w:rFonts w:ascii="Arial" w:hAnsi="Arial" w:cs="Arial"/>
              <w:b/>
              <w:sz w:val="16"/>
              <w:szCs w:val="16"/>
            </w:rPr>
            <w:t xml:space="preserve">Página </w:t>
          </w:r>
          <w:r w:rsidRPr="005F2B70">
            <w:rPr>
              <w:rFonts w:ascii="Arial" w:hAnsi="Arial" w:cs="Arial"/>
              <w:b/>
              <w:bCs/>
              <w:sz w:val="16"/>
              <w:szCs w:val="16"/>
            </w:rPr>
            <w:fldChar w:fldCharType="begin"/>
          </w:r>
          <w:r w:rsidRPr="005F2B70">
            <w:rPr>
              <w:rFonts w:ascii="Arial" w:hAnsi="Arial" w:cs="Arial"/>
              <w:b/>
              <w:bCs/>
              <w:sz w:val="16"/>
              <w:szCs w:val="16"/>
            </w:rPr>
            <w:instrText>PAGE  \* Arabic  \* MERGEFORMAT</w:instrText>
          </w:r>
          <w:r w:rsidRPr="005F2B70">
            <w:rPr>
              <w:rFonts w:ascii="Arial" w:hAnsi="Arial" w:cs="Arial"/>
              <w:b/>
              <w:bCs/>
              <w:sz w:val="16"/>
              <w:szCs w:val="16"/>
            </w:rPr>
            <w:fldChar w:fldCharType="separate"/>
          </w:r>
          <w:r>
            <w:rPr>
              <w:rFonts w:ascii="Arial" w:hAnsi="Arial" w:cs="Arial"/>
              <w:b/>
              <w:bCs/>
              <w:noProof/>
              <w:sz w:val="16"/>
              <w:szCs w:val="16"/>
            </w:rPr>
            <w:t>9</w:t>
          </w:r>
          <w:r w:rsidRPr="005F2B70">
            <w:rPr>
              <w:rFonts w:ascii="Arial" w:hAnsi="Arial" w:cs="Arial"/>
              <w:b/>
              <w:bCs/>
              <w:sz w:val="16"/>
              <w:szCs w:val="16"/>
            </w:rPr>
            <w:fldChar w:fldCharType="end"/>
          </w:r>
          <w:r w:rsidRPr="005F2B70">
            <w:rPr>
              <w:rFonts w:ascii="Arial" w:hAnsi="Arial" w:cs="Arial"/>
              <w:b/>
              <w:sz w:val="16"/>
              <w:szCs w:val="16"/>
            </w:rPr>
            <w:t xml:space="preserve"> de </w:t>
          </w:r>
          <w:r w:rsidRPr="005F2B70">
            <w:rPr>
              <w:rFonts w:ascii="Arial" w:hAnsi="Arial" w:cs="Arial"/>
              <w:b/>
              <w:bCs/>
              <w:sz w:val="16"/>
              <w:szCs w:val="16"/>
            </w:rPr>
            <w:fldChar w:fldCharType="begin"/>
          </w:r>
          <w:r w:rsidRPr="005F2B70">
            <w:rPr>
              <w:rFonts w:ascii="Arial" w:hAnsi="Arial" w:cs="Arial"/>
              <w:b/>
              <w:bCs/>
              <w:sz w:val="16"/>
              <w:szCs w:val="16"/>
            </w:rPr>
            <w:instrText>NUMPAGES  \* Arabic  \* MERGEFORMAT</w:instrText>
          </w:r>
          <w:r w:rsidRPr="005F2B70">
            <w:rPr>
              <w:rFonts w:ascii="Arial" w:hAnsi="Arial" w:cs="Arial"/>
              <w:b/>
              <w:bCs/>
              <w:sz w:val="16"/>
              <w:szCs w:val="16"/>
            </w:rPr>
            <w:fldChar w:fldCharType="separate"/>
          </w:r>
          <w:r>
            <w:rPr>
              <w:rFonts w:ascii="Arial" w:hAnsi="Arial" w:cs="Arial"/>
              <w:b/>
              <w:bCs/>
              <w:noProof/>
              <w:sz w:val="16"/>
              <w:szCs w:val="16"/>
            </w:rPr>
            <w:t>9</w:t>
          </w:r>
          <w:r w:rsidRPr="005F2B70">
            <w:rPr>
              <w:rFonts w:ascii="Arial" w:hAnsi="Arial" w:cs="Arial"/>
              <w:b/>
              <w:bCs/>
              <w:sz w:val="16"/>
              <w:szCs w:val="16"/>
            </w:rPr>
            <w:fldChar w:fldCharType="end"/>
          </w:r>
        </w:p>
      </w:tc>
    </w:tr>
  </w:tbl>
  <w:p w14:paraId="79B30A2D" w14:textId="77777777" w:rsidR="00A27115" w:rsidRDefault="00A27115" w:rsidP="009241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15:restartNumberingAfterBreak="0">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15:restartNumberingAfterBreak="0">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15:restartNumberingAfterBreak="0">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15:restartNumberingAfterBreak="0">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15:restartNumberingAfterBreak="0">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15:restartNumberingAfterBreak="0">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15:restartNumberingAfterBreak="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73E15A1"/>
    <w:multiLevelType w:val="hybridMultilevel"/>
    <w:tmpl w:val="F470F47C"/>
    <w:lvl w:ilvl="0" w:tplc="FC12E378">
      <w:numFmt w:val="bullet"/>
      <w:lvlText w:val="•"/>
      <w:lvlJc w:val="left"/>
      <w:pPr>
        <w:ind w:left="1068" w:hanging="708"/>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147A45FE"/>
    <w:multiLevelType w:val="hybridMultilevel"/>
    <w:tmpl w:val="C638D844"/>
    <w:lvl w:ilvl="0" w:tplc="FC12E378">
      <w:numFmt w:val="bullet"/>
      <w:lvlText w:val="•"/>
      <w:lvlJc w:val="left"/>
      <w:pPr>
        <w:ind w:left="1096" w:hanging="708"/>
      </w:pPr>
      <w:rPr>
        <w:rFonts w:ascii="Arial" w:eastAsia="Times New Roman" w:hAnsi="Arial" w:cs="Arial" w:hint="default"/>
      </w:rPr>
    </w:lvl>
    <w:lvl w:ilvl="1" w:tplc="080A0003" w:tentative="1">
      <w:start w:val="1"/>
      <w:numFmt w:val="bullet"/>
      <w:lvlText w:val="o"/>
      <w:lvlJc w:val="left"/>
      <w:pPr>
        <w:ind w:left="1468" w:hanging="360"/>
      </w:pPr>
      <w:rPr>
        <w:rFonts w:ascii="Courier New" w:hAnsi="Courier New" w:cs="Courier New" w:hint="default"/>
      </w:rPr>
    </w:lvl>
    <w:lvl w:ilvl="2" w:tplc="080A0005" w:tentative="1">
      <w:start w:val="1"/>
      <w:numFmt w:val="bullet"/>
      <w:lvlText w:val=""/>
      <w:lvlJc w:val="left"/>
      <w:pPr>
        <w:ind w:left="2188" w:hanging="360"/>
      </w:pPr>
      <w:rPr>
        <w:rFonts w:ascii="Wingdings" w:hAnsi="Wingdings" w:hint="default"/>
      </w:rPr>
    </w:lvl>
    <w:lvl w:ilvl="3" w:tplc="080A0001" w:tentative="1">
      <w:start w:val="1"/>
      <w:numFmt w:val="bullet"/>
      <w:lvlText w:val=""/>
      <w:lvlJc w:val="left"/>
      <w:pPr>
        <w:ind w:left="2908" w:hanging="360"/>
      </w:pPr>
      <w:rPr>
        <w:rFonts w:ascii="Symbol" w:hAnsi="Symbol" w:hint="default"/>
      </w:rPr>
    </w:lvl>
    <w:lvl w:ilvl="4" w:tplc="080A0003" w:tentative="1">
      <w:start w:val="1"/>
      <w:numFmt w:val="bullet"/>
      <w:lvlText w:val="o"/>
      <w:lvlJc w:val="left"/>
      <w:pPr>
        <w:ind w:left="3628" w:hanging="360"/>
      </w:pPr>
      <w:rPr>
        <w:rFonts w:ascii="Courier New" w:hAnsi="Courier New" w:cs="Courier New" w:hint="default"/>
      </w:rPr>
    </w:lvl>
    <w:lvl w:ilvl="5" w:tplc="080A0005" w:tentative="1">
      <w:start w:val="1"/>
      <w:numFmt w:val="bullet"/>
      <w:lvlText w:val=""/>
      <w:lvlJc w:val="left"/>
      <w:pPr>
        <w:ind w:left="4348" w:hanging="360"/>
      </w:pPr>
      <w:rPr>
        <w:rFonts w:ascii="Wingdings" w:hAnsi="Wingdings" w:hint="default"/>
      </w:rPr>
    </w:lvl>
    <w:lvl w:ilvl="6" w:tplc="080A0001" w:tentative="1">
      <w:start w:val="1"/>
      <w:numFmt w:val="bullet"/>
      <w:lvlText w:val=""/>
      <w:lvlJc w:val="left"/>
      <w:pPr>
        <w:ind w:left="5068" w:hanging="360"/>
      </w:pPr>
      <w:rPr>
        <w:rFonts w:ascii="Symbol" w:hAnsi="Symbol" w:hint="default"/>
      </w:rPr>
    </w:lvl>
    <w:lvl w:ilvl="7" w:tplc="080A0003" w:tentative="1">
      <w:start w:val="1"/>
      <w:numFmt w:val="bullet"/>
      <w:lvlText w:val="o"/>
      <w:lvlJc w:val="left"/>
      <w:pPr>
        <w:ind w:left="5788" w:hanging="360"/>
      </w:pPr>
      <w:rPr>
        <w:rFonts w:ascii="Courier New" w:hAnsi="Courier New" w:cs="Courier New" w:hint="default"/>
      </w:rPr>
    </w:lvl>
    <w:lvl w:ilvl="8" w:tplc="080A0005" w:tentative="1">
      <w:start w:val="1"/>
      <w:numFmt w:val="bullet"/>
      <w:lvlText w:val=""/>
      <w:lvlJc w:val="left"/>
      <w:pPr>
        <w:ind w:left="6508" w:hanging="360"/>
      </w:pPr>
      <w:rPr>
        <w:rFonts w:ascii="Wingdings" w:hAnsi="Wingdings" w:hint="default"/>
      </w:rPr>
    </w:lvl>
  </w:abstractNum>
  <w:abstractNum w:abstractNumId="19" w15:restartNumberingAfterBreak="0">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20" w15:restartNumberingAfterBreak="0">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4" w15:restartNumberingAfterBreak="0">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6" w15:restartNumberingAfterBreak="0">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7C70C7"/>
    <w:multiLevelType w:val="hybridMultilevel"/>
    <w:tmpl w:val="AAB43D02"/>
    <w:lvl w:ilvl="0" w:tplc="080A000F">
      <w:start w:val="1"/>
      <w:numFmt w:val="decimal"/>
      <w:lvlText w:val="%1."/>
      <w:lvlJc w:val="left"/>
      <w:pPr>
        <w:ind w:left="748" w:hanging="360"/>
      </w:pPr>
    </w:lvl>
    <w:lvl w:ilvl="1" w:tplc="080A0019" w:tentative="1">
      <w:start w:val="1"/>
      <w:numFmt w:val="lowerLetter"/>
      <w:lvlText w:val="%2."/>
      <w:lvlJc w:val="left"/>
      <w:pPr>
        <w:ind w:left="1468" w:hanging="360"/>
      </w:pPr>
    </w:lvl>
    <w:lvl w:ilvl="2" w:tplc="080A001B" w:tentative="1">
      <w:start w:val="1"/>
      <w:numFmt w:val="lowerRoman"/>
      <w:lvlText w:val="%3."/>
      <w:lvlJc w:val="right"/>
      <w:pPr>
        <w:ind w:left="2188" w:hanging="180"/>
      </w:pPr>
    </w:lvl>
    <w:lvl w:ilvl="3" w:tplc="080A000F" w:tentative="1">
      <w:start w:val="1"/>
      <w:numFmt w:val="decimal"/>
      <w:lvlText w:val="%4."/>
      <w:lvlJc w:val="left"/>
      <w:pPr>
        <w:ind w:left="2908" w:hanging="360"/>
      </w:pPr>
    </w:lvl>
    <w:lvl w:ilvl="4" w:tplc="080A0019" w:tentative="1">
      <w:start w:val="1"/>
      <w:numFmt w:val="lowerLetter"/>
      <w:lvlText w:val="%5."/>
      <w:lvlJc w:val="left"/>
      <w:pPr>
        <w:ind w:left="3628" w:hanging="360"/>
      </w:pPr>
    </w:lvl>
    <w:lvl w:ilvl="5" w:tplc="080A001B" w:tentative="1">
      <w:start w:val="1"/>
      <w:numFmt w:val="lowerRoman"/>
      <w:lvlText w:val="%6."/>
      <w:lvlJc w:val="right"/>
      <w:pPr>
        <w:ind w:left="4348" w:hanging="180"/>
      </w:pPr>
    </w:lvl>
    <w:lvl w:ilvl="6" w:tplc="080A000F" w:tentative="1">
      <w:start w:val="1"/>
      <w:numFmt w:val="decimal"/>
      <w:lvlText w:val="%7."/>
      <w:lvlJc w:val="left"/>
      <w:pPr>
        <w:ind w:left="5068" w:hanging="360"/>
      </w:pPr>
    </w:lvl>
    <w:lvl w:ilvl="7" w:tplc="080A0019" w:tentative="1">
      <w:start w:val="1"/>
      <w:numFmt w:val="lowerLetter"/>
      <w:lvlText w:val="%8."/>
      <w:lvlJc w:val="left"/>
      <w:pPr>
        <w:ind w:left="5788" w:hanging="360"/>
      </w:pPr>
    </w:lvl>
    <w:lvl w:ilvl="8" w:tplc="080A001B" w:tentative="1">
      <w:start w:val="1"/>
      <w:numFmt w:val="lowerRoman"/>
      <w:lvlText w:val="%9."/>
      <w:lvlJc w:val="right"/>
      <w:pPr>
        <w:ind w:left="6508" w:hanging="180"/>
      </w:pPr>
    </w:lvl>
  </w:abstractNum>
  <w:abstractNum w:abstractNumId="28" w15:restartNumberingAfterBreak="0">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46471B"/>
    <w:multiLevelType w:val="hybridMultilevel"/>
    <w:tmpl w:val="6A026432"/>
    <w:lvl w:ilvl="0" w:tplc="7C1EE9EA">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5" w15:restartNumberingAfterBreak="0">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9" w15:restartNumberingAfterBreak="0">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C92291"/>
    <w:multiLevelType w:val="multilevel"/>
    <w:tmpl w:val="2A58BA54"/>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25C02D2"/>
    <w:multiLevelType w:val="hybridMultilevel"/>
    <w:tmpl w:val="C4F8D54A"/>
    <w:lvl w:ilvl="0" w:tplc="FC12E378">
      <w:numFmt w:val="bullet"/>
      <w:lvlText w:val="•"/>
      <w:lvlJc w:val="left"/>
      <w:pPr>
        <w:ind w:left="1068" w:hanging="708"/>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45A7D42"/>
    <w:multiLevelType w:val="hybridMultilevel"/>
    <w:tmpl w:val="3C8C1A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98B2D2B"/>
    <w:multiLevelType w:val="multilevel"/>
    <w:tmpl w:val="0E52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num w:numId="1">
    <w:abstractNumId w:val="2"/>
  </w:num>
  <w:num w:numId="2">
    <w:abstractNumId w:val="15"/>
  </w:num>
  <w:num w:numId="3">
    <w:abstractNumId w:val="23"/>
  </w:num>
  <w:num w:numId="4">
    <w:abstractNumId w:val="41"/>
  </w:num>
  <w:num w:numId="5">
    <w:abstractNumId w:val="38"/>
  </w:num>
  <w:num w:numId="6">
    <w:abstractNumId w:val="47"/>
  </w:num>
  <w:num w:numId="7">
    <w:abstractNumId w:val="19"/>
  </w:num>
  <w:num w:numId="8">
    <w:abstractNumId w:val="25"/>
  </w:num>
  <w:num w:numId="9">
    <w:abstractNumId w:val="24"/>
  </w:num>
  <w:num w:numId="10">
    <w:abstractNumId w:val="35"/>
  </w:num>
  <w:num w:numId="11">
    <w:abstractNumId w:val="11"/>
  </w:num>
  <w:num w:numId="12">
    <w:abstractNumId w:val="20"/>
  </w:num>
  <w:num w:numId="13">
    <w:abstractNumId w:val="31"/>
  </w:num>
  <w:num w:numId="14">
    <w:abstractNumId w:val="13"/>
  </w:num>
  <w:num w:numId="15">
    <w:abstractNumId w:val="14"/>
  </w:num>
  <w:num w:numId="16">
    <w:abstractNumId w:val="26"/>
  </w:num>
  <w:num w:numId="17">
    <w:abstractNumId w:val="36"/>
  </w:num>
  <w:num w:numId="18">
    <w:abstractNumId w:val="45"/>
  </w:num>
  <w:num w:numId="19">
    <w:abstractNumId w:val="40"/>
  </w:num>
  <w:num w:numId="20">
    <w:abstractNumId w:val="39"/>
  </w:num>
  <w:num w:numId="21">
    <w:abstractNumId w:val="48"/>
  </w:num>
  <w:num w:numId="22">
    <w:abstractNumId w:val="34"/>
  </w:num>
  <w:num w:numId="23">
    <w:abstractNumId w:val="33"/>
  </w:num>
  <w:num w:numId="24">
    <w:abstractNumId w:val="17"/>
  </w:num>
  <w:num w:numId="25">
    <w:abstractNumId w:val="32"/>
  </w:num>
  <w:num w:numId="26">
    <w:abstractNumId w:val="21"/>
  </w:num>
  <w:num w:numId="27">
    <w:abstractNumId w:val="30"/>
  </w:num>
  <w:num w:numId="28">
    <w:abstractNumId w:val="42"/>
  </w:num>
  <w:num w:numId="29">
    <w:abstractNumId w:val="16"/>
  </w:num>
  <w:num w:numId="30">
    <w:abstractNumId w:val="22"/>
  </w:num>
  <w:num w:numId="31">
    <w:abstractNumId w:val="37"/>
  </w:num>
  <w:num w:numId="32">
    <w:abstractNumId w:val="28"/>
  </w:num>
  <w:num w:numId="33">
    <w:abstractNumId w:val="46"/>
  </w:num>
  <w:num w:numId="34">
    <w:abstractNumId w:val="44"/>
  </w:num>
  <w:num w:numId="35">
    <w:abstractNumId w:val="12"/>
  </w:num>
  <w:num w:numId="36">
    <w:abstractNumId w:val="43"/>
  </w:num>
  <w:num w:numId="37">
    <w:abstractNumId w:val="18"/>
  </w:num>
  <w:num w:numId="38">
    <w:abstractNumId w:val="27"/>
  </w:num>
  <w:num w:numId="39">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63C"/>
    <w:rsid w:val="00000001"/>
    <w:rsid w:val="0000052E"/>
    <w:rsid w:val="00000745"/>
    <w:rsid w:val="000008E0"/>
    <w:rsid w:val="000028D3"/>
    <w:rsid w:val="00003519"/>
    <w:rsid w:val="00003E71"/>
    <w:rsid w:val="00003FBC"/>
    <w:rsid w:val="00005BDD"/>
    <w:rsid w:val="0000699E"/>
    <w:rsid w:val="00007231"/>
    <w:rsid w:val="000073F9"/>
    <w:rsid w:val="00010619"/>
    <w:rsid w:val="000111B9"/>
    <w:rsid w:val="0001141B"/>
    <w:rsid w:val="0001320C"/>
    <w:rsid w:val="000134F3"/>
    <w:rsid w:val="00013BE1"/>
    <w:rsid w:val="0001405D"/>
    <w:rsid w:val="000144D2"/>
    <w:rsid w:val="00015ABF"/>
    <w:rsid w:val="00017099"/>
    <w:rsid w:val="0001763C"/>
    <w:rsid w:val="00017F93"/>
    <w:rsid w:val="0002177F"/>
    <w:rsid w:val="000217E2"/>
    <w:rsid w:val="0002348F"/>
    <w:rsid w:val="00023617"/>
    <w:rsid w:val="000244BC"/>
    <w:rsid w:val="00024D0B"/>
    <w:rsid w:val="0002652E"/>
    <w:rsid w:val="00026944"/>
    <w:rsid w:val="00027875"/>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410"/>
    <w:rsid w:val="00065ACC"/>
    <w:rsid w:val="00065E35"/>
    <w:rsid w:val="000661D3"/>
    <w:rsid w:val="0006620D"/>
    <w:rsid w:val="00066345"/>
    <w:rsid w:val="00066A00"/>
    <w:rsid w:val="0006766B"/>
    <w:rsid w:val="000679A2"/>
    <w:rsid w:val="00067AD4"/>
    <w:rsid w:val="000709DB"/>
    <w:rsid w:val="000709EE"/>
    <w:rsid w:val="00071E98"/>
    <w:rsid w:val="0007212F"/>
    <w:rsid w:val="000721F5"/>
    <w:rsid w:val="00072C9C"/>
    <w:rsid w:val="00072F2E"/>
    <w:rsid w:val="00072FFD"/>
    <w:rsid w:val="00074170"/>
    <w:rsid w:val="000745AD"/>
    <w:rsid w:val="00074946"/>
    <w:rsid w:val="00075171"/>
    <w:rsid w:val="000758E1"/>
    <w:rsid w:val="0007747E"/>
    <w:rsid w:val="00077D9B"/>
    <w:rsid w:val="00080996"/>
    <w:rsid w:val="00080AD7"/>
    <w:rsid w:val="00080B81"/>
    <w:rsid w:val="00081074"/>
    <w:rsid w:val="00081202"/>
    <w:rsid w:val="00081538"/>
    <w:rsid w:val="00081FC8"/>
    <w:rsid w:val="000825A4"/>
    <w:rsid w:val="00083628"/>
    <w:rsid w:val="00083A67"/>
    <w:rsid w:val="00084C35"/>
    <w:rsid w:val="00084D2E"/>
    <w:rsid w:val="00085061"/>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E7D96"/>
    <w:rsid w:val="000F0540"/>
    <w:rsid w:val="000F086C"/>
    <w:rsid w:val="000F1784"/>
    <w:rsid w:val="000F362A"/>
    <w:rsid w:val="000F3678"/>
    <w:rsid w:val="000F5CF2"/>
    <w:rsid w:val="000F71D5"/>
    <w:rsid w:val="000F7763"/>
    <w:rsid w:val="000F77A6"/>
    <w:rsid w:val="000F7C05"/>
    <w:rsid w:val="000F7E83"/>
    <w:rsid w:val="00100C6F"/>
    <w:rsid w:val="00102699"/>
    <w:rsid w:val="00104033"/>
    <w:rsid w:val="001042CF"/>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B38"/>
    <w:rsid w:val="001401F7"/>
    <w:rsid w:val="00140710"/>
    <w:rsid w:val="00140B00"/>
    <w:rsid w:val="00140C9C"/>
    <w:rsid w:val="00141AF6"/>
    <w:rsid w:val="00142F8E"/>
    <w:rsid w:val="0014392E"/>
    <w:rsid w:val="00143F5D"/>
    <w:rsid w:val="00144114"/>
    <w:rsid w:val="00144C5C"/>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7A6"/>
    <w:rsid w:val="00157990"/>
    <w:rsid w:val="001604D2"/>
    <w:rsid w:val="00161277"/>
    <w:rsid w:val="00161FF7"/>
    <w:rsid w:val="00162A62"/>
    <w:rsid w:val="00162AB9"/>
    <w:rsid w:val="00162C46"/>
    <w:rsid w:val="00162E80"/>
    <w:rsid w:val="00163C2E"/>
    <w:rsid w:val="00165473"/>
    <w:rsid w:val="0016566C"/>
    <w:rsid w:val="00165E6D"/>
    <w:rsid w:val="00166368"/>
    <w:rsid w:val="00167D49"/>
    <w:rsid w:val="00167F04"/>
    <w:rsid w:val="00170105"/>
    <w:rsid w:val="001703D5"/>
    <w:rsid w:val="00170B44"/>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96E"/>
    <w:rsid w:val="00181F36"/>
    <w:rsid w:val="0018208E"/>
    <w:rsid w:val="001820FF"/>
    <w:rsid w:val="00182AA5"/>
    <w:rsid w:val="0018339C"/>
    <w:rsid w:val="00183B85"/>
    <w:rsid w:val="00183F88"/>
    <w:rsid w:val="00184882"/>
    <w:rsid w:val="00185FDD"/>
    <w:rsid w:val="00186489"/>
    <w:rsid w:val="0018675E"/>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1EDA"/>
    <w:rsid w:val="001A2265"/>
    <w:rsid w:val="001A3865"/>
    <w:rsid w:val="001A440E"/>
    <w:rsid w:val="001A4957"/>
    <w:rsid w:val="001A4ECC"/>
    <w:rsid w:val="001A689B"/>
    <w:rsid w:val="001A6A06"/>
    <w:rsid w:val="001A6C61"/>
    <w:rsid w:val="001B0941"/>
    <w:rsid w:val="001B1155"/>
    <w:rsid w:val="001B1DCA"/>
    <w:rsid w:val="001B2020"/>
    <w:rsid w:val="001B2145"/>
    <w:rsid w:val="001B29CD"/>
    <w:rsid w:val="001B4906"/>
    <w:rsid w:val="001B50AB"/>
    <w:rsid w:val="001B5167"/>
    <w:rsid w:val="001B5307"/>
    <w:rsid w:val="001B5408"/>
    <w:rsid w:val="001B57EE"/>
    <w:rsid w:val="001B5C41"/>
    <w:rsid w:val="001B6F41"/>
    <w:rsid w:val="001B6FE8"/>
    <w:rsid w:val="001C0EDE"/>
    <w:rsid w:val="001C246D"/>
    <w:rsid w:val="001C24B5"/>
    <w:rsid w:val="001C2632"/>
    <w:rsid w:val="001C3133"/>
    <w:rsid w:val="001C333C"/>
    <w:rsid w:val="001C64D7"/>
    <w:rsid w:val="001C660A"/>
    <w:rsid w:val="001C67F3"/>
    <w:rsid w:val="001C71B3"/>
    <w:rsid w:val="001D0598"/>
    <w:rsid w:val="001D0A49"/>
    <w:rsid w:val="001D1583"/>
    <w:rsid w:val="001D15A9"/>
    <w:rsid w:val="001D271A"/>
    <w:rsid w:val="001D2EBF"/>
    <w:rsid w:val="001D336A"/>
    <w:rsid w:val="001D33E5"/>
    <w:rsid w:val="001D3670"/>
    <w:rsid w:val="001D3A98"/>
    <w:rsid w:val="001D3ADF"/>
    <w:rsid w:val="001D4EB7"/>
    <w:rsid w:val="001D586B"/>
    <w:rsid w:val="001D58FF"/>
    <w:rsid w:val="001D598B"/>
    <w:rsid w:val="001D59BF"/>
    <w:rsid w:val="001D6367"/>
    <w:rsid w:val="001D6B0D"/>
    <w:rsid w:val="001D78CD"/>
    <w:rsid w:val="001E029B"/>
    <w:rsid w:val="001E0973"/>
    <w:rsid w:val="001E1191"/>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4129"/>
    <w:rsid w:val="001F438D"/>
    <w:rsid w:val="001F63EF"/>
    <w:rsid w:val="001F6660"/>
    <w:rsid w:val="0020011B"/>
    <w:rsid w:val="0020023C"/>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1C50"/>
    <w:rsid w:val="00212A1E"/>
    <w:rsid w:val="00213326"/>
    <w:rsid w:val="0021341F"/>
    <w:rsid w:val="00213EBE"/>
    <w:rsid w:val="0021449C"/>
    <w:rsid w:val="0021495D"/>
    <w:rsid w:val="00214D99"/>
    <w:rsid w:val="00216320"/>
    <w:rsid w:val="00217914"/>
    <w:rsid w:val="00217F76"/>
    <w:rsid w:val="002214B4"/>
    <w:rsid w:val="00223B37"/>
    <w:rsid w:val="00224FC4"/>
    <w:rsid w:val="00225542"/>
    <w:rsid w:val="00225A94"/>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F2E"/>
    <w:rsid w:val="00243844"/>
    <w:rsid w:val="00244783"/>
    <w:rsid w:val="002447E6"/>
    <w:rsid w:val="00245819"/>
    <w:rsid w:val="00245DB7"/>
    <w:rsid w:val="002477B8"/>
    <w:rsid w:val="00247A88"/>
    <w:rsid w:val="00250374"/>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70CA"/>
    <w:rsid w:val="0029723E"/>
    <w:rsid w:val="002972DB"/>
    <w:rsid w:val="002A0CFC"/>
    <w:rsid w:val="002A0E8A"/>
    <w:rsid w:val="002A139F"/>
    <w:rsid w:val="002A2E23"/>
    <w:rsid w:val="002A4BA4"/>
    <w:rsid w:val="002A500E"/>
    <w:rsid w:val="002A731F"/>
    <w:rsid w:val="002A7622"/>
    <w:rsid w:val="002B004A"/>
    <w:rsid w:val="002B0072"/>
    <w:rsid w:val="002B0C21"/>
    <w:rsid w:val="002B20DE"/>
    <w:rsid w:val="002B234E"/>
    <w:rsid w:val="002B2641"/>
    <w:rsid w:val="002B31C8"/>
    <w:rsid w:val="002B39EB"/>
    <w:rsid w:val="002B4D37"/>
    <w:rsid w:val="002B5505"/>
    <w:rsid w:val="002B590D"/>
    <w:rsid w:val="002B5B9F"/>
    <w:rsid w:val="002B5E25"/>
    <w:rsid w:val="002B5F39"/>
    <w:rsid w:val="002B6693"/>
    <w:rsid w:val="002C097E"/>
    <w:rsid w:val="002C0DCC"/>
    <w:rsid w:val="002C1A31"/>
    <w:rsid w:val="002C1BB0"/>
    <w:rsid w:val="002C1C81"/>
    <w:rsid w:val="002C1CC6"/>
    <w:rsid w:val="002C21CD"/>
    <w:rsid w:val="002C41A6"/>
    <w:rsid w:val="002C43E6"/>
    <w:rsid w:val="002C4B0A"/>
    <w:rsid w:val="002C4F51"/>
    <w:rsid w:val="002C5284"/>
    <w:rsid w:val="002C5CFC"/>
    <w:rsid w:val="002C68C0"/>
    <w:rsid w:val="002C749C"/>
    <w:rsid w:val="002C7B69"/>
    <w:rsid w:val="002D04D5"/>
    <w:rsid w:val="002D04FC"/>
    <w:rsid w:val="002D1A11"/>
    <w:rsid w:val="002D24FB"/>
    <w:rsid w:val="002D2CD7"/>
    <w:rsid w:val="002D4D62"/>
    <w:rsid w:val="002D5551"/>
    <w:rsid w:val="002D5C08"/>
    <w:rsid w:val="002D601A"/>
    <w:rsid w:val="002D6680"/>
    <w:rsid w:val="002D6C13"/>
    <w:rsid w:val="002D724F"/>
    <w:rsid w:val="002E0260"/>
    <w:rsid w:val="002E1839"/>
    <w:rsid w:val="002E2511"/>
    <w:rsid w:val="002E2B68"/>
    <w:rsid w:val="002E3274"/>
    <w:rsid w:val="002E3509"/>
    <w:rsid w:val="002E3969"/>
    <w:rsid w:val="002E3C1E"/>
    <w:rsid w:val="002E407C"/>
    <w:rsid w:val="002E700F"/>
    <w:rsid w:val="002E7940"/>
    <w:rsid w:val="002E7DCB"/>
    <w:rsid w:val="002F004D"/>
    <w:rsid w:val="002F0B65"/>
    <w:rsid w:val="002F0FDB"/>
    <w:rsid w:val="002F105D"/>
    <w:rsid w:val="002F3823"/>
    <w:rsid w:val="002F471E"/>
    <w:rsid w:val="002F53F3"/>
    <w:rsid w:val="002F7B6C"/>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108D"/>
    <w:rsid w:val="00311169"/>
    <w:rsid w:val="00311D69"/>
    <w:rsid w:val="00311E9C"/>
    <w:rsid w:val="00311F0C"/>
    <w:rsid w:val="0031230D"/>
    <w:rsid w:val="00312FBD"/>
    <w:rsid w:val="00313F55"/>
    <w:rsid w:val="00314831"/>
    <w:rsid w:val="00316469"/>
    <w:rsid w:val="00316644"/>
    <w:rsid w:val="0031730E"/>
    <w:rsid w:val="00317DC7"/>
    <w:rsid w:val="00320092"/>
    <w:rsid w:val="00321BF0"/>
    <w:rsid w:val="003220B7"/>
    <w:rsid w:val="003231EB"/>
    <w:rsid w:val="00323E85"/>
    <w:rsid w:val="00324C14"/>
    <w:rsid w:val="00324D96"/>
    <w:rsid w:val="00324EF3"/>
    <w:rsid w:val="00324FD0"/>
    <w:rsid w:val="0032539B"/>
    <w:rsid w:val="0032624C"/>
    <w:rsid w:val="00326FF1"/>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0B01"/>
    <w:rsid w:val="003911DC"/>
    <w:rsid w:val="00391779"/>
    <w:rsid w:val="00391C37"/>
    <w:rsid w:val="0039390B"/>
    <w:rsid w:val="00394285"/>
    <w:rsid w:val="00394669"/>
    <w:rsid w:val="0039491A"/>
    <w:rsid w:val="00397C43"/>
    <w:rsid w:val="003A08EE"/>
    <w:rsid w:val="003A1121"/>
    <w:rsid w:val="003A31C1"/>
    <w:rsid w:val="003A3331"/>
    <w:rsid w:val="003A3F67"/>
    <w:rsid w:val="003A471B"/>
    <w:rsid w:val="003A4AFC"/>
    <w:rsid w:val="003A4D0E"/>
    <w:rsid w:val="003A6CDF"/>
    <w:rsid w:val="003B05CF"/>
    <w:rsid w:val="003B1184"/>
    <w:rsid w:val="003B1A0C"/>
    <w:rsid w:val="003B2EE2"/>
    <w:rsid w:val="003B360E"/>
    <w:rsid w:val="003B3CB2"/>
    <w:rsid w:val="003B3F14"/>
    <w:rsid w:val="003B3F7F"/>
    <w:rsid w:val="003B4A94"/>
    <w:rsid w:val="003B4FC8"/>
    <w:rsid w:val="003B56BC"/>
    <w:rsid w:val="003B6CE7"/>
    <w:rsid w:val="003B7443"/>
    <w:rsid w:val="003B76B4"/>
    <w:rsid w:val="003B78DA"/>
    <w:rsid w:val="003C1547"/>
    <w:rsid w:val="003C2233"/>
    <w:rsid w:val="003C2FCC"/>
    <w:rsid w:val="003C33C1"/>
    <w:rsid w:val="003C5236"/>
    <w:rsid w:val="003C57B7"/>
    <w:rsid w:val="003C628D"/>
    <w:rsid w:val="003C6500"/>
    <w:rsid w:val="003C788A"/>
    <w:rsid w:val="003D12B1"/>
    <w:rsid w:val="003D203E"/>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5A90"/>
    <w:rsid w:val="004063C2"/>
    <w:rsid w:val="00406976"/>
    <w:rsid w:val="00406F10"/>
    <w:rsid w:val="00407A38"/>
    <w:rsid w:val="00407D81"/>
    <w:rsid w:val="00410942"/>
    <w:rsid w:val="00411BAA"/>
    <w:rsid w:val="004128D2"/>
    <w:rsid w:val="00412AD8"/>
    <w:rsid w:val="00413899"/>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4712"/>
    <w:rsid w:val="00424F96"/>
    <w:rsid w:val="004253CE"/>
    <w:rsid w:val="004259D5"/>
    <w:rsid w:val="00425C99"/>
    <w:rsid w:val="00425D65"/>
    <w:rsid w:val="00425D89"/>
    <w:rsid w:val="0042692B"/>
    <w:rsid w:val="0043016E"/>
    <w:rsid w:val="00431338"/>
    <w:rsid w:val="0043173A"/>
    <w:rsid w:val="004320EB"/>
    <w:rsid w:val="004327A4"/>
    <w:rsid w:val="00432941"/>
    <w:rsid w:val="00433C28"/>
    <w:rsid w:val="00434725"/>
    <w:rsid w:val="00434B42"/>
    <w:rsid w:val="00434E80"/>
    <w:rsid w:val="00435230"/>
    <w:rsid w:val="00436319"/>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D2D"/>
    <w:rsid w:val="00452E7E"/>
    <w:rsid w:val="004532CB"/>
    <w:rsid w:val="004534F1"/>
    <w:rsid w:val="00453BE4"/>
    <w:rsid w:val="00453FE8"/>
    <w:rsid w:val="00454441"/>
    <w:rsid w:val="00454D1E"/>
    <w:rsid w:val="00455D84"/>
    <w:rsid w:val="004565C4"/>
    <w:rsid w:val="00456DAB"/>
    <w:rsid w:val="0045763B"/>
    <w:rsid w:val="00457C01"/>
    <w:rsid w:val="004602C5"/>
    <w:rsid w:val="0046100A"/>
    <w:rsid w:val="0046110F"/>
    <w:rsid w:val="00461407"/>
    <w:rsid w:val="0046193D"/>
    <w:rsid w:val="00462334"/>
    <w:rsid w:val="004627A3"/>
    <w:rsid w:val="00462845"/>
    <w:rsid w:val="00462944"/>
    <w:rsid w:val="00462F78"/>
    <w:rsid w:val="00463609"/>
    <w:rsid w:val="0046393F"/>
    <w:rsid w:val="004651AD"/>
    <w:rsid w:val="004658C3"/>
    <w:rsid w:val="00466147"/>
    <w:rsid w:val="00466EE3"/>
    <w:rsid w:val="004672D5"/>
    <w:rsid w:val="004734E8"/>
    <w:rsid w:val="004738E1"/>
    <w:rsid w:val="00475C60"/>
    <w:rsid w:val="0047718B"/>
    <w:rsid w:val="004803E4"/>
    <w:rsid w:val="00480826"/>
    <w:rsid w:val="00480C0F"/>
    <w:rsid w:val="00482047"/>
    <w:rsid w:val="004832DC"/>
    <w:rsid w:val="004836A5"/>
    <w:rsid w:val="00483A4A"/>
    <w:rsid w:val="0048556B"/>
    <w:rsid w:val="004876B3"/>
    <w:rsid w:val="00487F0B"/>
    <w:rsid w:val="00490C1B"/>
    <w:rsid w:val="00491259"/>
    <w:rsid w:val="00491D6F"/>
    <w:rsid w:val="00492441"/>
    <w:rsid w:val="00492B65"/>
    <w:rsid w:val="00492D8D"/>
    <w:rsid w:val="00493C87"/>
    <w:rsid w:val="0049404A"/>
    <w:rsid w:val="00494AF1"/>
    <w:rsid w:val="00495511"/>
    <w:rsid w:val="00496AF3"/>
    <w:rsid w:val="004971B9"/>
    <w:rsid w:val="004974D0"/>
    <w:rsid w:val="004A0B47"/>
    <w:rsid w:val="004A273A"/>
    <w:rsid w:val="004A3EEC"/>
    <w:rsid w:val="004A4025"/>
    <w:rsid w:val="004A498B"/>
    <w:rsid w:val="004A5F0E"/>
    <w:rsid w:val="004A6890"/>
    <w:rsid w:val="004A7976"/>
    <w:rsid w:val="004A7A9B"/>
    <w:rsid w:val="004B0968"/>
    <w:rsid w:val="004B1C35"/>
    <w:rsid w:val="004B22E3"/>
    <w:rsid w:val="004B2696"/>
    <w:rsid w:val="004B40A9"/>
    <w:rsid w:val="004B4B3C"/>
    <w:rsid w:val="004B5433"/>
    <w:rsid w:val="004B771C"/>
    <w:rsid w:val="004B7AF7"/>
    <w:rsid w:val="004C0336"/>
    <w:rsid w:val="004C0E00"/>
    <w:rsid w:val="004C1514"/>
    <w:rsid w:val="004C250F"/>
    <w:rsid w:val="004C283C"/>
    <w:rsid w:val="004C3C60"/>
    <w:rsid w:val="004C44D5"/>
    <w:rsid w:val="004C4664"/>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563E"/>
    <w:rsid w:val="004E5AE8"/>
    <w:rsid w:val="004E6520"/>
    <w:rsid w:val="004E72AA"/>
    <w:rsid w:val="004E7A87"/>
    <w:rsid w:val="004F05F9"/>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506"/>
    <w:rsid w:val="00514E66"/>
    <w:rsid w:val="0051569E"/>
    <w:rsid w:val="005159E0"/>
    <w:rsid w:val="00515F27"/>
    <w:rsid w:val="005165B6"/>
    <w:rsid w:val="005168EB"/>
    <w:rsid w:val="005174FD"/>
    <w:rsid w:val="00517D47"/>
    <w:rsid w:val="00520106"/>
    <w:rsid w:val="00520144"/>
    <w:rsid w:val="00520508"/>
    <w:rsid w:val="00520767"/>
    <w:rsid w:val="00520AA7"/>
    <w:rsid w:val="00522E20"/>
    <w:rsid w:val="00523136"/>
    <w:rsid w:val="00523297"/>
    <w:rsid w:val="005235CE"/>
    <w:rsid w:val="00523713"/>
    <w:rsid w:val="005237D9"/>
    <w:rsid w:val="005240E8"/>
    <w:rsid w:val="005246B9"/>
    <w:rsid w:val="00525C53"/>
    <w:rsid w:val="00526AEA"/>
    <w:rsid w:val="00526C20"/>
    <w:rsid w:val="00527C05"/>
    <w:rsid w:val="00530230"/>
    <w:rsid w:val="005302FB"/>
    <w:rsid w:val="005320A0"/>
    <w:rsid w:val="00532531"/>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CA4"/>
    <w:rsid w:val="00551F05"/>
    <w:rsid w:val="005520BB"/>
    <w:rsid w:val="005526C9"/>
    <w:rsid w:val="00552C7E"/>
    <w:rsid w:val="00553048"/>
    <w:rsid w:val="0055385B"/>
    <w:rsid w:val="00553874"/>
    <w:rsid w:val="00553BB0"/>
    <w:rsid w:val="00554294"/>
    <w:rsid w:val="005552EE"/>
    <w:rsid w:val="00555596"/>
    <w:rsid w:val="00555E49"/>
    <w:rsid w:val="0055798F"/>
    <w:rsid w:val="00557B8D"/>
    <w:rsid w:val="00560096"/>
    <w:rsid w:val="00560133"/>
    <w:rsid w:val="005602F3"/>
    <w:rsid w:val="0056051F"/>
    <w:rsid w:val="00560539"/>
    <w:rsid w:val="00560C0C"/>
    <w:rsid w:val="00560D12"/>
    <w:rsid w:val="0056115C"/>
    <w:rsid w:val="005620A9"/>
    <w:rsid w:val="00562F65"/>
    <w:rsid w:val="00564C87"/>
    <w:rsid w:val="00565029"/>
    <w:rsid w:val="00565570"/>
    <w:rsid w:val="00565CC5"/>
    <w:rsid w:val="005675F1"/>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366"/>
    <w:rsid w:val="00587830"/>
    <w:rsid w:val="00587E33"/>
    <w:rsid w:val="00590B19"/>
    <w:rsid w:val="005912E1"/>
    <w:rsid w:val="00591416"/>
    <w:rsid w:val="005926AF"/>
    <w:rsid w:val="00593F90"/>
    <w:rsid w:val="00595A64"/>
    <w:rsid w:val="00595F41"/>
    <w:rsid w:val="00596140"/>
    <w:rsid w:val="00596471"/>
    <w:rsid w:val="00596CDE"/>
    <w:rsid w:val="00597A28"/>
    <w:rsid w:val="00597E71"/>
    <w:rsid w:val="005A05FD"/>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1295"/>
    <w:rsid w:val="005C131C"/>
    <w:rsid w:val="005C1F93"/>
    <w:rsid w:val="005C2253"/>
    <w:rsid w:val="005C2DBD"/>
    <w:rsid w:val="005C2DE9"/>
    <w:rsid w:val="005C3050"/>
    <w:rsid w:val="005C33B0"/>
    <w:rsid w:val="005C365A"/>
    <w:rsid w:val="005C3BE7"/>
    <w:rsid w:val="005C4198"/>
    <w:rsid w:val="005C5BCB"/>
    <w:rsid w:val="005C73AA"/>
    <w:rsid w:val="005C75E6"/>
    <w:rsid w:val="005C7CC1"/>
    <w:rsid w:val="005C7F77"/>
    <w:rsid w:val="005D0764"/>
    <w:rsid w:val="005D1082"/>
    <w:rsid w:val="005D19EA"/>
    <w:rsid w:val="005D2933"/>
    <w:rsid w:val="005D2A10"/>
    <w:rsid w:val="005D334E"/>
    <w:rsid w:val="005D3848"/>
    <w:rsid w:val="005D46E4"/>
    <w:rsid w:val="005D4E90"/>
    <w:rsid w:val="005D4F4C"/>
    <w:rsid w:val="005D660F"/>
    <w:rsid w:val="005D6BAA"/>
    <w:rsid w:val="005D71A4"/>
    <w:rsid w:val="005D7865"/>
    <w:rsid w:val="005D7A7C"/>
    <w:rsid w:val="005D7B92"/>
    <w:rsid w:val="005E08E8"/>
    <w:rsid w:val="005E09FF"/>
    <w:rsid w:val="005E0AF4"/>
    <w:rsid w:val="005E1C3D"/>
    <w:rsid w:val="005E2353"/>
    <w:rsid w:val="005E333F"/>
    <w:rsid w:val="005E39EF"/>
    <w:rsid w:val="005E40B5"/>
    <w:rsid w:val="005E4898"/>
    <w:rsid w:val="005E4D1D"/>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A46"/>
    <w:rsid w:val="00634A68"/>
    <w:rsid w:val="0063569D"/>
    <w:rsid w:val="00636584"/>
    <w:rsid w:val="006369AB"/>
    <w:rsid w:val="00637E07"/>
    <w:rsid w:val="0064007C"/>
    <w:rsid w:val="00640509"/>
    <w:rsid w:val="00640518"/>
    <w:rsid w:val="006406E2"/>
    <w:rsid w:val="00640865"/>
    <w:rsid w:val="00640D1C"/>
    <w:rsid w:val="00640DD8"/>
    <w:rsid w:val="0064101B"/>
    <w:rsid w:val="00641712"/>
    <w:rsid w:val="006417E5"/>
    <w:rsid w:val="00643FE9"/>
    <w:rsid w:val="0064622C"/>
    <w:rsid w:val="00646B97"/>
    <w:rsid w:val="006474A3"/>
    <w:rsid w:val="00650391"/>
    <w:rsid w:val="00650802"/>
    <w:rsid w:val="006509FD"/>
    <w:rsid w:val="00650ACA"/>
    <w:rsid w:val="006516EC"/>
    <w:rsid w:val="0065239B"/>
    <w:rsid w:val="00652BD9"/>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299C"/>
    <w:rsid w:val="00682AF9"/>
    <w:rsid w:val="00684483"/>
    <w:rsid w:val="006844B1"/>
    <w:rsid w:val="00684E5D"/>
    <w:rsid w:val="00685131"/>
    <w:rsid w:val="006853F3"/>
    <w:rsid w:val="00685EC6"/>
    <w:rsid w:val="00686749"/>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5E09"/>
    <w:rsid w:val="006962B9"/>
    <w:rsid w:val="00697A51"/>
    <w:rsid w:val="00697BA3"/>
    <w:rsid w:val="006A01CB"/>
    <w:rsid w:val="006A14A7"/>
    <w:rsid w:val="006A15C3"/>
    <w:rsid w:val="006A15D0"/>
    <w:rsid w:val="006A235B"/>
    <w:rsid w:val="006A2510"/>
    <w:rsid w:val="006A3045"/>
    <w:rsid w:val="006A33F1"/>
    <w:rsid w:val="006A3521"/>
    <w:rsid w:val="006A47A8"/>
    <w:rsid w:val="006A4EE1"/>
    <w:rsid w:val="006A4FC2"/>
    <w:rsid w:val="006A7572"/>
    <w:rsid w:val="006B0488"/>
    <w:rsid w:val="006B0982"/>
    <w:rsid w:val="006B2B01"/>
    <w:rsid w:val="006B2BD7"/>
    <w:rsid w:val="006B30BE"/>
    <w:rsid w:val="006B3270"/>
    <w:rsid w:val="006B338C"/>
    <w:rsid w:val="006B389F"/>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6990"/>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7918"/>
    <w:rsid w:val="006E7A72"/>
    <w:rsid w:val="006E7A90"/>
    <w:rsid w:val="006F03A5"/>
    <w:rsid w:val="006F0481"/>
    <w:rsid w:val="006F090C"/>
    <w:rsid w:val="006F12F1"/>
    <w:rsid w:val="006F229F"/>
    <w:rsid w:val="006F315E"/>
    <w:rsid w:val="006F3C90"/>
    <w:rsid w:val="006F4D5D"/>
    <w:rsid w:val="006F51C2"/>
    <w:rsid w:val="006F6E31"/>
    <w:rsid w:val="006F6F0B"/>
    <w:rsid w:val="006F74C3"/>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5BB"/>
    <w:rsid w:val="00714685"/>
    <w:rsid w:val="00714C2C"/>
    <w:rsid w:val="007157B1"/>
    <w:rsid w:val="0071596D"/>
    <w:rsid w:val="00715A21"/>
    <w:rsid w:val="00716690"/>
    <w:rsid w:val="00717805"/>
    <w:rsid w:val="00717E66"/>
    <w:rsid w:val="007210E7"/>
    <w:rsid w:val="00721DAB"/>
    <w:rsid w:val="00722355"/>
    <w:rsid w:val="0072270F"/>
    <w:rsid w:val="0072274E"/>
    <w:rsid w:val="00722DFF"/>
    <w:rsid w:val="0072460A"/>
    <w:rsid w:val="007252B3"/>
    <w:rsid w:val="0072686A"/>
    <w:rsid w:val="007277D6"/>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63B"/>
    <w:rsid w:val="007A4146"/>
    <w:rsid w:val="007A4E0B"/>
    <w:rsid w:val="007A51B2"/>
    <w:rsid w:val="007A5976"/>
    <w:rsid w:val="007A6D52"/>
    <w:rsid w:val="007A7650"/>
    <w:rsid w:val="007A798D"/>
    <w:rsid w:val="007B0C5B"/>
    <w:rsid w:val="007B188A"/>
    <w:rsid w:val="007B1C2B"/>
    <w:rsid w:val="007B217F"/>
    <w:rsid w:val="007B586E"/>
    <w:rsid w:val="007B7E27"/>
    <w:rsid w:val="007C0CAB"/>
    <w:rsid w:val="007C0CDF"/>
    <w:rsid w:val="007C0E66"/>
    <w:rsid w:val="007C1D10"/>
    <w:rsid w:val="007C1EB5"/>
    <w:rsid w:val="007C2491"/>
    <w:rsid w:val="007C2B60"/>
    <w:rsid w:val="007C32DC"/>
    <w:rsid w:val="007C3E19"/>
    <w:rsid w:val="007C3EE5"/>
    <w:rsid w:val="007C3F10"/>
    <w:rsid w:val="007C3F11"/>
    <w:rsid w:val="007C4174"/>
    <w:rsid w:val="007C4690"/>
    <w:rsid w:val="007C5811"/>
    <w:rsid w:val="007C6298"/>
    <w:rsid w:val="007C7D77"/>
    <w:rsid w:val="007D037F"/>
    <w:rsid w:val="007D08D7"/>
    <w:rsid w:val="007D1636"/>
    <w:rsid w:val="007D24BC"/>
    <w:rsid w:val="007D286D"/>
    <w:rsid w:val="007D2EBE"/>
    <w:rsid w:val="007D3822"/>
    <w:rsid w:val="007D38E9"/>
    <w:rsid w:val="007D3B04"/>
    <w:rsid w:val="007D5A9B"/>
    <w:rsid w:val="007D7940"/>
    <w:rsid w:val="007D7C91"/>
    <w:rsid w:val="007E07F2"/>
    <w:rsid w:val="007E0A1F"/>
    <w:rsid w:val="007E0FB7"/>
    <w:rsid w:val="007E12C7"/>
    <w:rsid w:val="007E236F"/>
    <w:rsid w:val="007E26C3"/>
    <w:rsid w:val="007E26E3"/>
    <w:rsid w:val="007E275D"/>
    <w:rsid w:val="007E2E8A"/>
    <w:rsid w:val="007E2FB3"/>
    <w:rsid w:val="007E37B2"/>
    <w:rsid w:val="007E54BA"/>
    <w:rsid w:val="007E608B"/>
    <w:rsid w:val="007E699B"/>
    <w:rsid w:val="007E7435"/>
    <w:rsid w:val="007F08AE"/>
    <w:rsid w:val="007F0C58"/>
    <w:rsid w:val="007F2E09"/>
    <w:rsid w:val="007F469C"/>
    <w:rsid w:val="007F46C9"/>
    <w:rsid w:val="007F57AB"/>
    <w:rsid w:val="007F6030"/>
    <w:rsid w:val="007F6F26"/>
    <w:rsid w:val="007F71EC"/>
    <w:rsid w:val="008006F5"/>
    <w:rsid w:val="00801188"/>
    <w:rsid w:val="00801436"/>
    <w:rsid w:val="00801692"/>
    <w:rsid w:val="00801CF6"/>
    <w:rsid w:val="0080239A"/>
    <w:rsid w:val="00802FB4"/>
    <w:rsid w:val="00803347"/>
    <w:rsid w:val="00803AFE"/>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09D"/>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1C3"/>
    <w:rsid w:val="008323A9"/>
    <w:rsid w:val="008329C6"/>
    <w:rsid w:val="00834C80"/>
    <w:rsid w:val="00835219"/>
    <w:rsid w:val="008355CE"/>
    <w:rsid w:val="008356A8"/>
    <w:rsid w:val="00835855"/>
    <w:rsid w:val="00835D29"/>
    <w:rsid w:val="00840D0B"/>
    <w:rsid w:val="008413D3"/>
    <w:rsid w:val="0084196E"/>
    <w:rsid w:val="00841E2C"/>
    <w:rsid w:val="008429E5"/>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414"/>
    <w:rsid w:val="0085154C"/>
    <w:rsid w:val="00851CDE"/>
    <w:rsid w:val="0085381A"/>
    <w:rsid w:val="00853F66"/>
    <w:rsid w:val="00854498"/>
    <w:rsid w:val="008546C2"/>
    <w:rsid w:val="00855964"/>
    <w:rsid w:val="008567A5"/>
    <w:rsid w:val="00857282"/>
    <w:rsid w:val="008626EB"/>
    <w:rsid w:val="00863335"/>
    <w:rsid w:val="008636A4"/>
    <w:rsid w:val="00863B9A"/>
    <w:rsid w:val="00863DAB"/>
    <w:rsid w:val="008642B7"/>
    <w:rsid w:val="008646CA"/>
    <w:rsid w:val="00867AD9"/>
    <w:rsid w:val="008700D3"/>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68DC"/>
    <w:rsid w:val="0087786E"/>
    <w:rsid w:val="008802FF"/>
    <w:rsid w:val="0088173E"/>
    <w:rsid w:val="00881828"/>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4E2E"/>
    <w:rsid w:val="008C594F"/>
    <w:rsid w:val="008C5FE6"/>
    <w:rsid w:val="008C6B92"/>
    <w:rsid w:val="008C708A"/>
    <w:rsid w:val="008D0AD3"/>
    <w:rsid w:val="008D0AFE"/>
    <w:rsid w:val="008D3385"/>
    <w:rsid w:val="008D3C48"/>
    <w:rsid w:val="008D415D"/>
    <w:rsid w:val="008D427C"/>
    <w:rsid w:val="008D5626"/>
    <w:rsid w:val="008D56A7"/>
    <w:rsid w:val="008D6951"/>
    <w:rsid w:val="008D7DE6"/>
    <w:rsid w:val="008E1C23"/>
    <w:rsid w:val="008E2D14"/>
    <w:rsid w:val="008E2EF3"/>
    <w:rsid w:val="008E3F74"/>
    <w:rsid w:val="008E40B3"/>
    <w:rsid w:val="008E4456"/>
    <w:rsid w:val="008E4472"/>
    <w:rsid w:val="008E559A"/>
    <w:rsid w:val="008E5DC9"/>
    <w:rsid w:val="008E621B"/>
    <w:rsid w:val="008E6289"/>
    <w:rsid w:val="008E62F2"/>
    <w:rsid w:val="008E77BF"/>
    <w:rsid w:val="008F0874"/>
    <w:rsid w:val="008F1743"/>
    <w:rsid w:val="008F388E"/>
    <w:rsid w:val="008F4450"/>
    <w:rsid w:val="008F5656"/>
    <w:rsid w:val="008F5DDA"/>
    <w:rsid w:val="008F60F8"/>
    <w:rsid w:val="008F6AF7"/>
    <w:rsid w:val="008F7A00"/>
    <w:rsid w:val="009001E2"/>
    <w:rsid w:val="0090094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CCE"/>
    <w:rsid w:val="00911D25"/>
    <w:rsid w:val="009136CB"/>
    <w:rsid w:val="00913D14"/>
    <w:rsid w:val="00914176"/>
    <w:rsid w:val="00914A8A"/>
    <w:rsid w:val="00914DD2"/>
    <w:rsid w:val="0091511D"/>
    <w:rsid w:val="00920150"/>
    <w:rsid w:val="00920E58"/>
    <w:rsid w:val="00920F5C"/>
    <w:rsid w:val="00921348"/>
    <w:rsid w:val="0092141F"/>
    <w:rsid w:val="00922D8F"/>
    <w:rsid w:val="00923484"/>
    <w:rsid w:val="00924133"/>
    <w:rsid w:val="00925120"/>
    <w:rsid w:val="00925B10"/>
    <w:rsid w:val="00926A1C"/>
    <w:rsid w:val="00927BFE"/>
    <w:rsid w:val="00931672"/>
    <w:rsid w:val="00931D8B"/>
    <w:rsid w:val="00931DC5"/>
    <w:rsid w:val="00931DDB"/>
    <w:rsid w:val="00931F3B"/>
    <w:rsid w:val="0093274C"/>
    <w:rsid w:val="00932C4F"/>
    <w:rsid w:val="00933949"/>
    <w:rsid w:val="00933F02"/>
    <w:rsid w:val="009347B5"/>
    <w:rsid w:val="009353E6"/>
    <w:rsid w:val="0093555E"/>
    <w:rsid w:val="00935675"/>
    <w:rsid w:val="00937366"/>
    <w:rsid w:val="0094014D"/>
    <w:rsid w:val="009409F6"/>
    <w:rsid w:val="00941021"/>
    <w:rsid w:val="009421CC"/>
    <w:rsid w:val="00942276"/>
    <w:rsid w:val="00942B83"/>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914"/>
    <w:rsid w:val="00954ADF"/>
    <w:rsid w:val="00954F39"/>
    <w:rsid w:val="00955AE5"/>
    <w:rsid w:val="00955F1E"/>
    <w:rsid w:val="00956E3F"/>
    <w:rsid w:val="00957615"/>
    <w:rsid w:val="00957ED2"/>
    <w:rsid w:val="009601C1"/>
    <w:rsid w:val="00960A4A"/>
    <w:rsid w:val="00962FAC"/>
    <w:rsid w:val="00963371"/>
    <w:rsid w:val="00963AFA"/>
    <w:rsid w:val="00963B67"/>
    <w:rsid w:val="009641E7"/>
    <w:rsid w:val="00964D7B"/>
    <w:rsid w:val="00964E28"/>
    <w:rsid w:val="009651B7"/>
    <w:rsid w:val="00965273"/>
    <w:rsid w:val="009662FE"/>
    <w:rsid w:val="00966D29"/>
    <w:rsid w:val="00967937"/>
    <w:rsid w:val="0097011B"/>
    <w:rsid w:val="009711E2"/>
    <w:rsid w:val="00971808"/>
    <w:rsid w:val="009720A0"/>
    <w:rsid w:val="00972730"/>
    <w:rsid w:val="00972AAC"/>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701"/>
    <w:rsid w:val="009A60E0"/>
    <w:rsid w:val="009A6653"/>
    <w:rsid w:val="009A72FC"/>
    <w:rsid w:val="009A7D0A"/>
    <w:rsid w:val="009A7FCA"/>
    <w:rsid w:val="009B0A30"/>
    <w:rsid w:val="009B0D63"/>
    <w:rsid w:val="009B11A5"/>
    <w:rsid w:val="009B1A33"/>
    <w:rsid w:val="009B1B74"/>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25"/>
    <w:rsid w:val="009D4299"/>
    <w:rsid w:val="009D4569"/>
    <w:rsid w:val="009D4E45"/>
    <w:rsid w:val="009D502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1C3A"/>
    <w:rsid w:val="009F20FC"/>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B13"/>
    <w:rsid w:val="00A06106"/>
    <w:rsid w:val="00A06173"/>
    <w:rsid w:val="00A06FA4"/>
    <w:rsid w:val="00A07870"/>
    <w:rsid w:val="00A1098B"/>
    <w:rsid w:val="00A111D7"/>
    <w:rsid w:val="00A1132D"/>
    <w:rsid w:val="00A126F0"/>
    <w:rsid w:val="00A13105"/>
    <w:rsid w:val="00A146CD"/>
    <w:rsid w:val="00A15AEA"/>
    <w:rsid w:val="00A15EA6"/>
    <w:rsid w:val="00A16B0F"/>
    <w:rsid w:val="00A16DA3"/>
    <w:rsid w:val="00A1741A"/>
    <w:rsid w:val="00A21A13"/>
    <w:rsid w:val="00A24242"/>
    <w:rsid w:val="00A24450"/>
    <w:rsid w:val="00A24D25"/>
    <w:rsid w:val="00A24DA2"/>
    <w:rsid w:val="00A25BCC"/>
    <w:rsid w:val="00A2647E"/>
    <w:rsid w:val="00A268DF"/>
    <w:rsid w:val="00A27115"/>
    <w:rsid w:val="00A27815"/>
    <w:rsid w:val="00A27CBF"/>
    <w:rsid w:val="00A302EC"/>
    <w:rsid w:val="00A305C6"/>
    <w:rsid w:val="00A3174F"/>
    <w:rsid w:val="00A31975"/>
    <w:rsid w:val="00A31AF9"/>
    <w:rsid w:val="00A31BAA"/>
    <w:rsid w:val="00A32429"/>
    <w:rsid w:val="00A34687"/>
    <w:rsid w:val="00A3566A"/>
    <w:rsid w:val="00A35683"/>
    <w:rsid w:val="00A36FF9"/>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78D"/>
    <w:rsid w:val="00A46EEC"/>
    <w:rsid w:val="00A47219"/>
    <w:rsid w:val="00A5024B"/>
    <w:rsid w:val="00A51DA5"/>
    <w:rsid w:val="00A51E01"/>
    <w:rsid w:val="00A520C9"/>
    <w:rsid w:val="00A52CA8"/>
    <w:rsid w:val="00A52DE6"/>
    <w:rsid w:val="00A53602"/>
    <w:rsid w:val="00A53E03"/>
    <w:rsid w:val="00A54285"/>
    <w:rsid w:val="00A54943"/>
    <w:rsid w:val="00A5501A"/>
    <w:rsid w:val="00A573E6"/>
    <w:rsid w:val="00A6068F"/>
    <w:rsid w:val="00A618F3"/>
    <w:rsid w:val="00A62891"/>
    <w:rsid w:val="00A629A6"/>
    <w:rsid w:val="00A62A70"/>
    <w:rsid w:val="00A62EB9"/>
    <w:rsid w:val="00A63326"/>
    <w:rsid w:val="00A64366"/>
    <w:rsid w:val="00A6482A"/>
    <w:rsid w:val="00A64E81"/>
    <w:rsid w:val="00A64F86"/>
    <w:rsid w:val="00A65252"/>
    <w:rsid w:val="00A6534F"/>
    <w:rsid w:val="00A659B7"/>
    <w:rsid w:val="00A66E9E"/>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6F6D"/>
    <w:rsid w:val="00A7739A"/>
    <w:rsid w:val="00A77683"/>
    <w:rsid w:val="00A77A51"/>
    <w:rsid w:val="00A77A5D"/>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1051"/>
    <w:rsid w:val="00A9186D"/>
    <w:rsid w:val="00A92F2F"/>
    <w:rsid w:val="00A9393A"/>
    <w:rsid w:val="00A9476A"/>
    <w:rsid w:val="00A94C26"/>
    <w:rsid w:val="00A95148"/>
    <w:rsid w:val="00A956D1"/>
    <w:rsid w:val="00A95A6D"/>
    <w:rsid w:val="00A965C2"/>
    <w:rsid w:val="00A966A4"/>
    <w:rsid w:val="00A971AD"/>
    <w:rsid w:val="00A9772D"/>
    <w:rsid w:val="00A97862"/>
    <w:rsid w:val="00AA0148"/>
    <w:rsid w:val="00AA0201"/>
    <w:rsid w:val="00AA215C"/>
    <w:rsid w:val="00AA2EDA"/>
    <w:rsid w:val="00AA34BF"/>
    <w:rsid w:val="00AA3D3B"/>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7B8"/>
    <w:rsid w:val="00AB5EF7"/>
    <w:rsid w:val="00AB5FBC"/>
    <w:rsid w:val="00AB6B08"/>
    <w:rsid w:val="00AB703C"/>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5535"/>
    <w:rsid w:val="00AD656D"/>
    <w:rsid w:val="00AD7D0B"/>
    <w:rsid w:val="00AE0140"/>
    <w:rsid w:val="00AE0D24"/>
    <w:rsid w:val="00AE29A3"/>
    <w:rsid w:val="00AE2A50"/>
    <w:rsid w:val="00AE2B59"/>
    <w:rsid w:val="00AE3D9F"/>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ACB"/>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E20"/>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C65"/>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31F0"/>
    <w:rsid w:val="00B74540"/>
    <w:rsid w:val="00B74B6D"/>
    <w:rsid w:val="00B760C7"/>
    <w:rsid w:val="00B766EA"/>
    <w:rsid w:val="00B76949"/>
    <w:rsid w:val="00B76AC8"/>
    <w:rsid w:val="00B778EC"/>
    <w:rsid w:val="00B80480"/>
    <w:rsid w:val="00B808DC"/>
    <w:rsid w:val="00B824F1"/>
    <w:rsid w:val="00B8291A"/>
    <w:rsid w:val="00B8354F"/>
    <w:rsid w:val="00B84025"/>
    <w:rsid w:val="00B84D96"/>
    <w:rsid w:val="00B84E2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2025"/>
    <w:rsid w:val="00BA33D9"/>
    <w:rsid w:val="00BA36DD"/>
    <w:rsid w:val="00BA3CB5"/>
    <w:rsid w:val="00BA62BA"/>
    <w:rsid w:val="00BA631F"/>
    <w:rsid w:val="00BA6350"/>
    <w:rsid w:val="00BA63FF"/>
    <w:rsid w:val="00BA6511"/>
    <w:rsid w:val="00BA683A"/>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ABE"/>
    <w:rsid w:val="00BD5735"/>
    <w:rsid w:val="00BD59E6"/>
    <w:rsid w:val="00BD6DEB"/>
    <w:rsid w:val="00BD7B72"/>
    <w:rsid w:val="00BD7C7C"/>
    <w:rsid w:val="00BE009B"/>
    <w:rsid w:val="00BE0F6D"/>
    <w:rsid w:val="00BE1775"/>
    <w:rsid w:val="00BE18BF"/>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40C0"/>
    <w:rsid w:val="00BF4FB0"/>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5074"/>
    <w:rsid w:val="00C070C6"/>
    <w:rsid w:val="00C075AD"/>
    <w:rsid w:val="00C07CAF"/>
    <w:rsid w:val="00C07F8C"/>
    <w:rsid w:val="00C11AF1"/>
    <w:rsid w:val="00C12945"/>
    <w:rsid w:val="00C12C41"/>
    <w:rsid w:val="00C14674"/>
    <w:rsid w:val="00C146D0"/>
    <w:rsid w:val="00C14CA0"/>
    <w:rsid w:val="00C15350"/>
    <w:rsid w:val="00C155CE"/>
    <w:rsid w:val="00C15A92"/>
    <w:rsid w:val="00C161C9"/>
    <w:rsid w:val="00C16587"/>
    <w:rsid w:val="00C17305"/>
    <w:rsid w:val="00C178CB"/>
    <w:rsid w:val="00C17D7B"/>
    <w:rsid w:val="00C202A3"/>
    <w:rsid w:val="00C20FD1"/>
    <w:rsid w:val="00C211CC"/>
    <w:rsid w:val="00C21DFD"/>
    <w:rsid w:val="00C239E6"/>
    <w:rsid w:val="00C264B3"/>
    <w:rsid w:val="00C2666D"/>
    <w:rsid w:val="00C30EFE"/>
    <w:rsid w:val="00C31062"/>
    <w:rsid w:val="00C313BC"/>
    <w:rsid w:val="00C31816"/>
    <w:rsid w:val="00C31F98"/>
    <w:rsid w:val="00C32184"/>
    <w:rsid w:val="00C33F61"/>
    <w:rsid w:val="00C341C6"/>
    <w:rsid w:val="00C3482B"/>
    <w:rsid w:val="00C369DE"/>
    <w:rsid w:val="00C36EF9"/>
    <w:rsid w:val="00C36F45"/>
    <w:rsid w:val="00C40884"/>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1059"/>
    <w:rsid w:val="00C5127D"/>
    <w:rsid w:val="00C51471"/>
    <w:rsid w:val="00C51DF7"/>
    <w:rsid w:val="00C53665"/>
    <w:rsid w:val="00C55D44"/>
    <w:rsid w:val="00C55EAB"/>
    <w:rsid w:val="00C566F3"/>
    <w:rsid w:val="00C56C26"/>
    <w:rsid w:val="00C573FB"/>
    <w:rsid w:val="00C6015C"/>
    <w:rsid w:val="00C60C55"/>
    <w:rsid w:val="00C62481"/>
    <w:rsid w:val="00C62CD0"/>
    <w:rsid w:val="00C632EE"/>
    <w:rsid w:val="00C63816"/>
    <w:rsid w:val="00C63992"/>
    <w:rsid w:val="00C640A9"/>
    <w:rsid w:val="00C64142"/>
    <w:rsid w:val="00C6437C"/>
    <w:rsid w:val="00C6629E"/>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333E"/>
    <w:rsid w:val="00C94E06"/>
    <w:rsid w:val="00C968E8"/>
    <w:rsid w:val="00C97C47"/>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A6EA4"/>
    <w:rsid w:val="00CB09FA"/>
    <w:rsid w:val="00CB0A57"/>
    <w:rsid w:val="00CB0C5A"/>
    <w:rsid w:val="00CB20EA"/>
    <w:rsid w:val="00CB24DE"/>
    <w:rsid w:val="00CB2D57"/>
    <w:rsid w:val="00CB37BC"/>
    <w:rsid w:val="00CB3DAE"/>
    <w:rsid w:val="00CB429E"/>
    <w:rsid w:val="00CB4519"/>
    <w:rsid w:val="00CB4B44"/>
    <w:rsid w:val="00CB4E49"/>
    <w:rsid w:val="00CB5E07"/>
    <w:rsid w:val="00CB5E5B"/>
    <w:rsid w:val="00CB6A55"/>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4C0B"/>
    <w:rsid w:val="00CD5B07"/>
    <w:rsid w:val="00CD5D70"/>
    <w:rsid w:val="00CD69E4"/>
    <w:rsid w:val="00CD7585"/>
    <w:rsid w:val="00CD780B"/>
    <w:rsid w:val="00CD78F4"/>
    <w:rsid w:val="00CE08CE"/>
    <w:rsid w:val="00CE08D5"/>
    <w:rsid w:val="00CE09FC"/>
    <w:rsid w:val="00CE197A"/>
    <w:rsid w:val="00CE1E11"/>
    <w:rsid w:val="00CE4628"/>
    <w:rsid w:val="00CE4A3B"/>
    <w:rsid w:val="00CE5A9A"/>
    <w:rsid w:val="00CE6106"/>
    <w:rsid w:val="00CE653C"/>
    <w:rsid w:val="00CE7695"/>
    <w:rsid w:val="00CE77D6"/>
    <w:rsid w:val="00CE7E3C"/>
    <w:rsid w:val="00CF0050"/>
    <w:rsid w:val="00CF06E7"/>
    <w:rsid w:val="00CF08B6"/>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3252"/>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101"/>
    <w:rsid w:val="00D56233"/>
    <w:rsid w:val="00D5638B"/>
    <w:rsid w:val="00D5639E"/>
    <w:rsid w:val="00D56DDE"/>
    <w:rsid w:val="00D57929"/>
    <w:rsid w:val="00D60D54"/>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2ADD"/>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345C"/>
    <w:rsid w:val="00DA359D"/>
    <w:rsid w:val="00DA3C84"/>
    <w:rsid w:val="00DA3D49"/>
    <w:rsid w:val="00DA590C"/>
    <w:rsid w:val="00DA5DFB"/>
    <w:rsid w:val="00DA624B"/>
    <w:rsid w:val="00DA6C93"/>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FED"/>
    <w:rsid w:val="00DC45D3"/>
    <w:rsid w:val="00DC51D8"/>
    <w:rsid w:val="00DC590F"/>
    <w:rsid w:val="00DC5BF7"/>
    <w:rsid w:val="00DC71C0"/>
    <w:rsid w:val="00DC74BF"/>
    <w:rsid w:val="00DC7783"/>
    <w:rsid w:val="00DC7985"/>
    <w:rsid w:val="00DC7A66"/>
    <w:rsid w:val="00DD10EC"/>
    <w:rsid w:val="00DD1328"/>
    <w:rsid w:val="00DD2041"/>
    <w:rsid w:val="00DD2956"/>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6E15"/>
    <w:rsid w:val="00DF7B15"/>
    <w:rsid w:val="00DF7BF6"/>
    <w:rsid w:val="00E00ED2"/>
    <w:rsid w:val="00E0109B"/>
    <w:rsid w:val="00E0212E"/>
    <w:rsid w:val="00E02A28"/>
    <w:rsid w:val="00E02A7D"/>
    <w:rsid w:val="00E02D5F"/>
    <w:rsid w:val="00E035CE"/>
    <w:rsid w:val="00E046C9"/>
    <w:rsid w:val="00E0488A"/>
    <w:rsid w:val="00E04B90"/>
    <w:rsid w:val="00E04E29"/>
    <w:rsid w:val="00E0511C"/>
    <w:rsid w:val="00E05ACE"/>
    <w:rsid w:val="00E05ED8"/>
    <w:rsid w:val="00E06367"/>
    <w:rsid w:val="00E11A69"/>
    <w:rsid w:val="00E11DD0"/>
    <w:rsid w:val="00E12843"/>
    <w:rsid w:val="00E131DB"/>
    <w:rsid w:val="00E1390F"/>
    <w:rsid w:val="00E1485D"/>
    <w:rsid w:val="00E14903"/>
    <w:rsid w:val="00E14F5B"/>
    <w:rsid w:val="00E15918"/>
    <w:rsid w:val="00E16DD1"/>
    <w:rsid w:val="00E174D6"/>
    <w:rsid w:val="00E20665"/>
    <w:rsid w:val="00E20B73"/>
    <w:rsid w:val="00E226C6"/>
    <w:rsid w:val="00E228A9"/>
    <w:rsid w:val="00E22B35"/>
    <w:rsid w:val="00E22B90"/>
    <w:rsid w:val="00E2344A"/>
    <w:rsid w:val="00E24399"/>
    <w:rsid w:val="00E24511"/>
    <w:rsid w:val="00E24F22"/>
    <w:rsid w:val="00E2590C"/>
    <w:rsid w:val="00E25DF5"/>
    <w:rsid w:val="00E25E8A"/>
    <w:rsid w:val="00E26813"/>
    <w:rsid w:val="00E26839"/>
    <w:rsid w:val="00E2783A"/>
    <w:rsid w:val="00E27B38"/>
    <w:rsid w:val="00E27C50"/>
    <w:rsid w:val="00E31ADD"/>
    <w:rsid w:val="00E32BC2"/>
    <w:rsid w:val="00E340D8"/>
    <w:rsid w:val="00E34D80"/>
    <w:rsid w:val="00E350FF"/>
    <w:rsid w:val="00E351AD"/>
    <w:rsid w:val="00E35A5B"/>
    <w:rsid w:val="00E35E4F"/>
    <w:rsid w:val="00E36737"/>
    <w:rsid w:val="00E37095"/>
    <w:rsid w:val="00E37501"/>
    <w:rsid w:val="00E37F05"/>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77DFF"/>
    <w:rsid w:val="00E80738"/>
    <w:rsid w:val="00E808F9"/>
    <w:rsid w:val="00E80D9B"/>
    <w:rsid w:val="00E8173C"/>
    <w:rsid w:val="00E81802"/>
    <w:rsid w:val="00E81EE9"/>
    <w:rsid w:val="00E829F7"/>
    <w:rsid w:val="00E8328F"/>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A17"/>
    <w:rsid w:val="00EB0AFE"/>
    <w:rsid w:val="00EB117C"/>
    <w:rsid w:val="00EB1DE6"/>
    <w:rsid w:val="00EB1E60"/>
    <w:rsid w:val="00EB322D"/>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6D0B"/>
    <w:rsid w:val="00F0728A"/>
    <w:rsid w:val="00F07445"/>
    <w:rsid w:val="00F07BA6"/>
    <w:rsid w:val="00F10613"/>
    <w:rsid w:val="00F10A00"/>
    <w:rsid w:val="00F10A22"/>
    <w:rsid w:val="00F10C44"/>
    <w:rsid w:val="00F110BC"/>
    <w:rsid w:val="00F118D4"/>
    <w:rsid w:val="00F11E2F"/>
    <w:rsid w:val="00F132B1"/>
    <w:rsid w:val="00F1362C"/>
    <w:rsid w:val="00F14C89"/>
    <w:rsid w:val="00F1548F"/>
    <w:rsid w:val="00F1592D"/>
    <w:rsid w:val="00F15B20"/>
    <w:rsid w:val="00F15BB4"/>
    <w:rsid w:val="00F15D7D"/>
    <w:rsid w:val="00F16790"/>
    <w:rsid w:val="00F16C3B"/>
    <w:rsid w:val="00F16E28"/>
    <w:rsid w:val="00F16F66"/>
    <w:rsid w:val="00F20587"/>
    <w:rsid w:val="00F20FF2"/>
    <w:rsid w:val="00F21658"/>
    <w:rsid w:val="00F229BC"/>
    <w:rsid w:val="00F22F4E"/>
    <w:rsid w:val="00F240BF"/>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DA6"/>
    <w:rsid w:val="00F352AB"/>
    <w:rsid w:val="00F36DAD"/>
    <w:rsid w:val="00F37BA6"/>
    <w:rsid w:val="00F41389"/>
    <w:rsid w:val="00F41963"/>
    <w:rsid w:val="00F41BD4"/>
    <w:rsid w:val="00F41E50"/>
    <w:rsid w:val="00F42384"/>
    <w:rsid w:val="00F42398"/>
    <w:rsid w:val="00F426CF"/>
    <w:rsid w:val="00F43E47"/>
    <w:rsid w:val="00F43EA2"/>
    <w:rsid w:val="00F440D1"/>
    <w:rsid w:val="00F46374"/>
    <w:rsid w:val="00F465EC"/>
    <w:rsid w:val="00F4664E"/>
    <w:rsid w:val="00F46E4D"/>
    <w:rsid w:val="00F47B7A"/>
    <w:rsid w:val="00F47F0E"/>
    <w:rsid w:val="00F50C01"/>
    <w:rsid w:val="00F514D2"/>
    <w:rsid w:val="00F51D48"/>
    <w:rsid w:val="00F521E7"/>
    <w:rsid w:val="00F52885"/>
    <w:rsid w:val="00F52C76"/>
    <w:rsid w:val="00F53527"/>
    <w:rsid w:val="00F53A49"/>
    <w:rsid w:val="00F54D62"/>
    <w:rsid w:val="00F54E9F"/>
    <w:rsid w:val="00F55FC3"/>
    <w:rsid w:val="00F56C69"/>
    <w:rsid w:val="00F57727"/>
    <w:rsid w:val="00F57E9B"/>
    <w:rsid w:val="00F609EE"/>
    <w:rsid w:val="00F60C57"/>
    <w:rsid w:val="00F60FE1"/>
    <w:rsid w:val="00F61035"/>
    <w:rsid w:val="00F61443"/>
    <w:rsid w:val="00F61E62"/>
    <w:rsid w:val="00F62B5C"/>
    <w:rsid w:val="00F67277"/>
    <w:rsid w:val="00F67CDE"/>
    <w:rsid w:val="00F700D8"/>
    <w:rsid w:val="00F726D2"/>
    <w:rsid w:val="00F728DD"/>
    <w:rsid w:val="00F72F99"/>
    <w:rsid w:val="00F7362F"/>
    <w:rsid w:val="00F75B1F"/>
    <w:rsid w:val="00F75FB1"/>
    <w:rsid w:val="00F76554"/>
    <w:rsid w:val="00F77CCF"/>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79"/>
    <w:rsid w:val="00F9414A"/>
    <w:rsid w:val="00F9429A"/>
    <w:rsid w:val="00F94793"/>
    <w:rsid w:val="00F94DE1"/>
    <w:rsid w:val="00F94EF5"/>
    <w:rsid w:val="00F9594E"/>
    <w:rsid w:val="00F95ABF"/>
    <w:rsid w:val="00F9609F"/>
    <w:rsid w:val="00F96FC8"/>
    <w:rsid w:val="00F977C9"/>
    <w:rsid w:val="00FA01DF"/>
    <w:rsid w:val="00FA041D"/>
    <w:rsid w:val="00FA0F72"/>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7AD"/>
    <w:rsid w:val="00FE3BDB"/>
    <w:rsid w:val="00FE57AC"/>
    <w:rsid w:val="00FE5AA1"/>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59E7C7"/>
  <w15:chartTrackingRefBased/>
  <w15:docId w15:val="{B36A4F51-EAFA-4EA7-8EAE-EFEB160A9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695"/>
    <w:rPr>
      <w:sz w:val="24"/>
      <w:szCs w:val="24"/>
      <w:lang w:val="es-ES" w:eastAsia="es-ES"/>
    </w:rPr>
  </w:style>
  <w:style w:type="paragraph" w:styleId="Ttulo1">
    <w:name w:val="heading 1"/>
    <w:basedOn w:val="Normal"/>
    <w:next w:val="Normal"/>
    <w:link w:val="Ttulo1Car"/>
    <w:autoRedefine/>
    <w:uiPriority w:val="99"/>
    <w:qFormat/>
    <w:rsid w:val="0050044E"/>
    <w:pPr>
      <w:keepNext/>
      <w:widowControl w:val="0"/>
      <w:numPr>
        <w:numId w:val="28"/>
      </w:numPr>
      <w:spacing w:before="120" w:after="60" w:line="240" w:lineRule="atLeast"/>
      <w:jc w:val="center"/>
      <w:outlineLvl w:val="0"/>
    </w:pPr>
    <w:rPr>
      <w:rFonts w:ascii="Arial" w:hAnsi="Arial"/>
      <w:b/>
      <w:sz w:val="28"/>
      <w:szCs w:val="20"/>
      <w:lang w:val="es-ES_tradnl" w:eastAsia="en-US"/>
    </w:rPr>
  </w:style>
  <w:style w:type="paragraph" w:styleId="Ttulo2">
    <w:name w:val="heading 2"/>
    <w:basedOn w:val="Ttulo1"/>
    <w:next w:val="Normal"/>
    <w:link w:val="Ttulo2Car"/>
    <w:autoRedefine/>
    <w:uiPriority w:val="99"/>
    <w:qFormat/>
    <w:rsid w:val="007A4146"/>
    <w:pPr>
      <w:numPr>
        <w:ilvl w:val="1"/>
        <w:numId w:val="8"/>
      </w:numPr>
      <w:outlineLvl w:val="1"/>
    </w:pPr>
    <w:rPr>
      <w:bCs/>
    </w:rPr>
  </w:style>
  <w:style w:type="paragraph" w:styleId="Ttulo3">
    <w:name w:val="heading 3"/>
    <w:basedOn w:val="Ttulo1"/>
    <w:next w:val="Normal"/>
    <w:link w:val="Ttulo3Car"/>
    <w:uiPriority w:val="99"/>
    <w:qFormat/>
    <w:rsid w:val="005D19EA"/>
    <w:pPr>
      <w:numPr>
        <w:ilvl w:val="2"/>
        <w:numId w:val="8"/>
      </w:numPr>
      <w:outlineLvl w:val="2"/>
    </w:pPr>
    <w:rPr>
      <w:bCs/>
      <w:i/>
      <w:lang w:val="x-none"/>
    </w:rPr>
  </w:style>
  <w:style w:type="paragraph" w:styleId="Ttulo4">
    <w:name w:val="heading 4"/>
    <w:basedOn w:val="Ttulo1"/>
    <w:next w:val="Normal"/>
    <w:link w:val="Ttulo4Car"/>
    <w:uiPriority w:val="99"/>
    <w:qFormat/>
    <w:rsid w:val="005D19EA"/>
    <w:pPr>
      <w:numPr>
        <w:ilvl w:val="3"/>
        <w:numId w:val="8"/>
      </w:numPr>
      <w:outlineLvl w:val="3"/>
    </w:pPr>
    <w:rPr>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50044E"/>
    <w:rPr>
      <w:rFonts w:ascii="Arial" w:hAnsi="Arial"/>
      <w:b/>
      <w:sz w:val="28"/>
      <w:lang w:val="es-ES_tradnl" w:eastAsia="en-U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jc w:val="both"/>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
    <w:name w:val="Puesto"/>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3A4AFC"/>
    <w:pPr>
      <w:widowControl w:val="0"/>
      <w:tabs>
        <w:tab w:val="right" w:pos="9360"/>
      </w:tabs>
      <w:spacing w:before="240" w:after="60" w:line="240" w:lineRule="atLeast"/>
      <w:ind w:right="720"/>
    </w:pPr>
    <w:rPr>
      <w:rFonts w:ascii="Verdana" w:hAnsi="Verdana"/>
      <w:b/>
      <w:sz w:val="20"/>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22"/>
    <w:qFormat/>
    <w:rsid w:val="00CE77D6"/>
    <w:rPr>
      <w:rFonts w:cs="Times New Roman"/>
      <w:b/>
      <w:bCs/>
    </w:rPr>
  </w:style>
  <w:style w:type="paragraph" w:customStyle="1" w:styleId="Heading1-FormatOnly">
    <w:name w:val="Heading 1 - Format Only"/>
    <w:basedOn w:val="Ttulo1"/>
    <w:uiPriority w:val="99"/>
    <w:rsid w:val="00CE77D6"/>
    <w:pPr>
      <w:keepNext w:val="0"/>
      <w:widowControl/>
      <w:numPr>
        <w:numId w:val="0"/>
      </w:numPr>
      <w:pBdr>
        <w:bottom w:val="single" w:sz="36" w:space="3" w:color="808080"/>
      </w:pBdr>
      <w:spacing w:before="0" w:after="120" w:line="240" w:lineRule="auto"/>
      <w:outlineLvl w:val="9"/>
    </w:pPr>
    <w:rPr>
      <w:smallCaps/>
      <w:noProof/>
      <w:szCs w:val="28"/>
      <w:lang w:val="es-CO" w:eastAsia="es-ES"/>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jc w:val="both"/>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jc w:val="both"/>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uiPriority w:val="99"/>
    <w:semiHidden/>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jc w:val="both"/>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jc w:val="both"/>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422066441">
      <w:bodyDiv w:val="1"/>
      <w:marLeft w:val="0"/>
      <w:marRight w:val="0"/>
      <w:marTop w:val="0"/>
      <w:marBottom w:val="0"/>
      <w:divBdr>
        <w:top w:val="none" w:sz="0" w:space="0" w:color="auto"/>
        <w:left w:val="none" w:sz="0" w:space="0" w:color="auto"/>
        <w:bottom w:val="none" w:sz="0" w:space="0" w:color="auto"/>
        <w:right w:val="none" w:sz="0" w:space="0" w:color="auto"/>
      </w:divBdr>
    </w:div>
    <w:div w:id="1566185912">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67302847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customXml" Target="ink/ink10.xml"/><Relationship Id="rId39" Type="http://schemas.openxmlformats.org/officeDocument/2006/relationships/image" Target="media/image13.jpeg"/><Relationship Id="rId21" Type="http://schemas.openxmlformats.org/officeDocument/2006/relationships/customXml" Target="ink/ink7.xml"/><Relationship Id="rId34" Type="http://schemas.openxmlformats.org/officeDocument/2006/relationships/customXml" Target="ink/ink16.xml"/><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4.xml"/><Relationship Id="rId37" Type="http://schemas.openxmlformats.org/officeDocument/2006/relationships/customXml" Target="ink/ink19.xml"/><Relationship Id="rId40" Type="http://schemas.openxmlformats.org/officeDocument/2006/relationships/image" Target="media/image14.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customXml" Target="ink/ink11.xml"/><Relationship Id="rId36" Type="http://schemas.openxmlformats.org/officeDocument/2006/relationships/customXml" Target="ink/ink18.xml"/><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customXml" Target="ink/ink13.xml"/><Relationship Id="rId44" Type="http://schemas.openxmlformats.org/officeDocument/2006/relationships/customXml" Target="ink/ink2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customXml" Target="ink/ink17.xml"/><Relationship Id="rId43" Type="http://schemas.openxmlformats.org/officeDocument/2006/relationships/customXml" Target="ink/ink20.xml"/><Relationship Id="rId48"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customXml" Target="ink/ink9.xml"/><Relationship Id="rId33" Type="http://schemas.openxmlformats.org/officeDocument/2006/relationships/customXml" Target="ink/ink15.xml"/><Relationship Id="rId38" Type="http://schemas.openxmlformats.org/officeDocument/2006/relationships/image" Target="media/image12.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5:19:18.018"/>
    </inkml:context>
    <inkml:brush xml:id="br0">
      <inkml:brushProperty name="width" value="0.05" units="cm"/>
      <inkml:brushProperty name="height" value="0.05" units="cm"/>
      <inkml:brushProperty name="color" value="#004F8B"/>
    </inkml:brush>
  </inkml:definitions>
  <inkml:trace contextRef="#ctx0" brushRef="#br0">1 469 3506,'0'0'8516,"0"0"-6846,0 0-1446,43 0 136,0 2-295,108 1 966,0-6-1,40-10-1030,366-87 1199,-102 15-824,-63 37-332,1 16 0,325 20-43,-705 12-5,61 1-75,19 5 80,-74-4-33,0 1 1,0 1-1,0 1 1,0 0-1,0 1 0,15 8 33,-29-11-17,0-1-1,0 1 0,-1 0 0,1 0 0,-1 0 0,0 1 0,0-1 0,0 1 0,0 0 0,-1 0 0,1 1 0,-1-1 0,0 1 0,0 0 0,-1-1 0,0 1 0,1 0 0,-2 1 0,1-1 1,0 0-1,-1 0 0,0 1 0,-1-1 0,1 1 0,-1-1 0,0 1 18,-1 8-26,0-1 1,-1 1 0,-1-1-1,0 1 1,-1-1 0,0 0-1,-1 0 1,-1 0 0,0-1-1,-3 4 26,-16 25-12,-3-2 0,-24 28 12,-104 126-6,-193 250 859,277-340-414,4 2 0,5 4 0,-20 53-439,70-135 33,2 0-1,1 1 1,1 0 0,1 1 0,1-1-1,2 2 1,-1 27-33,5-50-3,1 0-1,0 0 1,0 0-1,1 0 1,-1 0-1,2 0 0,-1 0 1,1 0-1,0-1 1,2 5 3,-2-7-14,1 0-1,-1 0 1,1-1-1,0 1 1,0-1 0,0 0-1,1 0 1,-1 0 0,1 0-1,0 0 1,0-1 0,0 0-1,0 1 1,0-2-1,4 3 15,5 0-99,0 1 0,1-2 0,0 1 0,0-2-1,0 0 1,4 0 99,89 0-1090,-103-2 1028,30-2-697,-1-2 0,0-1 0,0-1 0,0-2 0,-1-1 0,0-1 0,-1-2 0,0-2 0,-1 0 0,3-4 759,-25 14-707,-1-1 0,1 0 0,-1-1 0,0 0 0,4-5 707</inkml:trace>
  <inkml:trace contextRef="#ctx0" brushRef="#br0" timeOffset="613.82">2576 677 7203,'0'0'5011,"0"0"-4995,0 0-16,0 0 1648,0 0-639,277 25-577,-132-25-240,3 0-32,-3 0-160,-18 0-48,-19 0-896,-93 0-3522</inkml:trace>
  <inkml:trace contextRef="#ctx0" brushRef="#br0" timeOffset="986.57">4164 0 6003,'0'0'5602,"-95"181"-5538,18-20 881,-4 28 623,-11 16-607,-4 9-545,-6-14-336,7-28-64,18-33-16,18-37-64,28-29-80,13-32-224,12-19-384,6-22-1089,0-2-1745,0-32 481</inkml:trace>
  <inkml:trace contextRef="#ctx0" brushRef="#br0" timeOffset="1331.16">2943 967 10725,'0'0'0,"0"0"0,0 0 560,197 0-480,-117 0-16,4 0-48,-10-5-16,-13 5-32,-11 0-928,-47 0-2290</inkml:trace>
  <inkml:trace contextRef="#ctx0" brushRef="#br0" timeOffset="2980.24">3666 1301 7844,'0'0'1712,"0"0"-1138,0 0-393,0 0 198,0 0-216,0 1-84,0-1 0,0 0 0,0 0 0,0 1 0,0-1 0,0 0 0,1 1 0,-1-1-1,0 0 1,0 1 0,0-1 0,0 0 0,0 0 0,0 1 0,0-1 0,0 0 0,-1 1 0,1-1 0,0 0 0,0 1 0,0-1 0,0 0 0,0 0 0,0 1 0,-1-1-1,1 0 1,0 0 0,0 1 0,0-1 0,0 0 0,-1 0 0,1 0 0,0 1 0,0-1 0,-1 0 0,1 0 0,0 0 0,0 0 0,-1 1-79,-34 29 583,-13 14-395,30-24 137,1 2 0,0 0 1,-6 14-326,19-29 31,0-1-1,1 1 1,0-1 0,0 1 0,1 0 0,-1 0 0,1 1 0,1-1 0,0 0 0,0 0 0,0 1 0,1-1 0,0 1 0,0-1 0,2 6-31,-1-12-4,0 0-1,0-1 0,0 1 1,0-1-1,0 1 0,0-1 0,0 1 1,1-1-1,-1 0 0,0 1 1,0-1-1,0 0 0,1 0 1,-1 0-1,0 0 0,0 0 0,0 0 1,0-1-1,1 1 0,-1 0 5,3 0 12,4-1-6,0 0 1,0-1 0,0 0-1,0 0 1,-1 0 0,1-1-1,-1 0 1,1-1 0,-1 0-1,0 0 1,0 0 0,-1-1-1,1 0 1,-1 0 0,0 0-1,-1-1 1,1 0 0,3-5-7,13-19-247,0 0 0,-2-1 0,8-19 247,-19 35-20,61-123-1072,50-139 1092,-70 156-775,-38 94 624,30-76-1454,8-36 1605,-43 109 739,-8 45-665,-2 1 0,0-1 0,-1 0 1,-1 0-1,0 0 0,0 0 0,-2-1 0,-1 2-74,-13 33 349,-23 62 468,-156 432 1165,194-524-1966,0 0 0,2 0 0,0 0 0,1 1 0,1-1 0,0 7-16,2-25-6,0-1 1,0 1-1,0 0 1,0-1-1,0 1 1,0-1-1,0 1 1,1 0-1,-1-1 0,0 1 1,0 0-1,0-1 1,1 1-1,-1-1 1,0 1-1,1-1 1,-1 1-1,0-1 1,1 1-1,-1-1 1,1 1-1,-1-1 1,1 1-1,-1-1 0,1 0 1,-1 1-1,1-1 1,-1 0-1,1 1 1,0-1-1,0 0 6,21 1-139,-11-2 183,0 0-16,-1 0-1,0 0 1,0-1-1,0-1 1,-1 0-1,1 0 1,0-1 0,-1 0-1,0 0 1,5-5-28,20-12-45,-1-2-1,3-3 46,-17 11-70,5-3-116,-1-1 0,-1-2 1,0 0-1,-2-1 0,15-22 186,-33 41-119,1 0-1,-1-1 0,0 1 1,0-1-1,0 1 0,-1-1 0,1 0 1,-1 0-1,0 0 0,0 0 1,-1 0-1,1 0 0,-1 0 1,0 0-1,0-1 120,0 4-11,0 1 0,0 0 0,0-1 0,0 1 0,-1-1 0,1 1 0,0 0 0,-1-1 0,1 1 0,0 0 0,-1-1 0,1 1 0,0 0 0,-1-1 0,1 1 0,0 0 0,-1 0 0,1-1 0,-1 1 0,1 0 0,-1 0 0,1 0 0,0 0 0,-1-1 0,1 1 0,-1 0 0,1 0 0,-1 0 0,1 0 0,-1 0 0,1 0 0,-1 0 11,-21 1 58,14-1-79,3 0 40,-1 1-1,0 0 1,1 0 0,-1 0-1,1 0 1,-1 1-1,1 0 1,0 0 0,-1 1-1,1 0 1,1 0-1,-2 0-18,-4 4 128,1 0 0,-1 1 0,1 0 0,1 1 0,-8 9-128,4-3 206,1 1 0,0 0 0,1 1 0,1 0 0,0 0 0,2 1 0,-4 9-206,9-18 71,0-1 0,0 0 0,0 1 0,1-1 0,1 1 0,-1 0 0,1-1 0,1 1 0,-1-1 0,2 5-71,-1-13 1,-1 1 0,1 0 0,0-1 0,-1 1 0,1-1 0,0 1 0,-1-1 1,1 1-1,0-1 0,0 1 0,-1-1 0,1 0 0,0 1 0,0-1 0,0 0 0,-1 0 0,1 1 1,0-1-1,0 0 0,0 0 0,0 0 0,0 0 0,0 0-1,27-1 47,-20 1 1,-1-1-70,0 1 0,-1-1 0,1 0 0,-1 0 0,1-1 0,-1 0 1,0 0-1,1 0 0,-1-1 0,0 0 0,-1 0 0,1-1 0,-1 0 0,1 1 0,-1-2 0,0 1 1,0-1-1,-1 0 0,1 0 0,-1 0 0,0 0 0,-1-1 0,2-2 22,8-17-356,-1 1 0,-1-1 0,-2-1 0,0 0 0,-1-3 356,-2 10 21,-5 16-21,0 0 0,1 1 0,-1 0 0,1-1 0,-1 1-1,1 0 1,0 0 0,0 0 0,0 0 0,0 0 0,0 0 0,1 1-1,-1-1 1,1 1 0,-1-1 0,1 1 0,-1 0 0,1 0-1,-1 0 1,1 0 0,0 1 0,0-1 0,0 1 0,0 0 0,12-3 54,1 2 0,0 0 0,13 1-54,-16 1 63,-6-1-2,0 1 1,0 0-1,0 0 0,0 0 1,-1 1-1,1 0 1,0 1-1,-1 0 0,1 0 1,-1 0-1,0 1 1,0-1-1,0 1 0,-1 1 1,1-1-1,-1 1 1,0 0-1,-1 0 0,1 1 1,-1 0-1,0-1 1,0 1-1,-1 0 0,2 4-61,3 5 173,-2 1-1,0-1 0,0 1 0,-2 0 0,0 0 0,0 1 0,-2-1 0,0 1 1,-1 16-173,-1-16 67,1-3 39,-1 1 1,-1 0-1,-3 14-106,3-23 18,-1-1 0,1 0 0,-1 0 0,0 0 0,-1 0 0,1 0 0,-1-1 0,0 1 1,0-1-1,0 0 0,-1 0 0,-2 3-18,-4 2 17,0 0 0,0-1 0,0-1 0,-1 1 0,-1-2 0,1 0 0,-1 0 0,0-1 1,0 0-1,-10 2-17,-1-2-16,-1 0 1,0-2-1,0 0 0,0-2 1,-8 0 15,28-1-31,-1 0 0,1 0 0,0-1 0,-1 1 0,1-1 0,0 0 1,0 0-1,0 0 0,-1-1 0,1 1 0,1-1 0,-3-1 31,3 1-27,1 0-1,0 0 1,0 0 0,0 0 0,0 0-1,1-1 1,-1 1 0,0-1 0,1 1-1,0-1 1,-1 1 0,1-1-1,0 0 1,1 0 0,-1 0 0,0 1-1,1-1 1,-1-3 27,0-4-54,0 1-1,0-1 1,1 0 0,1 0-1,0 0 1,0 0 0,0 1-1,2-1 1,-1 0-1,1 1 1,0 0 0,2-2 54,2-4-2,1 1 1,1-1-1,1 2 1,-1-1-1,2 1 1,11-10 1,80-78 169,4 6 1,4 4 0,43-22-170,-71 56-497,3 4-1,2 4 0,2 4 1,79-28 497,-159 69-3114,-9 4-1944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1:17.519"/>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1:17.537"/>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1:36.267"/>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1:36.285"/>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02.162"/>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02.180"/>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19.625"/>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19.643"/>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30.909"/>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1:02:30.927"/>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5:19:05.410"/>
    </inkml:context>
    <inkml:brush xml:id="br0">
      <inkml:brushProperty name="width" value="0.05" units="cm"/>
      <inkml:brushProperty name="height" value="0.05" units="cm"/>
      <inkml:brushProperty name="color" value="#004F8B"/>
    </inkml:brush>
  </inkml:definitions>
  <inkml:trace contextRef="#ctx0" brushRef="#br0">654 391 9332,'0'0'673,"-14"36"-289,-97 250 1144,44-125-85,-61 100-1443,84-183 191,-3-1 1,-3-3 0,-4-3-1,-15 13-191,60-73 14,3-4-7,0 0 1,0-1-1,-1 1 0,0-1 0,0 0 0,-1-1 1,-1 2-9,4-9 122,5-6-185,0 3-11,0-23-37,1 1 0,2 0 0,0 0 0,2 0 0,1 0 0,1 0-1,6-13 113,34-83-501,6 2 0,6 2 0,48-70 501,-72 133 148,4 2 1,1 1-1,3 2 0,2 2 0,2 1 1,3 3-1,1 3 0,12-7-148,-47 42-70,-15 7 68,-1 0 0,0 0 0,0 0 0,1 0 0,-1 0 0,0 0 0,1 1 0,-1-1 0,0 0 1,0 0-1,1 0 0,-1 0 0,0 0 0,0 0 0,1 1 0,-1-1 0,0 0 0,0 0 0,0 0 0,1 1 0,-1-1 0,0 0 0,0 0 0,0 1 0,0-1 0,0 0 0,1 0 0,-1 1 0,0-1 0,0 0 0,0 1 2,-2 32 99,2-32-91,-13 61 153,-3-1 0,-3 0-1,-9 17-160,-16 52 252,-7 45 754,0 37-1006,35-127 500,3 1-1,4 0 1,3 53-500,6-126 48,0 0 1,0 0 0,2 0-1,-1 0 1,2 0-1,0 0 1,4 11-49,-5-20 23,0 0-1,0 0 1,0-1-1,1 1 1,-1-1-1,1 1 1,0-1-1,0 0 1,0 0-1,1 0 1,-1 0-1,1 0 1,-1-1-1,1 0 1,0 0-1,0 0 1,0 0-1,0 0 1,1-1-1,-1 0 1,0 0-1,1 0 1,-1 0-1,2-1-22,3 1 19,0 0-1,-1 0 0,1-1 1,0 0-1,0-1 1,0 0-1,0-1 1,-1 1-1,1-2 1,-1 1-1,1-1 0,-1-1 1,0 1-1,0-1-18,8-6 46,-1-1-1,0 0 1,0-1-1,-1 0 1,-1-1-1,2-3-45,3-3-5,-2 0 0,1-1 1,-2-1-1,4-8 5,-14 20-456,0-1 1,0 1 0,-1-1-1,0-1 1,-1 1-1,0-1 1,0 1-1,-1-1 1,-1 0 0,0 0-1,0-2 456,-1 12-75,0 1 0,0 0 0,0 0 0,0-1-1,0 1 1,0 0 0,0 0 0,0-1 0,0 1 0,0 0-1,0-1 1,0 1 0,0 0 0,0 0 0,0-1 0,0 1-1,0 0 1,0 0 0,0-1 0,0 1 0,0 0 0,-1 0 0,1-1-1,0 1 1,0 0 0,0 0 0,0 0 0,-1-1 0,1 1-1,0 0 1,0 0 0,-1 0 0,1 0 0,0 0 0,0-1-1,0 1 1,-1 0 0,1 0 0,0 0 0,0 0 0,-1 0 75,-22-1-4448</inkml:trace>
  <inkml:trace contextRef="#ctx0" brushRef="#br0" timeOffset="357.97">41 1214 7203,'0'0'2652,"0"0"-1814,0 0-318,0 0-360,6-1-101,5-1 6,1 0-1,-1 1 1,0 1-1,0 0 1,0 0 0,0 1-1,3 1-64,34 1 282,-1-2-31,22 1 1520,66-6-1771,-118 1-93,1 0 0,-1-1 1,0-1-1,0 0 0,9-5 93,-10 3-1155,0-1-1,0-1 1,3-2 1155,-8 1-2358,-9 6-292</inkml:trace>
  <inkml:trace contextRef="#ctx0" brushRef="#br0" timeOffset="733.15">981 340 8916,'0'0'512,"0"0"403,-2 32 57,-2 21-721,-2-1 0,-3 0 1,-1 0-1,-9 17-251,-93 250 2626,-51 82-2626,150-371 4,2-6-25,1 0 1,1 0-1,1 1 0,1 0 1,-1 12 20,11-44-4068,12-22 1693,-3 1-811</inkml:trace>
  <inkml:trace contextRef="#ctx0" brushRef="#br0" timeOffset="2129.4">899 1155 5010,'0'0'2972,"0"0"-2278,0 0-366,0 0 67,0 0-267,0 4 91,0 9 55,0 0 1,0 0-1,-2-1 1,1 1-1,-2-1 1,1 1-1,-2-1 1,0 0 0,0 0-1,-4 6-274,-5 12 245,10-21-220,0-1 1,-1 0-1,0 0 1,0 0 0,-1 0-1,0-1 1,0 1-1,-1-1 1,-6 5-26,11-20-750,2-3 659,0 0-1,1 0 1,0 0-1,1 0 1,0 0-1,0 0 1,1 1-1,1 0 0,0 0 1,0 0-1,1 0 1,0 1-1,1-1 92,3-5-173,0 0 0,1 1 0,1 1 0,1-1 173,-9 10 3,0 0-1,-1 1 0,1 0 0,0 0 1,1 0-1,-1 1 0,0-1 0,1 1 0,0 0 1,-1 0-1,1 0 0,0 1 0,0 0 1,0 0-1,0 0 0,3 0-2,-7 5 42,0-1 0,0 0 0,0 1 1,-1-1-1,0 1 0,1-1 0,-1 1 0,0-1 0,-1 1 0,1 2-42,0-1 83,0 8 56,0 19 256,-2 0-1,0 2-394,0-23 73,0 0 0,0-1 0,-1 1 0,-1 0 0,0-1-1,0 0 1,-5 8-73,9-17 27,0-1-27,0-12-207,1-1 0,1 1 0,0 0 0,1 0 0,0 0 0,1 0 0,0 0 0,0 0 0,2 1 0,4-9 207,-1 5-166,1 1-1,0 0 0,1 0 1,1 1-1,0 0 0,0 1 1,7-4 166,-17 15 19,-1-1 0,1 1-1,-1 0 1,1 0 0,-1 0 0,1 0 0,0 0 0,0 1 0,-1-1-1,1 0 1,0 1 0,0-1 0,0 1 0,0 0 0,0 0-19,-1 0 178,-1 4 140,0 30 270,-1 0 0,-2-1 1,-1 1-1,-6 20-588,8-42 57,0 1-1,0 0 1,2-1 0,-1 13-57,1-24-56,1-1 55,0 1 1,0-1-1,0 0 1,0 1 0,0-1-1,0 0 1,0 0-1,0 0 1,0 0-1,0 0 1,0 0 0,0 0-1,-1 0 1,1 0-1,0 0 1,0 0-1,0-1 1,0 1 0,0 0-1,0-1 1,0 1-1,0-1 1,-1 1-1,1-1 1,0 1 0,0-1-1,0 0 1,20-15 6,-11 8-56,1-2-1,-2 1 0,1-1 1,-1-1-1,-1 0 0,0 0 1,0-1-1,-1 0 0,-1 0 0,0 0 1,-1-1-1,0 0 0,1-6 51,-5 15-30,1-5-98,0 0 0,0 0 1,-1-1-1,0-5 128,-21 29-491,11-3 544,0 0 0,1 1 0,0 0 0,0 1 1,1-1-1,1 1 0,0 1 0,1-1 0,-1 5-53,0 3 185,1 0 0,1 0 0,1 0 0,1 1 0,0 19-185,2-40 5,1-1 0,-1 1 0,1 0-1,-1-1 1,1 1 0,-1-1 0,1 1-1,-1-1 1,1 1 0,-1-1 0,1 0 0,0 1-1,-1-1 1,1 0 0,0 1 0,0-1 0,-1 0-1,1 0 1,0 1 0,-1-1 0,1 0-1,0 0 1,0 0 0,-1 0 0,1 0 0,0 0-1,0 0 1,-1-1 0,1 1-5,27-5 328,-23 1-316,1 0-1,0-1 1,-1 0 0,0 0-1,0-1 1,-1 1 0,1-1-1,-1 0 1,-1 0 0,2-3-12,4-7-339,-2 1 1,0-1-1,5-15 339,-8 11-389,0 0 0,-2 0-1,0 1 1,-1-2 0,-1-11 389,0 31-20,-1 74 881,0 3 1623,3 11-2484,-1-86 29,-1 0 1,0 0-1,0 0 0,0 0 0,1 0 0,-1 0 0,0 0 1,1 0-1,-1 0 0,1 0 0,0 0 0,-1 0 0,1 0 1,0-1-1,-1 1 0,1 0 0,0 0 0,0-1 0,-1 1 0,1 0 1,0-1-1,0 1 0,0-1 0,0 1 0,1-1-29,1 2 36,0-1-1,1-1 0,-1 1 1,0 0-1,1-1 1,-1 0-1,1 0 0,-1 0 1,1 0-36,2 0-25,0-1 1,0 0 0,-1 0-1,1 0 1,-1-1-1,1 0 1,-1 0 0,0 0-1,1-1 1,-1 1-1,0-2 25,28-29-1560,-32 31 1221,0 0-1,1 0 0,-1 0 1,0 0-1,0 0 1,-1 0-1,1 0 1,0 0-1,-1-1 1,1 1-1,-1 0 1,0-2 339,0-7-3482</inkml:trace>
  <inkml:trace contextRef="#ctx0" brushRef="#br0" timeOffset="3074.15">1850 496 4466,'0'0'4421,"0"0"-3466,-11 31-520,-117 344 1475,77-237-775,-29 47-1135,46-115 376,-4-1 1,-3-2 0,-22 27-377,52-85 28,11-17-46,1 6 11,0-20-64,1 0 1,1 0 0,0 0-1,7-18 71,32-91-204,-25 82 9,63-174-2031,72-131 2226,130-197-100,-270 531 117,-8 10-2,1 1 0,0 1-1,0-1 1,1 1 0,0 0-1,1 0 1,0 0-15,-6 29 27,-2 28 382,-3-1 0,-2 0 1,-3 6-410,-35 145 1121,10-51-458,-168 711 1242,194-832-1884,4-15-17,1 0 0,0 1 0,1-1 0,0 1 0,1-1 0,1 3-4,-10-44-336,-4-22-427,-2-1 0,-2 2 0,-2 0 0,-2 1 0,-3 2 0,-8-11 763,24 44-117,-1 0 1,0 1-1,-1 0 1,-5-4 116,12 13 67,1 1 1,-1-1-1,0 1 1,0 0-1,-1 0 1,1 0-1,0 1 1,-1-1-1,0 1 0,0 0 1,0 1-1,1-1 1,-1 1-1,-1 0 1,1 0-1,-2 0-67,6 1 35,6 0 45,34 0 200,1 2 0,0 2 0,-1 1 1,1 2-1,-1 2 0,5 3-280,-5 1-111,41 12-406,-28-19-2740,-49-6 112,-3 0-579</inkml:trace>
  <inkml:trace contextRef="#ctx0" brushRef="#br0" timeOffset="3425.34">2221 144 6083,'0'0'2745,"0"0"-2067,0 0-382,0 0 296,-4 37-85,3-35-499,-19 142 1430,-11 22-1438,-204 728 2374,227-870-2802,-7 32 1006,12-18-6205,3-47 1665</inkml:trace>
  <inkml:trace contextRef="#ctx0" brushRef="#br0" timeOffset="3786.05">1941 1302 2321,'0'0'4437,"0"0"-3338,0 0-413,0 0 87,0 0-234,30 4-61,26 3-182,14-3-296,-67-3 5,0-1 0,0 0 0,0 0 0,0 0 0,0 0 0,0-1 1,0 1-1,0-1 0,0 0 0,0 0 0,0 0 0,0 0 0,0 0 0,0-1 0,-1 1 1,1-1-1,0 1 0,-1-1 0,0 0 0,1 0 0,-1-1 0,0 1 0,0 0 0,0-1 0,0 0-5,4-5 1,-2 3-16,-1 1 1,0-1-1,0 0 1,-1 0-1,1 0 1,-1 0-1,-1-1 1,1 1-1,-1-1 1,1 1-1,-1-1 1,-1 1-1,1-1 0,-1 1 1,0-1-1,-1 0 1,1-1 14,0 7-4,-1-1 10,0 0-1,1 0 1,-1 0 0,0 0-1,0 0 1,0 0-1,0 0 1,1 1 0,-1-1-1,0 0 1,-1 1-1,1-1 1,0 0 0,0 1-1,0-1 1,0 1-1,0 0 1,-1-1 0,1 1-1,0 0 1,0 0 0,0 0-1,-1-1 1,1 1-1,0 1 1,0-1 0,-1 0-1,1 0 1,0 0-1,0 1-5,-3-1 22,1 0 0,0 0 0,0 0 0,0 1 0,0-1 0,0 1 0,0 0 0,0 0 0,0 0 0,0 0 0,0 1 0,0-1 0,-1 2-22,-1 3 38,0 1 0,0 0-1,1 0 1,-1 0 0,2 0 0,-1 1 0,1-1 0,0 1 0,1 0 0,0 0 0,0 0 0,0 3-38,-2 16 358,2 1 1,0-1 0,2 5-359,0-31 8,0 0-1,0 0 1,0 0-1,0 1 0,0-1 1,0 0-1,0 0 1,1 1-1,-1-1 1,0 0-1,1 0 1,-1 0-1,1 0 1,-1 0-1,1 0 1,0 0-1,-1 0 1,1 0-1,0 0 1,0 0-1,0 0 1,0 0-1,0 0 1,0-1-1,0 1 1,0 0-1,0-1 1,0 1-1,0-1 1,1 1-8,3 0 9,-1 0 1,1 0-1,0-1 1,0 0 0,0 0-1,-1 0 1,3-1-10,11 0 167,-14 1-182,-1 0 1,0 0-1,0-1 0,1 0 1,-1 1-1,0-1 1,0 0-1,0-1 0,0 1 1,0-1-1,0 1 1,0-1-1,0 0 0,-1 0 1,2-1 14,2-2-309,-1-1 1,0 1 0,-1-1 0,1 0 0,-1 0-1,0 0 1,0-2 308,6-13-2024,0-1-1,-2 0 1,-1-1 0,0-2 2024,3-14-1980</inkml:trace>
  <inkml:trace contextRef="#ctx0" brushRef="#br0" timeOffset="4162.04">2309 1135 2929,'0'0'1556,"0"0"-799,0 0-52,0 0 351,0 0 390,2 31-211,0-4-956,6 187 1281,-9-154-893,-2 0 1,-6 19-668,4-48 164,-1 0 0,-2-1 0,0 0 0,-2 0 0,-5 7-164,13-32 17,-1 1 0,0-1 1,1 0-1,-1 0 0,-1-1 0,1 1 0,-1-1 0,0 1 0,0-1 0,0 0 0,0-1 0,-1 1 0,0-1 1,0 0-1,-5 3-17,4-4 8,-1 1 0,0-1 0,-1-1 0,1 0 1,0 0-1,0 0 0,-1 0 0,1-1 0,0-1 1,-1 1-1,1-1 0,-2-1-8,4 1-8,0-1 1,0 0-1,0 0 0,0 0 0,0 0 0,1-1 1,-1 0-1,1 0 0,0 0 0,0 0 0,0-1 1,0 0-1,1 0 0,-1 0 0,1 0 0,0 0 1,0-1-1,1 1 0,-1-1 0,1 0 0,0 0 1,0 0 7,-4-11-75,0 0 1,1 0-1,1-1 0,0 0 1,2 1-1,-1-7 75,1-7-240,0-1 0,4-23 240,-1 41-149,0 1-1,1-1 1,1 1-1,0-1 1,1 1 0,0 0-1,5-9 150,-1 4-950,1 1 1,1 0-1,0 1 0,6-7 950,0 0-3415</inkml:trace>
  <inkml:trace contextRef="#ctx0" brushRef="#br0" timeOffset="4509.32">2451 804 9028,'0'0'80,"0"0"-80,0 0 0,0 0-112,0 0-400,0 0-545,21 98-559,-21-87-289,0 3-1697</inkml:trace>
  <inkml:trace contextRef="#ctx0" brushRef="#br0" timeOffset="5155.51">2592 1255 2369,'0'0'4856,"0"0"-3530,0 0-475,0 0 106,0 0-538,1 0-401,-1 1-1,0-1 1,0 0 0,0 1-1,0-1 1,0 0-1,0 1 1,0-1 0,0 1-1,0-1 1,0 0-1,0 1 1,0-1 0,0 0-1,0 1 1,0-1-1,0 0 1,0 1 0,0-1-1,0 0 1,0 1-1,-1-1 1,1 0 0,0 1-1,0-1 1,0 0-1,-1 0 1,1 1-1,0-1 1,0 0 0,-1 0-1,1 1 1,0-1-1,0 0 1,-1 0 0,1 0-1,-1 1-17,-26 2 615,2-2-360,16 2-171,0-1 1,0 1-1,0 0 1,1 1-1,-1 0 0,1 1 1,0 0-1,0 0 1,0 0-1,1 1 1,0 0-1,0 1 0,1 0 1,-1 0-1,2 0 1,-1 1-1,1-1 1,0 1-1,0 1 0,1-1 1,0 1-1,1-1 1,0 1-1,0 0 0,1 0 1,0 1-1,1-1 1,-1 5-85,3-13 4,-1-1 0,1 1 0,-1-1 0,1 1 1,-1-1-1,1 0 0,-1 1 0,1-1 0,-1 0 0,1 1 1,0-1-1,-1 0 0,1 0 0,-1 1 0,1-1 1,0 0-1,-1 0 0,1 0 0,0 0 0,-1 0 0,1 0 1,0 0-1,-1 0 0,1 0 0,-1-1 0,1 1 0,0 0-4,3 0 42,4 0-37,-1-1-1,0 1 0,0-1 0,1-1 0,-1 1 0,0-1 0,0-1 0,0 1 0,-1-1 0,1 0 0,-1-1 0,1 1 0,-1-1 0,0-1 0,0 1 0,-1-1 1,1 0-1,-1 0 0,0 0 0,-1-1 0,1-1-4,7-7-640,0-1 1,-2-1 0,0 0-1,6-12 640,-12 19-159,0 0 0,0-1 0,-1 0 0,-1 0 0,1 0 0,-2 0 0,1 0 0,-2 0 0,1-5 159,-1 14 259,-19 13 704,14-4-887,0 1 0,0 0 1,0 0-1,1 0 0,0 0 0,1 1 0,0 0 0,1 0 0,-1 5-76,-1 9 364,1 1 0,1 0 0,1 9-364,1-34 3,0 1-1,1-1 1,-1 1-1,0-1 1,0 1-1,0-1 1,1 0 0,-1 1-1,0-1 1,0 0-1,1 1 1,-1-1-1,0 0 1,1 1 0,-1-1-1,1 0 1,-1 1-1,0-1 1,1 0-1,-1 0 1,1 0-1,-1 1 1,1-1 0,-1 0-1,1 0 1,-1 0-1,0 0 1,1 0-1,-1 0 1,1 0 0,-1 0-1,1 0 1,-1 0-1,1 0 1,-1 0-1,1 0 1,-1 0 0,1-1-1,-1 1 1,1 0-3,0 0 25,4-1-21,-1 0-1,1 0 1,-1-1 0,1 0-1,-1 0 1,1 0-1,-1 0 1,0 0 0,0-1-1,0 0 1,-1 0 0,1 0-1,0 0 1,-1 0 0,0-1-1,0 0 1,0 1-1,1-4-3,12-16-734,0 0 0,7-17 734,-20 33-206,8-12-20,-1 0 0,-1-1 0,-1 0-1,-1-1 1,1-7 226,-12 110 2140,-1-60-1952,-2-1-1,0-1 1,-1 1 0,-1-1-1,-2 2-187,-20 47 532,34-85-518,-2 9-109,0 1 0,0 0-1,0 0 1,1 0 0,1-4 95,14-20-599,0 1 0,2 1 0,1 1-1,10-10 600,-8 10-337,-16 19 306,-4 4 45,0 1 0,0 0 1,0 0-1,0 0 0,1 1 1,-1-1-1,1 0 0,0 1 1,0 0-1,0 0 0,0 0 1,0 0-1,0 0 0,0 0 1,1 1-1,-1-1 0,1 1 0,2-1-14,0 4 418,-5 9 137,-1-10-514,0 45 365,-1 0-1,-3 0 1,-2 0-1,-7 27-405,8-47 201,5-20-2637,-1 0-3647,3-20 1665</inkml:trace>
  <inkml:trace contextRef="#ctx0" brushRef="#br0" timeOffset="5548.46">3166 1105 1793,'0'0'6942,"0"0"-5398,0 0-1010,0 0 309,0 0-405,0 0-334,-19 17-54,-62 59 28,73-69 26,0 1 1,1 0 0,0 1-1,0-1 1,0 1 0,1 1-1,1-1 1,0 1 0,0 0-1,0 0 1,2 1 0,-1-1-1,0 5-104,4-14 15,0-1 0,-1 1 0,1 0 0,0 0 0,0-1 0,0 1 0,0 0 0,0 0 0,0 0 0,0-1 0,0 1 0,0 0 0,0 0 0,0-1 0,1 1 0,-1 0 0,0 0 0,0-1 0,1 1-1,-1 0 1,0 0 0,1-1 0,-1 1 0,1-1 0,-1 1 0,1 0 0,-1-1 0,1 1 0,0-1 0,-1 1 0,1-1 0,0 1 0,-1-1 0,1 0 0,0 1 0,-1-1 0,1 0 0,0 0 0,0 1 0,-1-1 0,1 0 0,0 0 0,0 0-15,1 0 31,1 0 1,-1 0-1,1-1 0,-1 1 1,0-1-1,1 1 1,-1-1-1,0 0 1,0 0-1,0 0 1,0 0-1,1 0 1,-1-1-1,-1 1 0,3-2-31,6-7 25,1 0-1,-2-2 1,1 1-1,-2-1 0,1 0 1,-2-1-1,2-2-24,14-31 3,7-22-3,29-84-1069,-6-3 0,-7-2 0,-3-23 1069,-40 160-83,3-8 517,-6 28-428,0 0 1,0 0-1,0 0 0,0 0 1,0 0-1,0 0 1,0 0-1,0 0 0,0 0 1,0 0-1,0 0 1,0 0-1,0 0 1,0 0-1,0 0 0,0 0 1,0 0-1,0 0 1,0 0-1,1 0 0,-1 0 1,0 0-1,0 0 1,0 0-1,0 0 0,0 0 1,0 0-1,0 0 1,0 0-1,0 0 0,0 0 1,0 0-1,0 0 1,0 0-1,0 0 0,0 0 1,0 0-1,0 0 1,0 0-1,0 0 1,0 0-7,1 17 173,-2 18 220,-2 1 0,-2-1-1,-8 34-392,-34 107 1150,20-83-671,-16 64 128,-6-2 0,-30 52-607,63-165 21,15-40-61,1-2-206,0-7-153,0 1 0,0-1 0,0 0-1,1 0 1,0 1 0,0-1-1,1 0 1,0 1 0,0-1-1,0 1 1,1 0 0,0 0-1,1-2 400,3-9-1043,2-12-2492,-3 4-2703</inkml:trace>
  <inkml:trace contextRef="#ctx0" brushRef="#br0" timeOffset="6187.96">3311 1024 8708,'0'0'1489,"-1"25"-868,0 3-373,1-9-38,-1-1 0,-1 1 0,0-1 0,-1 0 0,-1 0 0,-1 0 0,-4 8-210,3-8 196,3-7-43,0-1-1,-1 1 1,-1-1-1,1 0 1,-1 0-1,-1-1 1,0 1 0,-1-1-1,-4 5-152,10-13 144,1-11 16,1 1-185,0 0 0,0-1 0,1 1 0,1 0 0,0 0 0,0 1-1,0-1 1,1 1 0,1-1 0,-1 1 0,3-1 25,16-26-2,27-30 2,-30 41-55,-5 4 0,1 2 1,1 0 0,1 0-1,10-6 55,-21 18-10,0 1 0,0 0 0,1 0 0,-1 1-1,1 0 1,0 1 0,1-1 0,-1 2 0,0-1-1,1 1 1,0 0 0,-1 1 0,1 0 0,3 0 10,-12 2 2,1-1 0,0 1 1,-1-1-1,1 1 1,-1 0-1,1-1 0,-1 1 1,1-1-1,-1 1 1,1 0-1,-1-1 0,0 1 1,1 0-1,-1 0 0,0-1 1,0 1-1,1 0 1,-1 0-1,0 0 0,0-1 1,0 1-1,0 0 1,0 0-1,0 0 0,0-1 1,0 1-1,-1 0 1,1 0-1,0-1 0,0 1-2,0 1 14,-1 4 14,1 1-1,-1 0 1,0-1-1,-1 1 1,1-1 0,-1 1-1,0-1 1,-1 0-1,0 0 1,-2 5-28,-6 6 77,-1 1 1,-11 11-78,-11 17 225,18-23 0,2 1 0,-3 7-225,13-23 42,0 0-1,1 0 1,1 1 0,-1-1-1,1 1 1,1-1-1,-1 1 1,1 0 0,1 2-42,12-10-96,-7-2 110,0 0 1,0 0 0,0-1-1,0 1 1,0-1 0,0 0-1,0-1 1,-1 1 0,1-1-1,-1 0 1,0 0 0,1-1-1,-2 1 1,1-1 0,0 0-1,-1 0 1,1 0 0,-1 0-1,1-3-14,10-13-455,0-2 1,-2 0-1,5-12 455,-10 19-509,-1-1 0,0 0 0,-1-1 0,-1 1 0,0-1 0,-2 0 0,0 1 0,0-1 0,-2-8 509,0 23 934,-2 4 280,-2 4-1067,0 0 0,1 0 0,-1 1 0,1-1 0,0 1 0,1 0 0,0 0 0,0 0 1,0 0-1,1 1-147,-9 76 1004,8-48-543,2 0-1,2 5-460,-2-39 6,0-1-1,1 0 1,-1 0-1,0 0 1,1 1 0,0-1-1,-1 0 1,1 0-1,0 0 1,-1 0 0,1 0-1,0 0 1,0 0 0,0 0-1,0-1 1,0 1-1,0 0 1,0 0 0,0-1-1,0 1 1,1-1-1,-1 1 1,0-1 0,0 1-1,0-1 1,1 0 0,-1 1-1,0-1 1,0 0-1,1 0 1,-1 0-6,51 1 148,-35-2-81,-6 0-118,0 0-1,0-1 0,-1-1 1,1 0-1,0 0 0,-1-1 1,0 0-1,0 0 0,0-1 1,0-1-1,6-4 52,-9 4-721,1 1-1,-1-1 1,0 0 0,0-1-1,0 0 1,-1 0 0,0 0 0,2-5 721,-5 1-3672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8:29:09.126"/>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8:29:09.144"/>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5:18:47.279"/>
    </inkml:context>
    <inkml:brush xml:id="br0">
      <inkml:brushProperty name="width" value="0.05" units="cm"/>
      <inkml:brushProperty name="height" value="0.05" units="cm"/>
      <inkml:brushProperty name="color" value="#004F8B"/>
    </inkml:brush>
  </inkml:definitions>
  <inkml:trace contextRef="#ctx0" brushRef="#br0">0 388 8916,'37'0'1006,"49"0"-869,382 7 2778,123 55-775,-302-27-1858,848 65 47,-631-80-442,128-26 113,-471-5-498,-2-6 0,0-8-1,-2-6 1,-1-8-1,-1-6 1,104-48 498,-245 87-55,29-12-284,42-24 339,-75 35-12,0-1 1,0 0-1,-1 0 1,0-1 0,0-1-1,-1 0 1,0 0-1,6-10 12,-11 12 14,-1 0 0,0 0 0,0-1 0,-1 1 0,0-1 1,-1 0-1,0 0 0,0 0 0,-1 0 0,0-1 0,-1 1 0,0 0 0,0 0 0,-1-3-14,1-4 89,0 14-81,0 1 0,0 0 0,-1-1 0,1 1 1,0 0-1,0-1 0,-1 1 0,1 0 0,-1 0 1,1 0-1,-1-1 0,0 1 0,1 0 0,-1 0 0,0 0 1,0 0-1,1 0 0,-1 0 0,0 0 0,0 0 1,0 1-1,0-1 0,-1 0-8,-2-1 6,1 0 0,0 1 1,-1 0-1,1 0 0,-1 0 0,1 0 1,-1 0-1,1 1 0,-2 0-6,-11-1 9,0 1 0,0 1 0,1 1 0,-3 1-9,-6 1-9,1 2-1,1 1 1,0 1 0,0 1 0,0 0-1,-18 13 10,-9 7-15,1 2 0,-14 15 15,21-12 39,1 1-1,3 3 1,0 1-1,3 1 1,-18 29-39,-42 70 420,-4 22-420,-35 55 212,65-115-28,-5-3-1,-3-3 1,-5-4 0,-42 34-184,78-84 29,-2-1 0,-2-3 0,-1-1 0,-1-3-1,-2-3 1,-2-1 0,0-3 0,-2-3 0,-44 12-29,54-23 47,0-2 1,0-2-1,-1-2 1,0-2-1,-26-3-47,70-1 6,0 0-1,1 0 0,-1 0 0,0 0 1,0-1-1,0 0 0,1 0 0,-1 0 0,0 0 1,1 0-1,-1-1 0,1 0-5,1 1-14,0-1 1,0 1-1,1-1 0,-1 1 1,1-1-1,0 0 0,-1 0 1,1 0-1,0 0 0,0 0 0,0 0 1,0 0-1,1 0 0,-1 0 1,0-1-1,1 1 0,0 0 1,-1 0-1,1-2 14,-1 0-42,1-1-1,-1 1 1,1-1-1,0 1 1,0-1-1,0 0 1,0 1 0,1-1-1,0 1 1,0 0-1,0-1 1,1 1 0,-1 0-1,1-1 1,2-2 42,-1 3-18,0 1 1,0 0-1,1 0 1,-1 0 0,1 1-1,0-1 1,0 1-1,0 0 1,0 0-1,0 0 1,0 0 0,0 1-1,1-1 1,-1 1-1,0 1 1,3-1 17,57-8 63,0 3-1,1 3 1,-1 2 0,6 4-63,15-1 213,-5 1 172,0 4 0,56 12-385,155 43 193,-164-34-404,-77-18-684,1-2-1,0-3 0,0-2 0,15-2 896,-65-1-105,0 0 0,-1 0-1,1 1 1,0-1 0,0 0-1,0 0 1,0 0 0,0 0 0,-1-1-1,1 1 1,0 0 0,0 0-1,0 0 1,0-1 0,-1 1-1,1 0 1,0-1 0,0 1-1,0-1 1,-1 1 0,1-1-1,0 1 1,-1-1 0,1 1-1,0-2 106,8-21-3199</inkml:trace>
  <inkml:trace contextRef="#ctx0" brushRef="#br0" timeOffset="1237.42">4513 1741 2321,'0'0'3124,"0"0"-2043,0 0-486,0 0 186,0-4 92,-5-11-172,5 15-681,-1 0-1,1 0 1,0 0-1,0 0 1,0 0 0,-1 0-1,1 0 1,0 0-1,0 0 1,0 0-1,-1 0 1,1 0 0,0 0-1,0 0 1,-1 0-1,1 0 1,0 0 0,0 0-1,0 0 1,-1 0-1,1 0 1,0 0-1,0 0 1,0 0 0,-1 1-1,1-1 1,0 0-1,0 0 1,0 0-1,0 0 1,0 0 0,-1 1-1,1-1 1,0 0-1,0 0 1,0 0-1,0 1 1,0-1-20,-2 2 108,1 1 0,0 0 0,0-1 0,0 1 0,0 0 0,0-1 0,1 1 0,-1 0 0,1 0 0,0 0 0,0 2-108,0-4 37,0 0 1,1 0 0,-1 0-1,1 0 1,-1 0-1,1 0 1,-1 0-1,1 0 1,0 0-1,-1 0 1,1 0 0,0 0-1,0-1 1,0 1-1,0 0 1,0 0-1,-1-1 1,1 1-1,1-1 1,-1 1 0,0-1-1,0 1 1,0-1-1,0 1 1,0-1-1,0 0 1,0 0-1,0 0 1,1 0 0,-1 1-1,0-2 1,0 1-1,0 0 1,0 0-1,2 0-37,0 0 41,0 0 0,0-1 0,0 1 0,0-1 0,0 1 1,0-1-1,0 0 0,0 0 0,0 0 0,0 0 0,0-1 0,0 1 0,-1-1 0,2-1-41,-2 2 0,-1 0 0,0 0 0,1-1 0,-1 1 0,0 0 0,0-1 0,0 1 0,0-1 0,0 1 0,-1-1 0,1 1 1,0-1-1,-1 0 0,1 1 0,-1-1 0,0 0 0,1 0 0,-1 1 0,0-1 0,0 0 0,0 1-2,-1 0 0,1 0 0,-1 0 1,1 0-1,-1 0 0,1 0 0,-1 0 0,0 1 0,0-1 0,1 0 0,-1 0 0,0 1 1,0-1-1,0 0 0,0 1 0,1-1 0,-1 1 0,0-1 0,0 1 0,0 0 0,0-1 1,0 1-1,-1 0 0,1 0 0,0-1 0,0 1 0,0 0 0,0 0 0,-1 1 2,-26-2-637,28 1-855,0 0-1178,0 0-1244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5:18:34.336"/>
    </inkml:context>
    <inkml:brush xml:id="br0">
      <inkml:brushProperty name="width" value="0.05" units="cm"/>
      <inkml:brushProperty name="height" value="0.05" units="cm"/>
      <inkml:brushProperty name="color" value="#004F8B"/>
    </inkml:brush>
  </inkml:definitions>
  <inkml:trace contextRef="#ctx0" brushRef="#br0">1 603 4418,'0'0'4562,"0"0"-3335,0 0-869,29 24-86,96 79-51,-96-77 337,20 25-558,-41-41 135,2 0 1,0-1-1,0 0 1,0-1 0,7 4-136,8 3 139,0-1 1,1-2-1,0 0 0,1-2 1,0-1-1,1-1 1,-1-1-1,1-2 1,3 0-140,52 4 373,1-4 0,36-4-373,-70 0 131,1-2 1,-1-3 0,0-2 0,37-9-132,-73 12-68,0-1 0,-1 0 0,0-1 0,0-1 1,0 0-1,0 0 0,-1-1 0,0-1 0,-1 0 0,0-1 0,0 0 0,0-1 0,-1 0 0,-1 0 0,0-1 0,0 0 0,-1-1 0,-1 0 1,3-5 67,-2-2-72,0 0 1,-2-1 0,0 0 0,-1 0 0,-1-1 0,-1 1 0,0-6 71,1-44-21,-3-35 21,-1 57 6,0 2 21,-2 1 0,-7-42-27,6 71-45,0 1-1,-1 0 1,-1 0 0,0 0 0,-1 0 0,-1 1 0,0 0 0,-1 0 0,-1 1 0,-1-2 45,5 10 16,0 0 1,0 0-1,-1 0 0,0 0 1,0 1-1,0 0 0,0 1 1,-1-1-1,1 1 1,-1 1-1,0-1 0,1 1 1,-2 0-1,1 0 0,0 1 1,0 0-1,0 0 1,0 1-1,-1 0 0,1 0 1,0 1-1,0 0 0,0 0 1,-1 1-1,1 0 1,1 0-1,-1 0 0,0 1 1,-3 2-17,-10 8 49,1 2 1,0 0-1,1 1 0,0 1 1,2 1-1,-4 5-49,8-10 16,-61 70 146,4 3 0,4 4 1,3 1-1,5 4 0,-31 72-162,51-88 405,4 1 0,4 2 1,3 1-1,4 0 0,3 2 0,4 0 0,0 42-405,12-88 77,1 0 1,2-1-1,2 1 0,1-1 1,4 8-78,-5-34 0,1 0 0,0 0 1,0-1-1,2 1 0,-1-1 1,2 0-1,-1 0 0,1-1 1,1 0-1,0 0 0,0 0 0,1-1 1,1 0-1,-1 0 0,1-1 1,1 0-1,7 4 0,-5-4-42,1-1 0,0 0 0,1-1 0,-1-1 0,1 0-1,1-1 1,10 2 42,6-1-267,1-1 0,-1-2-1,4-1 268,-16 0-205,0-1 0,0-1-1,1-1 1,-1 0-1,0-2 1,-1 0-1,1-1 1,-1-1 0,0 0-1,0-2 1,-1 0-1,8-5 206,9-8-576,-2-2-1,-1 0 0,21-21 577,-34 27-218,0-1 0,-1 0 0,-1-1 0,0-1 0,9-19 218,-23 36-164,0-1 0,0 1-1,0-1 1,-1 0-1,0 0 1,0 0-1,0 0 1,0 0-1,0 0 1,-1 0 0,0-1 164,1-28-3495</inkml:trace>
  <inkml:trace contextRef="#ctx0" brushRef="#br0" timeOffset="1573.46">938 1517 4914,'0'0'2628,"0"0"-1958,0 0-262,0 0-224,0 0-88,0-9 222,-2-24 226,2 32-522,0 1 1,-1-1-1,1 0 0,0 1 1,-1-1-1,1 1 0,-1-1 1,1 0-1,-1 1 1,0-1-1,1 1 0,-1 0 1,1-1-1,-1 1 0,0-1 1,1 1-1,-1 0 1,0 0-1,0-1 0,1 1 1,-1 0-1,0 0 0,0 0 1,1 0-1,-1 0 1,0 0-1,0 0 0,1 0 1,-1 0-1,0 0 0,0 0 1,1 0-1,-1 0 1,0 1-1,1-1 0,-2 1-22,-24 10 414,17-3-395,2 0 0,-1 1 0,1-1 1,0 1-1,1 1 0,0-1 0,1 1 0,0 0 0,0 1 1,1-1-1,0 3-19,-3 7 14,1 0 1,1 0-1,1 1 0,1-1 1,0 14-15,1-15 14,2-13-12,-1-1 1,1 1-1,0 0 1,0-1 0,0 1-1,1 0 1,0-1 0,0 1-3,0-5-5,0-1 1,0 1 0,-1 0 0,1-1 0,0 1 0,0-1 0,0 0-1,0 1 1,0-1 0,0 0 0,0 1 0,0-1 0,0 0 0,0 0 0,0 0-1,0 0 1,0 0 0,0 0 0,0 0 0,0 0 0,1 0 4,23-4 9,-20 2 8,0 0 0,0-1 0,0 0 0,-1 0 0,1 0 0,-1-1 0,0 0 0,1 1 0,-2-1 0,1-1 0,0 1 0,-1-1 0,0 1 0,0-1 0,0 0 0,1-4-17,5-9-114,-1 0 0,-1-1 0,-1 1 0,1-8 114,-1 3-281,-1 5-21,0 1 1,-2-1-1,0 0 0,-1 0 0,-1-5 302,-1 22 19,0 1 7,0 22 209,0 27 559,2-2-626,-3-1 0,-2 0 1,-2 0-1,-3 7-168,8-51-467,0-2-821,0-3-1665,0-10-772</inkml:trace>
  <inkml:trace contextRef="#ctx0" brushRef="#br0" timeOffset="2152.51">1108 1484 8740,'0'0'1110,"0"0"-811,0 0 61,0 0 112,2 27-165,2 8-188,0 20 754,-2 42-873,-2-97 7,1 2 26,-1 1-1,0-1 0,0 0 1,0 0-1,0 1 0,0-1 0,0 0 1,-1 0-1,1 0 0,-1 0 1,0 1-1,1-1 0,-1 0 1,0 0-1,0 0 0,0 0 0,-1-1 1,1 1-1,0 0 0,-1 0 1,1-1-1,-1 1-32,-1-2 11,3-24-686,-1 2 657,1 0 1,2 0 0,0 0 0,1 1 0,1-1 0,1 1 0,5-14 17,-6 25 1,1 0 1,0 0 0,0 0 0,1 0 0,1 1-1,-1 0 1,4-3-2,-8 10 2,0-1 0,0 1 0,0-1-1,1 1 1,-1 0 0,0 0 0,1 0 0,0 1 0,-1-1-1,1 1 1,0-1 0,0 1 0,0 0 0,-1 0 0,1 0 0,1 0-1,-1 0 1,0 1 0,0 0 0,0-1 0,0 1 0,0 0-1,0 1 1,0-1 0,1 0 0,-1 1 0,0 0 0,2 0-2,-4 1 6,0-1 1,0 0 0,0 0 0,0 0-1,-1 1 1,1-1 0,0 1 0,-1-1 0,1 0-1,-1 1 1,1-1 0,-1 1 0,0-1-1,0 1 1,0-1 0,0 1 0,0-1-1,0 1 1,0-1 0,0 1 0,0-1 0,-1 1-1,1-1-6,-1 6 50,3 57 179,0-32-87,-2 1-1,-1 0 1,-3 7-142,4-35 10,-1-1 0,0 1 0,0-1 1,-1 1-1,1-1 0,-1 0 0,0 0 0,0 1 1,-1-1-1,1 0 0,-1-1 0,-2 4-10,4-26 40,2 2-52,0 0 0,2 1 0,0-1-1,1 1 1,0-1 0,1 1 0,1 1-1,1-1 1,0 1 0,1 0-1,1 1 1,0 0 0,1 0 0,0 1-1,7-6 13,-11 15-507,-5 4-3516,-1 0 1809</inkml:trace>
  <inkml:trace contextRef="#ctx0" brushRef="#br0" timeOffset="2507.25">1423 1493 9572,'0'0'1761,"0"0"-1697,0 0 272,0 0 193,0 175-449,0-150-64,0-12-16,0-4 0,0-9-160,0 0-625,0 0-2112,0 0-1537</inkml:trace>
  <inkml:trace contextRef="#ctx0" brushRef="#br0" timeOffset="3318.24">1423 1820 9893,'0'0'522,"0"0"-474,0 0-98,0 0 162,16-22 69,3-4-120,-1 4 8,-2-1 0,-1-1 0,0 0-1,7-20-68,67-168 960,-46 102-524,-8 21-548,-3-1 0,-5-2 0,-4-1-1,-3 0 1,-5-1 0,1-76 112,-11-79-899,-6 210 881,2 39 13,-1-1 0,0 0 0,0 0 0,0 1 0,0-1 0,0 0-1,0 1 1,-1-1 0,1 0 0,0 1 0,0-1 0,0 1 0,-1-1 0,1 0 0,0 1 0,-1-1 0,1 1 0,0-1 0,-1 0 0,1 1 0,-1-1 0,1 1 0,-1 0 0,1-1 0,-1 1 0,1-1 0,-1 1 0,0 0 0,1-1 0,-1 1 0,1 0 0,-1 0 0,0-1 5,0 1-11,0 0 0,-1 0 0,1 1 0,0-1 0,0 0 0,-1 0 0,1 1 0,0-1 0,0 1 0,0-1-1,0 1 1,0-1 0,0 1 0,0 0 0,0 0 0,0-1 0,0 1 0,0 0 0,0 0 0,0 0 0,1 0 11,-10 15-5,0-1 0,2 2 0,0-1 0,0 1 0,2 0 0,0 1 0,1-1 5,-20 73 181,3 0 0,5 1 0,1 15-181,-20 281 910,33-345-866,-12 208 282,14 112-326,0-359-1,1 0 1,1 0 0,-1 0-1,0 0 1,1 0 0,-1 1 0,1-2-1,0 1 1,0 0 0,0 0-1,0 0 1,1 0 0,-1-1 0,1 1-1,0 0 1,-1-1 0,1 0 0,1 0-17,-1-1 0,0 1 0,0-1 0,0 0 0,1 0 0,-1 0 0,1 0 0,-1-1 0,1 1 0,-1-1 0,1 1 0,-1-1 0,1 0 0,-1 0 0,1 0 0,-1 0 0,1-1 0,-1 1 0,1-1 0,0 1 17,1-2-65,0 1 0,0-1-1,1 0 1,-1 0 0,0 0-1,0 0 1,-1-1 0,1 0-1,0 0 1,-1 0-1,0 0 1,0 0 0,0-1-1,0 1 1,1-3 65,6-7-988,-1-1 1,-1 0-1,4-8 988,-7 3-3044,-4 5-1862</inkml:trace>
  <inkml:trace contextRef="#ctx0" brushRef="#br0" timeOffset="3771.75">1851 1588 8100,'0'0'1227,"0"0"-926,0 0-253,3-11 88,15-30 271,2 0-1,5-7-406,35-71 297,3-35-173,-8-2 0,36-161-124,-65 195-1467,-5-1 0,-5-1-1,-6 0 1,-5-34 1467,-5 156-32,-2-18 179,-3 17 180,-5 10-51,3 4-187,1 0 0,0 0 0,0 0-1,1 1 1,1-1 0,0 1 0,1 0 0,0 1-89,-2 3 108,-39 150 2925,-21 162-3033,-3 173 1871,64-465-1733,-3 19-14,-19 163 1265,4 176-1389,21-392 2,1 0 0,0 1-1,0-1 1,0 1 0,1-1 0,-1 1 0,1-1 0,-1 1 0,1-1-1,0 0 1,0 1 0,0-1 0,0 0 0,1 2-2,-1-3-14,1 0 0,-1 0 0,0 0-1,0-1 1,1 1 0,-1-1 0,1 1 0,-1-1 0,0 1 0,1-1 0,-1 0 0,1 0 0,-1 0 0,1 0-1,-1 0 1,1 0 0,-1 0 0,0 0 0,1 0 0,-1-1 0,1 1 0,-1 0 0,0-1 0,1 0 14,1 0-55,0 0 1,1 0-1,-2-1 1,1 1-1,0-1 1,0 0-1,0 1 1,-1-1-1,1 0 1,-1-1-1,0 1 1,1 0-1,-1-1 1,0 0-1,-1 1 1,1-1-1,0 0 1,0 0 54,2-7-594,1-1 0,-2 1 0,1-1 0,1-8 594,4-17-3833</inkml:trace>
  <inkml:trace contextRef="#ctx0" brushRef="#br0" timeOffset="4178.82">2339 1440 5426,'0'0'217,"0"0"559,0 0 115,0 0-173,-26 21 509,26-21-1227,-47 37 1248,-16 20-1248,56-49 124,-1 0-1,2 1 0,-1 0 0,1 0 0,0 0 0,1 1 1,0 0-1,1 0 0,0 0 0,0 1 0,1 0 0,1-1 0,0 1 1,0 0-1,1 0 0,0 0 0,1 7-123,0-18 1,-1 12 120,0-6-68,1-1 0,0 1 1,0-1-1,0 1 0,0-1 0,2 3-53,-2-7 5,0 0 0,1 0 0,-1 0 0,0 0 0,1 1 0,0-1-1,-1 0 1,1 0 0,0 0 0,-1 0 0,1 0 0,0 0 0,0-1-1,0 1 1,0 0 0,0 0 0,0 0 0,0-1 0,0 1 0,0-1-1,0 1 1,0-1 0,0 1 0,1-1 0,-1 0 0,0 1 0,0-1-1,0 0 1,1 0-5,4 0 25,0 1 0,1-2 0,-1 1 0,0-1 0,0 0 0,0 0 0,0-1 0,0 0 0,0 0 0,0 0 0,-1-1 0,1 1 0,-1-1 0,0-1 0,0 1 0,0-1 0,0 0 0,0 0 0,-1 0 0,0-1 0,0 0 0,0 1 0,0-1-1,1-4-24,4-4-84,-1-1 0,0 0-1,-1 0 1,-1-1 0,0 0-1,-1 0 1,0-1 0,-2 1-1,1-3 85,-2-5-1301,0 0 0,-2-16 1301,0 34-434,-1 2-1268,-4 3-1217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5:18:17.242"/>
    </inkml:context>
    <inkml:brush xml:id="br0">
      <inkml:brushProperty name="width" value="0.05" units="cm"/>
      <inkml:brushProperty name="height" value="0.05" units="cm"/>
      <inkml:brushProperty name="color" value="#004F8B"/>
    </inkml:brush>
  </inkml:definitions>
  <inkml:trace contextRef="#ctx0" brushRef="#br0">8 723 1233,'0'0'7035,"0"0"-4695,0 0-1892,0 0-339,-2-22-64,-3-76 9,5 90-46,0 0 1,1 0-1,1 0 0,-1 0 1,1 0-1,1 1 0,-1-1 1,1 0-1,1 1 0,-1 0 1,1 0-1,1 0 0,1-2-8,9-16 65,-7 9 29,2-1 0,0 2 0,1-1 0,1 1 0,0 1-1,1 0 1,0 1 0,1 1 0,0 0 0,1 0 0,1 2 0,0 0 0,0 0 0,1 2-1,0 0 1,17-5-94,-8 5 272,0 0 0,0 2 0,1 1 0,0 2 0,1 0-272,53-1 1101,2 4-1101,-49 0 159,35 4 142,0 3 0,0 3 1,47 13-302,-45-7-231,1-4 0,1-3 0,19-2 231,-67-6-376,-4 0-662,-1-1 0,0-1 0,11-1 1038,-31 2-96,1-1 0,-1 1 0,1 0 0,-1 0 0,1 0 0,-1 0-1,1 0 1,-1-1 0,1 1 0,-1 0 0,1 0 0,-1-1 0,1 1 0,-1 0-1,0-1 1,1 1 0,-1 0 0,1-1 0,-1 1 0,0 0 0,1-1 0,-1 1 0,0-1-1,0 1 1,1-1 0,-1 1 0,0-1 0,0 1 0,0-1 0,0 1 0,0-1-1,1 1 1,-1-1 0,0 1 0,0-1 96,0-20-5474</inkml:trace>
  <inkml:trace contextRef="#ctx0" brushRef="#br0" timeOffset="696.91">920 1 224,'0'0'891,"0"0"886,0 0 2022,0 0-2801,0 0-811,-3 17 207,-79 307 1708,46-192-1474,-70 237 692,-59 110-1320,144-425-185,6-20-424,2 2 1,1 0-1,2 0 1,1 1-1,1 8 609,7-41-1253,1-6-268,0-14-2204</inkml:trace>
  <inkml:trace contextRef="#ctx0" brushRef="#br0" timeOffset="1268.91">380 726 624,'0'0'5459,"0"0"-3570,0 0-1793,0 0 1008,182 22-127,-105-22-545,9-19 0,-3-9 16,-2 0-176,-14 6-272,-11 8-112,-19 6-1600,-37 8-2739,0 0 818</inkml:trace>
  <inkml:trace contextRef="#ctx0" brushRef="#br0" timeOffset="3240.33">810 927 736,'0'0'3690,"0"0"-2553,0 0-871,0 0 241,0 0-197,0 0-164,21-8 113,68-29 304,-82 35-323,-1-1 0,1 0 0,-1-1 1,0 1-1,1-1 0,-2-1 0,1 1 0,0-1 0,-1 0 0,0 0 0,0 0 0,-1-1 1,2-1-241,-3 0 76,-1 0 0,0-1 0,0 0 0,0 1 1,-1-1-1,0 0 0,0 0 0,-1 0 0,0 0 0,-1-4-76,1 2-12,0-37-727,-2 46 645,0 0-1,0 1 0,-1-1 0,1 1 1,0-1-1,0 1 0,-1 0 1,1 0-1,0 0 0,0 0 0,-1 1 1,1-1-1,0 0 0,0 1 1,0 0-1,-1-1 95,-2 4 15,1 1-1,-1-1 1,0 1 0,1-1 0,0 1-1,0 1 1,1-1 0,-1 0 0,1 1-1,0 0 1,1 0 0,-2 2-15,-3 8 63,-2 4 115,0 1 1,2 0-1,0 0 1,2 1-1,0 0 1,2 0-1,0 0 1,1 0-1,1 1 1,2 9-179,0-31 1,-1 0 0,1 0 0,-1 0 0,1 0 0,0 0 0,0 0 0,0 0 0,0 0 0,0 0 0,0-1 0,0 1 0,0 0 0,0 0 0,0-1 0,0 1 0,0-1 0,0 1 0,0-1 0,1 1 0,-1-1 0,0 0 0,0 0 0,1 0 0,-1 1 0,0-1 0,0 0 0,1 0 0,-1-1 0,0 1 0,1 0-1,45-3 165,-41 1-235,0 1 0,-1-1 0,0-1 0,1 1 0,-1-1 0,0 0 0,0 0 0,0 0 0,0-1 0,-1 1 0,1-1 0,-1-1 0,0 1-1,0 0 1,-1-1 0,0 0 0,1 0 0,-1 0 0,0 0 70,9-19-2173,-1-1 0,-1 1 0,5-23 2173,7-16-2366,-3 25 2139,-19 37 289,0 1 423,0 0 1498,0 5 1944,-1 13-3596,-2-6 183,0 1 1,-1-1 0,0 0 0,-3 6-515,-11 31 982,15-37-848,-3 12 153,-1 0-1,-1-1 1,-1 0 0,-4 6-287,13-28 16,0-1-70,0-24-471,0 11 465,2 1-1,-1-1 1,2 0 0,-1 1 0,2-1 0,0 1 0,0 0 0,1 0 0,3-4 60,14-23-453,1 0 0,4-1 453,2-6-242,-27 44 175,-1 0 0,0 0 0,1 0 0,-1 0-1,1 0 1,-1 1 0,1-1 0,0 0 0,0 1 0,0-1 0,1 0 67,17-2-4475,-19 4 2354,-1 0-411</inkml:trace>
  <inkml:trace contextRef="#ctx0" brushRef="#br0" timeOffset="3837.01">1217 735 4226,'0'0'3049,"0"0"-2019,0 0-419,0 0 342,0 27-124,-1 84-285,0-100-428,1 0-1,-1 1 1,-1-1-1,0 0 1,0 0-1,-4 8-115,4-14 38,-1 0 0,1 0-1,-1 0 1,0 0 0,-1-1-1,1 1 1,-1-1 0,0 0 0,0 0-1,-1 1-37,4-5 3,0-7-228,0 0-1,1 0 1,-1 0 0,2 0 0,-1 0 0,1-4 225,1-9-202,-1 9-24,1-1-1,0 1 1,1 0 0,0 0-1,1 0 1,1 1-1,-1-1 1,1 1-1,4-5 227,4-6-617,1-1 0,2 2-1,13-15 618,-27 32 85,1 0-1,0 0 0,0 0 0,0 1 0,1-1 0,-1 1 0,1-1 0,-1 1 1,1 0-1,0 1 0,0-1 0,0 1 0,-1-1 0,2 1 0,-1 1 0,0-1 0,4 0-84,-8 1 26,1 1 1,0-1-1,-1 0 0,1 1 0,-1-1 0,1 0 0,-1 1 0,1-1 0,0 1 0,-1-1 0,0 1 0,1 0 0,-1-1 0,1 1 0,-1-1 0,0 1 0,1 0 0,-1-1 0,0 1 0,1 0 0,-1-1 0,0 1 0,0 0 0,0-1 0,0 1 0,0 0 0,0 0 0,0-1 0,0 1 0,0 0 0,0 0-26,0 32 437,-1-23-195,1 9-23,-1 1-1,-1-1 1,-1 0-1,-1 0 1,0-1-1,-2 1 1,0-1-1,-4 7-218,-21 66 248,30-90-384,1-1-443,0 0-702,1-1-2728,1-11 1722,-1 3-677</inkml:trace>
  <inkml:trace contextRef="#ctx0" brushRef="#br0" timeOffset="4266.7">1480 769 848,'0'0'5707,"0"0"-3591,0 0-1762,2-9-169,1 1-69,-2 5-58,1 0 0,-1 0 0,0-1 0,-1 1 0,1 0 0,-1 0-1,1 0 1,-1-1 0,0 0-58,-19 5 200,15 0-163,1 0 0,-1 0 0,0 1 0,1 0 0,-1 0 0,1 0 0,-1 0 0,1 0 0,0 1 0,0-1 0,0 1 0,1 0 0,-1 0 0,0 0 0,1 0 0,0 1 0,0-1-37,-10 15 104,2 0-1,-7 15-103,13-25 58,-4 9 2,0 1-1,1-1 1,1 1-1,1 1 1,0-1 0,1 1-1,1 0 1,1 0-1,1 4-59,0-23-9,1 0 0,0 1-1,0-1 1,0 1 0,1-1-1,-1 1 1,0-1 0,0 1 0,0-1-1,0 1 1,0-1 0,1 1-1,-1-1 1,0 1 0,0-1 0,1 1-1,-1-1 1,0 0 0,0 1-1,1-1 1,-1 0 0,1 1-1,-1-1 1,0 0 0,1 1 0,-1-1-1,1 0 1,-1 0 0,0 0-1,1 1 1,0-1 9,18-2-210,19-16-76,-19 3-250,-1 0 0,-1-1 1,-1-1-1,0-1 0,-1-1 0,-1 0 1,-1 0-1,-1-1 0,0-1 0,-2 0 1,8-22 535,-15 33-46,0 0 1,-1-1-1,-1 1 1,0-1 0,0 0-1,-1-10 46,-1 21 59,1 0 0,0 0 0,0 0 0,0 0 0,-1 0 0,1 0 0,0 0 0,0 0 0,-1-1-1,1 1 1,0 0 0,0 0 0,0 0 0,-1 0 0,1 0 0,0 0 0,0 0 0,-1 0 0,1 0 0,0 1-1,0-1 1,-1 0 0,1 0 0,0 0 0,0 0 0,0 0 0,-1 0 0,1 0 0,0 0 0,0 1-1,0-1 1,-1 0 0,1 0 0,0 0 0,0 0 0,0 1 0,0-1 0,0 0 0,0 0 0,-1 0 0,1 1-1,0-1 1,0 0-59,-10 11 34,-1 16 439,2 0 0,1 0 0,1 1-1,1 1 1,1-1 0,2 1 0,1-1 0,1 12-473,26-40-149,-23-1 77,0 0 0,0 0 0,0-1 0,0 1 0,-1 0 0,1-1 0,0 1 0,0-1 0,-1 1 1,1-1-1,-1 0 0,0 0 0,1 0 0,-1 1 0,1-3 72,16-36-1882,-14 31 1318,14-28-4611,20-33 5175,-14 36-1820</inkml:trace>
  <inkml:trace contextRef="#ctx0" brushRef="#br0" timeOffset="4641.42">1726 678 416,'0'0'3794,"0"0"-742,0 0-1958,-8 30-243,-23 99 160,24-102-629,-2 0 0,0 0 0,-11 20-382,-4 9 161,24-55-155,0-6-110,-1-3 45,1 0 0,1-1 0,0 1 0,0 0 0,0-1 0,1 1 0,0 0 0,1 0 0,3-7 59,12-20-489,2 0 0,1 2 1,10-12 488,-25 36 21,0 1 1,1 1-1,0-1 1,0 1 0,1 0-1,0 0 1,0 1-1,1 1 1,0-1 0,-1 1-1,2 0 1,-1 1 0,1 0-1,-1 1 1,6-1-22,-14 3 38,0 1 0,0 0 1,0-1-1,0 1 0,0 0 1,1 0-1,-1 0 0,0 0 0,0 0 1,0 0-1,0 0 0,0 0 1,1 0-1,-1 1 0,0-1 1,0 0-1,0 1 0,0-1 0,0 1 1,0-1-1,0 1 0,0-1 1,0 1-1,0 0 0,0-1 1,-1 1-1,1 0 0,0 0 0,0 0 1,0 0-39,0 2 58,0 0 1,-1 0-1,1 0 1,-1 0 0,1 0-1,-1 0 1,0 0-1,0 0 1,-1 3-59,1 4 29,0 4 61,-2 0 0,0 0 0,0 0 0,-1 0 0,-1 0 1,0-1-1,-1 1 0,0-1 0,-1 0 0,-2 1-90,-8 14 8,-2 0 0,-1-2 0,-17 21-8,36-48-85,0 1 0,0 0 0,0 0-1,0 0 1,0 0 0,0-1-1,-1 1 1,1 0 0,0 0 0,0 0-1,0 0 1,0-1 0,0 1 0,0 0-1,0 0 1,0 0 0,0 0-1,-1 0 1,1-1 0,0 1 0,0 0-1,0 0 1,0 0 0,0 0 0,-1 0-1,1 0 1,0 0 0,0 0 0,0 0-1,0-1 1,-1 1 0,1 0-1,0 0 1,0 0 0,0 0 0,0 0-1,-1 0 1,1 0 0,0 0 0,0 0-1,0 0 1,0 0 0,-1 1 0,1-1-1,0 0 1,0 0 0,0 0-1,0 0 1,-1 0 0,1 0 0,0 0-1,0 0 1,0 0 0,0 1 0,0-1-1,-1 0 1,1 0 0,0 0-1,0 0 1,0 0 0,0 1 0,0-1-1,0 0 1,0 0 0,0 0 85,0-13-1680,0 12 1299,3-14-3007</inkml:trace>
  <inkml:trace contextRef="#ctx0" brushRef="#br0" timeOffset="5179.91">1979 747 352,'0'0'1793,"0"0"1171,0 0-1729,0 0-213,0 0 277,-8 7-296,-2 5-855,0 1 0,1-1 0,1 2 0,0-1-1,0 1 1,2 0 0,0 0 0,0 1 0,1 0-1,1 0 1,0 0 0,2 1 0,-1-1 0,2 1-1,0 10-147,1-7 163,0-18-161,0-1-1,0 0 0,0 1 1,0-1-1,0 1 0,0-1 1,0 1-1,0-1 0,0 0 1,0 1-1,0-1 0,1 1 1,-1-1-1,0 0 0,0 1 1,1-1-1,-1 1 0,0-1 1,0 0-1,1 1 0,-1-1 1,0 0-1,1 0 0,-1 1 1,0-1-1,1 0 0,-1 0 1,1 1-1,-1-1 1,0 0-1,1 0 0,-1 0 1,1 0-1,-1 0 0,0 0 1,1 0-1,-1 0 0,1 1 1,-1-2-1,1 1 0,-1 0 1,1 0-1,-1 0 0,0 0 1,1 0-1,-1 0 0,1 0 1,-1 0-1,0-1 0,1 1 1,-1 0-1,1 0 0,-1-1-1,1 1 9,4-2 2,0 1 0,-1-2-1,1 1 1,-1 0 0,1-1-1,-1 0 1,0 0 0,0 0-1,-1 0 1,1 0 0,0-1-1,-1 0 1,0 0 0,1-1-11,42-66-235,-41 63 152,6-11-242,-1-1-1,-1 0 1,-1-1 0,-1 0-1,4-19 326,0-11-398,3-49 398,-3 27-89,21-68 89,-27 122-26,-1-3 93,-3 20 160,-2 9-20,-1 4-137,-3 19 357,-2-1-1,-10 27-426,-4 15 412,0 11-55,4 1 0,4 0-1,4 1 1,1 69-357,8-153-38,0 1 1,1-1-1,-1 0 0,0 1 0,1-1 0,-1 1 1,1-1-1,-1 0 0,0 0 0,1 1 0,-1-1 0,1 0 1,-1 0-1,1 1 0,-1-1 0,1 0 0,-1 0 0,1 0 1,-1 0-1,1 0 0,-1 0 0,1 0 0,-1 0 0,1 0 1,-1 0-1,1 0 0,0 0 38,21 0-899,-17 0 373,-2 0 183,0-1 0,0 1 0,0-1 0,0 1 0,0-1 0,0 0 0,0 0 0,0 0 0,0-1 0,-1 1 0,1 0 0,0-1 0,-1 0 0,1 0 1,-1 0-1,0 0 0,0 0 0,0 0 0,0-1 0,1 0 343,-1-6-2481</inkml:trace>
  <inkml:trace contextRef="#ctx0" brushRef="#br0" timeOffset="5545.48">2296 762 272,'0'0'4610,"0"0"-1016,0 0-2612,0 0-529,0 0 187,-13 4-130,11-4-500,-4 2 20,1-1 0,-1 1-1,0 0 1,0 0 0,1 0-1,-1 1 1,1 0 0,0 0-1,0 1 1,0-1 0,0 1-1,1 0 1,-1 0 0,1 1-1,0-1 1,1 1 0,-1 0-1,0 1-29,-10 18 125,-30 55 603,40-71-533,0 0-1,1 0 1,1 1-1,-1-1 1,1 1-1,1 0 1,-1-1-1,1 8-194,1-16 20,0 1-1,0-1 0,1 1 0,-1-1 1,0 1-1,0-1 0,0 1 1,1-1-1,-1 1 0,0-1 0,1 1 1,-1-1-1,0 1 0,1-1 0,-1 0 1,0 1-1,1-1 0,-1 0 0,1 1 1,-1-1-1,1 0 0,-1 0 0,1 1 1,-1-1-1,1 0 0,-1 0 0,1 0 1,-1 0-1,1 1 0,-1-1 1,1 0-1,-1 0 0,1 0 0,0 0-19,23-1 94,-15 1-8,0-1-34,0 0 0,0-1 0,-1 0-1,1-1 1,0 1 0,-1-2 0,0 1 0,0-1-1,0 0 1,0-1 0,-1 0 0,1 0-1,-1-1 1,0 0 0,4-5-52,0 0-64,0 0 0,-1-1 1,0 0-1,-1 0 0,-1-1 1,0-1-1,0 1 0,4-14 64,-9 16-322,0 0-1,0-1 1,-1 1 0,0-1-1,-1 1 1,-1-1-1,0-8 323,0 19-75,0 0 0,0 1 0,0-1-1,0 1 1,0-1 0,0 0 0,-1 1 0,1-1 0,0 1-1,0-1 1,0 0 0,-1 1 0,1-1 0,0 1-1,-1-1 1,1 1 0,0-1 0,-1 1 0,1-1 0,-1 1-1,1 0 1,-1-1 0,1 1 0,-1-1 0,1 1-1,-1 0 1,1 0 0,-1-1 0,1 1 0,-1 0 0,0 0 75,-21-2-3773,15 3 1160,-9-1-1530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6:45:00.476"/>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6:45:35.238"/>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0.99">17 531 7203,'0'0'2652,"0"0"-1814,0 0-318,0 0-360,2 0-101,3-1 6,-1 0-1,1 1 1,-1 0-1,1 0 1,0 0 0,-1 0-1,2 1-64,13 0 282,0 0-31,9-1 1520,27-1-1771,-48 0-93,0-1 0,0 1 1,0-1-1,0 0 0,4-2 93,-4 1-1155,-1 0-1,1 0 1,0-2 1155,-2 1-2358,-4 3-292</inkml:trace>
  <inkml:trace contextRef="#ctx0" brushRef="#br0" timeOffset="1.99">400 190 8916,'0'0'512,"0"0"403,-1 13 57,-1 7-721,0 1 0,-2-1 1,0 0-1,-4 7-251,-37 98 2626,-22 31-2626,62-144 4,0-3-25,1 0 1,1 1-1,-1-1 0,1 1 1,0 5 20,5-18-4068,4-8 1693,-1 0-811</inkml:trace>
  <inkml:trace contextRef="#ctx0" brushRef="#br0" timeOffset="2.99">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3.99">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4.99">905 114 6083,'0'0'2745,"0"0"-2067,0 0-382,0 0 296,-2 14-85,2-13-499,-8 55 1430,-5 9-1438,-83 283 2374,93-338-2802,-3 12 1006,4-7-6205,2-19 1665</inkml:trace>
  <inkml:trace contextRef="#ctx0" brushRef="#br0" timeOffset="5.99">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6.99">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7.99">998 371 9028,'0'0'80,"0"0"-80,0 0 0,0 0-112,0 0-400,0 0-545,9 38-559,-9-33-289,0 0-1697</inkml:trace>
  <inkml:trace contextRef="#ctx0" brushRef="#br0" timeOffset="8.9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9.99">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0.99">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1.99">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2.99">1326 264 7203,'0'0'5011,"0"0"-4995,0 0-16,0 0 1648,0 0-639,113 10-577,-54-10-240,1 0-32,-1 0-160,-7 0-48,-8 0-896,-38 0-3522</inkml:trace>
  <inkml:trace contextRef="#ctx0" brushRef="#br0" timeOffset="13.99">1973 0 6003,'0'0'5602,"-39"70"-5538,7-7 881,0 11 623,-6 6-607,-1 3-545,-3-5-336,4-11-64,6-12-16,8-15-64,12-12-80,4-12-224,6-7-384,2-9-1089,0-1-1745,0-12 481</inkml:trace>
  <inkml:trace contextRef="#ctx0" brushRef="#br0" timeOffset="14.99">1475 377 10725,'0'0'0,"0"0"0,0 0 560,80 0-480,-47 0-16,1 0-48,-4-2-16,-5 2-32,-5 0-928,-18 0-2290</inkml:trace>
  <inkml:trace contextRef="#ctx0" brushRef="#br0" timeOffset="15.99">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6:46:10.824"/>
    </inkml:context>
    <inkml:brush xml:id="br0">
      <inkml:brushProperty name="width" value="0.05" units="cm"/>
      <inkml:brushProperty name="height" value="0.05" units="cm"/>
      <inkml:brushProperty name="color" value="#004F8B"/>
    </inkml:brush>
  </inkml:definitions>
  <inkml:trace contextRef="#ctx0" brushRef="#br0">3 608 1233,'0'0'7035,"0"0"-4695,0 0-1892,0 0-339,-1-9-64,-1-29 9,2 35-46,1 0 1,-1-1-1,0 1 0,1 0 1,0 0-1,0 0 0,0 0 1,0 0-1,0 0 0,1 1 1,-1-1-1,1 0 0,0 0-8,4-7 65,-2 4 29,-1-1 0,1 1 0,0 0 0,1 0 0,0 1-1,0-1 1,0 1 0,0 0 0,1 1 0,0-1 0,0 1 0,0 0 0,0 1 0,1-1-1,0 1 1,6-2-94,-3 2 272,0 0 0,0 1 0,1 0 0,-1 0 0,1 1-272,21 0 1101,0 1-1101,-19 0 159,14 1 142,0 2 0,0 1 1,18 5-302,-17-3-231,0-1 0,0-2 0,8 0 231,-26-3-376,-2 1-662,0-1 0,0 0 0,4-2 1038,-12 2-96,0 0 0,0 0 0,1 0 0,-1 0 0,0 0 0,0 0-1,0 0 1,1 0 0,-1 0 0,0 0 0,0 0 0,0 0 0,0 0 0,1-1-1,-1 1 1,0 0 0,0 0 0,0 0 0,0 0 0,0 0 0,1-1 0,-1 1 0,0 0-1,0 0 1,0 0 0,0-1 0,0 1 0,0 0 0,0 0 0,0 0 0,0-1-1,0 1 1,0 0 0,0 0 0,0-1 96,1-7-5474</inkml:trace>
  <inkml:trace contextRef="#ctx0" brushRef="#br0" timeOffset="1">359 326 224,'0'0'891,"0"0"886,0 0 2022,0 0-2801,0 0-811,-2 7 207,-30 119 1708,18-75-1474,-27 93 692,-23 43-1320,56-166-185,2-8-424,1 1 1,0 0-1,1 0 1,1 1-1,-1 2 609,4-15-1253,0-3-268,0-5-2204</inkml:trace>
  <inkml:trace contextRef="#ctx0" brushRef="#br0" timeOffset="2">148 609 624,'0'0'5459,"0"0"-3570,0 0-1793,0 0 1008,71 8-127,-41-8-545,4-7 0,-2-4 16,-1 0-176,-4 3-272,-6 2-112,-6 3-1600,-15 3-2739,0 0 818</inkml:trace>
  <inkml:trace contextRef="#ctx0" brushRef="#br0" timeOffset="3">316 687 736,'0'0'3690,"0"0"-2553,0 0-871,0 0 241,0 0-197,0 0-164,8-3 113,26-11 304,-31 13-323,0-1 0,-1 1 0,1 0 1,-1-1-1,1 1 0,-1-1 0,0 1 0,0-1 0,0 0 0,0 0 0,0 0 0,0 0 1,0-1-241,-1 0 76,0 0 0,0 0 0,0 0 0,-1 0 1,1 0-1,-1 0 0,0 0 0,1 0 0,-2 0 0,1-2-76,0 1-12,0-14-727,-1 17 645,0 1-1,1 0 0,-1 0 0,0 0 1,0-1-1,0 1 0,0 0 1,0 0-1,0 0 0,1 0 0,-1 0 1,0 1-1,0-1 0,0 0 1,0 0-1,0 1 95,0 0 15,-1 1-1,0 0 1,0-1 0,0 1 0,1 0-1,-1 0 1,1 0 0,0 0 0,-1 1-1,1-1 1,0 0 0,0 1-15,-2 3 63,-1 2 115,1 0 1,0 1-1,1-1 1,0 0-1,0 1 1,0 0-1,1-1 1,1 1-1,-1 0 1,2 3-179,-1-12 1,0 1 0,0-1 0,1 1 0,-1-1 0,0 1 0,0-1 0,1 0 0,-1 1 0,1-1 0,-1 0 0,0 1 0,1-1 0,-1 0 0,1 0 0,-1 1 0,0-1 0,1 0 0,-1 0 0,1 0 0,-1 0 0,1 0 0,-1 1 0,1-1 0,-1 0 0,1 0 0,-1 0 0,1 0 0,-1 0 0,1 0 0,0-1-1,17 0 165,-16 1-235,0-1 0,0 0 0,1 0 0,-1 0 0,0 0 0,0 0 0,0 0 0,-1 0 0,1-1 0,0 1 0,0-1 0,-1 1 0,1-1-1,-1 0 1,1 0 0,-1 1 0,0-1 0,1 0 0,-1-1 70,3-6-2173,1 0 0,-1-1 0,1-8 2173,4-7-2366,-1 10 2139,-8 15 289,0 0 423,0 0 1498,0 2 1944,-1 5-3596,0-2 183,0 0 1,-1 0 0,1-1 0,-2 3-515,-4 12 982,6-14-848,-2 4 153,1 1-1,-1-1 1,-1-1 0,-1 4-287,5-12 16,0 0-70,0-9-471,0 4 465,1 0-1,-1 0 1,1 0 0,0 0 0,1 0 0,-1 1 0,1-1 0,0 0 0,1-1 60,5-9-453,1 0 0,2-1 453,0-2-242,-10 17 175,-1 1 0,1-1 0,-1 0 0,1 0-1,0 1 1,-1-1 0,1 0 0,0 1 0,-1-1 0,1 0 0,0 1 67,7-2-4475,-8 2 2354,0 0-411</inkml:trace>
  <inkml:trace contextRef="#ctx0" brushRef="#br0" timeOffset="4">474 612 4226,'0'0'3049,"0"0"-2019,0 0-419,0 0 342,0 11-124,0 32-285,0-39-428,-1 1-1,1-1 1,-1 1-1,1-1 1,-1 0-1,-2 3-115,3-5 38,-1 0 0,0 0-1,-1 0 1,1 0 0,0 0-1,-1 0 1,1-1 0,-1 1 0,1-1-1,-1 1-37,2-2 3,-1-2-228,1-1-1,0 0 1,0 0 0,0 1 0,0-1 0,0-1 225,1-4-202,-1 4-24,1-1-1,0 1 1,0-1 0,0 1-1,1 0 1,0 0-1,-1 0 1,1 0-1,2-2 227,1-2-617,0-1 0,1 1-1,6-5 618,-11 12 85,0-1-1,0 1 0,0 0 0,0 0 0,1 0 0,-1 0 0,0 0 0,1 0 1,-1 1-1,1-1 0,-1 0 0,1 1 0,-1-1 0,1 1 0,-1 0 0,1-1 0,1 1-84,-3 0 26,1 0 1,-1 0-1,0 1 0,0-1 0,1 0 0,-1 0 0,0 0 0,0 0 0,0 1 0,1-1 0,-1 0 0,0 0 0,0 0 0,0 1 0,0-1 0,1 0 0,-1 0 0,0 1 0,0-1 0,0 0 0,0 0 0,0 1 0,0-1 0,0 0 0,0 1 0,0-1 0,0 0 0,0 0 0,0 1 0,0-1 0,0 0-26,0 13 437,0-9-195,0 4-23,-1-1-1,1 1 1,-2-1-1,1 1 1,-1-1-1,0 0 1,0 0-1,-2 3-218,-8 25 248,11-34-384,1-1-443,0 0-702,1-1-2728,-1-3 1722,1 0-677</inkml:trace>
  <inkml:trace contextRef="#ctx0" brushRef="#br0" timeOffset="5">577 625 848,'0'0'5707,"0"0"-3591,0 0-1762,0-3-169,2 0-69,-2 2-58,1-1 0,-1 1 0,0 0 0,1 0 0,-1-1 0,0 1-1,0 0 1,0 0 0,0-1-58,-7 2 200,6 1-163,-1-1 0,1 1 0,-1-1 0,1 1 0,-1 0 0,1 0 0,0-1 0,0 1 0,-1 0 0,1 0 0,0 0 0,0 1 0,0-1 0,0 0 0,0 0 0,0 0 0,0 1-37,-3 5 104,0 0-1,-2 5-103,4-8 58,-1 2 2,0 1-1,0 0 1,0 0-1,1 0 1,1 1 0,-1-1-1,1 0 1,0 1-1,1 0-59,-1-7-9,1-1 0,0 0-1,0 0 1,0 0 0,1 1-1,-1-1 1,0 0 0,0 0 0,0 0-1,0 1 1,0-1 0,0 0-1,0 0 1,0 0 0,0 0 0,0 1-1,0-1 1,1 0 0,-1 0-1,0 0 1,0 0 0,0 0-1,0 1 1,0-1 0,1 0 0,-1 0-1,0 0 1,0 0 0,0 0-1,0 0 1,1 0 9,6 0-210,8-7-76,-8 1-250,0 0 0,0-1 1,-1 1-1,0-1 0,0 0 0,0-1 1,-1 1-1,0-1 0,-1 0 0,0-1 1,3-7 535,-6 12-46,0 0 1,0 0-1,0 0 1,-1 0 0,0-1-1,0-3 46,0 8 59,0 0 0,0 0 0,0 0 0,0 0 0,0 0 0,0 0 0,0 0 0,0 0 0,-1 0-1,1 0 1,0 0 0,0 0 0,0 0 0,0 0 0,0 0 0,0 0 0,0 0 0,0 0 0,0 0 0,-1 0-1,1 0 1,0 0 0,0 0 0,0 0 0,0 0 0,0 0 0,0 0 0,0 0 0,0 0 0,0 0-1,0 0 1,0 0 0,-1 0 0,1 1 0,0-1 0,0 0 0,0 0 0,0 0 0,0 0 0,0 0 0,0 0-1,0 0 1,0 0-59,-4 4 34,0 7 439,0 0 0,1-1 0,0 1-1,1 0 1,0 0 0,1 0 0,0 1 0,1 3-473,9-15-149,-8 0 77,0-1 0,0 1 0,0-1 0,-1 1 0,1-1 0,0 1 0,-1-1 0,1 0 0,0 1 1,-1-1-1,1 0 0,-1 1 0,1-1 0,-1 0 0,1 0 72,6-15-1882,-5 13 1318,5-12-4611,8-12 5175,-6 14-1820</inkml:trace>
  <inkml:trace contextRef="#ctx0" brushRef="#br0" timeOffset="6">672 590 416,'0'0'3794,"0"0"-742,0 0-1958,-2 12-243,-11 38 160,11-39-629,-2-1 0,1 1 0,-5 7-382,-1 4 161,8-22-155,1-2-110,0-1 45,0 0 0,0 0 0,1-1 0,-1 1 0,1 0 0,-1 0 0,1-1 0,0 1 0,2-3 59,4-7-489,0-1 0,2 1 1,3-4 488,-10 13 21,1 1 1,-1 0-1,1 0 1,0 0 0,0 1-1,0-1 1,0 1-1,0 0 1,1 0 0,-1 0-1,1 0 1,0 0 0,-1 1-1,1-1 1,2 1-22,-6 0 38,0 1 0,1 0 1,-1 0-1,1 0 0,-1 0 1,1 0-1,-1 0 0,1 0 0,-1 0 1,0 0-1,1 0 0,-1 0 1,1 0-1,-1 0 0,1 0 1,-1 0-1,1 1 0,-1-1 0,0 0 1,1 0-1,-1 0 0,0 1 1,1-1-1,-1 0 0,1 0 1,-1 1-1,0-1 0,0 0 0,1 1 1,-1-1-39,1 1 58,-1 1 1,0-1-1,0 0 1,1 0 0,-1 0-1,0 1 1,0-1-1,0 0 1,0 1-59,-1 2 29,1 2 61,0-1 0,-1 1 0,0-1 0,0 0 0,-1 1 1,1-1-1,-1 0 0,0 0 0,-1 0 0,0 1-90,-3 5 8,-1 0 0,0-1 0,-7 8-8,14-18-85,0 0 0,0 0 0,0 0-1,0 0 1,0 0 0,0-1-1,0 1 1,0 0 0,-1 0 0,1 0-1,0 0 1,0 0 0,0 0 0,0 0-1,0 0 1,0 0 0,0 0-1,0 0 1,0 0 0,0 0 0,0 0-1,0 0 1,0 0 0,0 0 0,0-1-1,0 1 1,0 0 0,0 0 0,-1 0-1,1 0 1,0 0 0,0 0-1,0 0 1,0 0 0,0 0 0,0 0-1,0 0 1,0 0 0,0 0 0,0 0-1,0 0 1,0 0 0,0 0 0,-1 0-1,1 0 1,0 0 0,0 0-1,0 1 1,0-1 0,0 0 0,0 0-1,0 0 1,0 0 0,0 0 0,0 0-1,0 0 1,0 0 0,0 0-1,0 0 1,0 0 0,0 0 0,0 0-1,0 0 1,0 0 0,-1 0 85,2-5-1680,-1 5 1299,1-6-3007</inkml:trace>
  <inkml:trace contextRef="#ctx0" brushRef="#br0" timeOffset="7">771 617 352,'0'0'1793,"0"0"1171,0 0-1729,0 0-213,0 0 277,-3 3-296,-1 1-855,0 1 0,1 0 0,0 0 0,-1 1-1,2-1 1,-1 0 0,1 1 0,-1 0 0,1 0-1,1-1 1,-1 1 0,1 0 0,0 0 0,1 1-1,-1 3-147,1-3 163,0-7-161,0 1-1,0-1 0,0 0 1,0 0-1,0 0 0,0 0 1,1 1-1,-1-1 0,0 0 1,0 0-1,0 0 0,0 0 1,0 1-1,0-1 0,0 0 1,0 0-1,0 0 0,0 0 1,0 0-1,1 1 0,-1-1 1,0 0-1,0 0 0,0 0 1,0 0-1,0 0 0,1 0 1,-1 0-1,0 0 1,0 0-1,0 0 0,0 1 1,1-1-1,-1 0 0,0 0 1,0 0-1,0 0 0,0 0 1,1 0-1,-1 0 0,0 0 1,0 0-1,0 0 0,0 0 1,1-1-1,-1 1 0,0 0 1,0 0-1,0 0 0,0 0 1,0 0-1,1 0 0,-1 0-1,0 0 9,2-1 2,0 0 0,0 1-1,0-1 1,-1 0 0,1 0-1,0 0 1,-1-1 0,1 1-1,-1 0 1,1 0 0,-1-1-1,0 1 1,0-1 0,1 0-11,16-25-235,-16 24 152,2-5-242,0 0-1,-1 0 1,1 0 0,-2 0-1,3-7 326,-1-5-398,1-19 398,0 10-89,7-26 89,-10 48-26,0-2 93,-2 8 160,0 4-20,-1 2-137,-1 6 357,-1 1-1,-4 9-426,-1 7 412,0 4-55,2 0 0,1 1-1,1-1 1,1 28-357,3-60-38,0 0 1,0 0-1,0 0 0,0 1 0,1-1 0,-1 0 1,0 0-1,0 0 0,0 0 0,0 0 0,1 0 0,-1 1 1,0-1-1,0 0 0,0 0 0,1 0 0,-1 0 0,0 0 1,0 0-1,0 0 0,1 0 0,-1 0 0,0 0 0,0 0 1,0 0-1,1 0 0,-1 0 38,8 0-899,-5 0 373,-2 0 183,0 0 0,0-1 0,0 1 0,0 0 0,1 0 0,-1-1 0,0 1 0,0-1 0,0 1 0,0-1 0,0 1 0,0-1 0,0 0 0,0 1 1,0-1-1,0 0 0,0 0 0,-1 0 0,1 1 0,0-2 343,0-1-2481</inkml:trace>
  <inkml:trace contextRef="#ctx0" brushRef="#br0" timeOffset="8">895 623 272,'0'0'4610,"0"0"-1016,0 0-2612,0 0-529,0 0 187,-5 1-130,4-1-500,-1 1 20,-1-1 0,1 1-1,0 0 1,0 0 0,-1 0-1,1 0 1,0 0 0,0 0-1,0 1 1,0-1 0,1 0-1,-1 1 1,0 0 0,0-1-1,1 1 1,-1 0 0,1 0-1,0 0-29,-5 8 125,-11 20 603,15-27-533,1 1-1,0-1 1,0 0-1,0 0 1,0 1-1,0-1 1,1 1-1,-1 2-194,1-6 20,0 0-1,1 0 0,-1 0 0,0 1 1,0-1-1,0 0 0,0 0 1,0 0-1,0 1 0,0-1 0,0 0 1,0 0-1,1 0 0,-1 0 0,0 1 1,0-1-1,0 0 0,0 0 0,1 0 1,-1 0-1,0 0 0,0 0 0,0 1 1,1-1-1,-1 0 0,0 0 0,0 0 1,0 0-1,1 0 0,-1 0 1,0 0-1,0 0 0,0 0 0,1 0-19,8 0 94,-5 0-8,-1-1-34,1 1 0,-1-1 0,0 0-1,1 0 1,-1 0 0,0 0 0,1 0 0,-1-1-1,0 0 1,0 1 0,0-1 0,0 0-1,-1-1 1,1 1 0,1-2-52,1 0-64,-1-1 0,0 1 1,0-1-1,-1 0 0,1 0 1,-1 0-1,0-1 0,1-4 64,-2 6-322,-1-1-1,0 1 1,0-1 0,-1 1-1,1-1 1,-1 1-1,0-4 323,0 8-75,0-1 0,0 1 0,0 0-1,0 0 1,0-1 0,0 1 0,0 0 0,0 0 0,0 0-1,-1-1 1,1 1 0,0 0 0,0 0 0,0-1-1,0 1 1,0 0 0,0 0 0,-1 0 0,1 0 0,0-1-1,0 1 1,0 0 0,0 0 0,-1 0 0,1 0-1,0-1 1,0 1 0,-1 0 0,1 0 0,0 0 0,0 0 75,-9-1-3773,6 2 1160,-3-1-1530</inkml:trace>
  <inkml:trace contextRef="#ctx0" brushRef="#br0" timeOffset="9">830 247 4418,'0'0'4562,"0"0"-3335,0 0-869,11 9-86,38 31-51,-38-30 337,8 10-558,-15-16 135,-1 0 1,1-1-1,0 1 1,0-1 0,3 2-136,2 1 139,1-1 1,0 0-1,0-1 0,1 0 1,-1 0-1,1-1 1,0 0-1,0-1 1,1-1-140,20 3 373,1-2 0,14-1-373,-28-1 131,1-1 1,0 0 0,-1-1 0,15-4-132,-29 4-68,1 1 0,-1-1 0,0 0 0,0 0 1,0 0-1,0-1 0,0 1 0,-1-1 0,1-1 0,-1 1 0,0-1 0,1 1 0,-2-1 0,1 0 0,0-1 0,-1 1 0,0 0 0,0-1 1,1-2 67,-1 0-72,0-1 1,0 1 0,-1-1 0,0 0 0,-1 0 0,1 0 0,-1-2 71,0-17-21,-1-14 21,0 22 6,0 1 21,0 1 0,-4-17-27,3 28-45,0 0-1,-1 0 1,0 0 0,0 0 0,0 0 0,-1 1 0,0-1 0,0 1 0,0 0 0,-1-1 45,2 4 16,0 0 1,0 0-1,0 0 0,0 0 1,-1 1-1,1-1 0,0 1 1,-1-1-1,1 1 1,-1 0-1,0 0 0,1 0 1,-1 1-1,0-1 0,0 1 1,0-1-1,1 1 1,-1 0-1,0 0 0,0 0 1,0 0-1,1 0 0,-1 1 1,0 0-1,0-1 1,1 1-1,-1 0 0,0 0 1,0 1-17,-5 3 49,0 1 1,1 0-1,0 0 0,0 1 1,0 0-1,0 2-49,2-4 16,-23 27 146,1 2 0,1 1 1,2 0-1,2 2 0,-12 28-162,19-34 405,3 0 0,0 1 1,2 0-1,1 1 0,2 0 0,1 0 0,0 17-405,5-35 77,1 0 1,0 0-1,0 0 0,2 0 1,0 3-78,-1-14 0,0 1 0,0 0 1,1-1-1,-1 1 0,1-1 1,0 0-1,0 0 0,1 1 1,-1-1-1,1-1 0,0 1 0,0 0 1,0-1-1,1 1 0,-1-1 1,1 0-1,2 2 0,-1-2-42,0-1 0,0 1 0,1-1 0,-1 0 0,0 0-1,1 0 1,4 0 42,2 0-267,0 0 0,1-1-1,0-1 268,-5 0-205,-1 0 0,1 0-1,-1-1 1,0 0-1,1 0 1,-1-1-1,0 0 1,0 0 0,0 0-1,0-1 1,0-1-1,3-1 206,3-3-576,-1-1-1,1 0 0,7-8 577,-13 11-218,0-1 0,0-1 0,-1 1 0,0-1 0,4-7 218,-9 14-164,-1 0 0,1-1-1,0 1 1,-1-1-1,1 1 1,-1-1-1,1 1 1,-1-1-1,0 0 1,0 1 0,0-1 164,0-11-3495</inkml:trace>
  <inkml:trace contextRef="#ctx0" brushRef="#br0" timeOffset="10">1195 603 4914,'0'0'2628,"0"0"-1958,0 0-262,0 0-224,0 0-88,0-3 222,-1-10 226,1 12-522,0 1 1,0 0-1,0-1 0,0 1 1,0 0-1,-1 0 0,1 0 1,0-1-1,0 1 1,0 0-1,-1 0 0,1 0 1,0-1-1,0 1 0,-1 0 1,1 0-1,0 0 1,-1 0-1,1 0 0,0 0 1,0 0-1,-1 0 0,1-1 1,0 1-1,-1 0 1,1 0-1,0 0 0,0 0 1,-1 1-1,1-1 0,0 0 1,-1 0-1,1 0 1,0 0-1,0 0 0,-1 0-22,-9 5 414,6-2-395,1 0 0,0 0 0,1 1 1,-1-1-1,1 1 0,-1 0 0,1-1 0,0 1 0,1 0 1,-1 0-1,0 2-19,0 1 14,-1 1 1,1 0-1,1 0 0,0 0 1,-1 5-15,2-6 14,0-4-12,-1-1 1,1 0-1,0 0 1,0 1 0,0-1-1,1 0 1,-1 0 0,1 0-3,-1-1-5,0-1 1,0 0 0,1 0 0,-1 1 0,0-1 0,1 0 0,-1 0-1,0 0 1,1 0 0,-1 1 0,1-1 0,-1 0 0,0 0 0,1 0 0,-1 0-1,1 0 1,-1 0 0,0 0 0,1 0 0,-1 0 0,1 0 4,9-2 9,-8 1 8,0 0 0,-1 0 0,1 0 0,0 0 0,0 0 0,0-1 0,-1 1 0,1-1 0,-1 1 0,1-1 0,-1 1 0,1-1 0,-1 0 0,0 0 0,0 0 0,1-2-17,1-2-114,0-1 0,0-1 0,-1 1 0,1-3 114,-1 1-281,0 2-21,0 0 1,-1 0-1,1 0 0,-2 0 0,1-1 302,-1 7 19,0 1 7,0 9 209,0 10 559,0-1-626,0 0 0,-1 0 1,-1 0-1,-1 2-168,3-19-467,0-1-821,0-1-1665,0-4-772</inkml:trace>
  <inkml:trace contextRef="#ctx0" brushRef="#br0" timeOffset="11">1261 590 8740,'0'0'1110,"0"0"-811,0 0 61,0 0 112,1 10-165,0 4-188,1 8 754,-1 15-873,-1-37 7,0 1 26,0 0-1,0 0 0,0 0 1,0 0-1,0 0 0,0 0 0,0-1 1,0 1-1,0 0 0,0 0 1,-1 0-1,1 0 0,0-1 1,-1 1-1,1 0 0,-1 0 0,1-1 1,-1 1-1,1 0 0,-1-1 1,1 1-1,-1 0-32,0-1 11,1-10-686,0 2 657,0-1 1,0 1 0,1-1 0,0 1 0,1-1 0,0 1 0,2-5 17,-3 9 1,1 0 1,0 0 0,0 0 0,1 0 0,-1 0-1,1 1 1,1-2-2,-4 4 2,1 0 0,0 0 0,0 1-1,0-1 1,-1 0 0,1 0 0,0 0 0,0 1 0,0-1-1,1 1 1,-1-1 0,0 1 0,0-1 0,0 1 0,0-1 0,0 1-1,1 0 1,-1 0 0,0-1 0,0 1 0,0 0 0,1 0-1,-1 0 1,0 1 0,0-1 0,0 0 0,1 0 0,0 1-2,-2-1 6,1 1 1,-1-1 0,0 1 0,1-1-1,-1 1 1,0-1 0,0 1 0,1-1 0,-1 1-1,0 0 1,0-1 0,0 1 0,0-1-1,0 1 1,0-1 0,0 1 0,0 0-1,0-1 1,0 1 0,0-1 0,0 1 0,0-1-1,0 1-6,0 2 50,0 22 179,1-13-87,-1 1-1,0 0 1,-2 2-142,2-13 10,0 0 0,-1 0 0,1 0 1,-1-1-1,1 1 0,-1 0 0,0-1 0,0 1 1,0-1-1,0 1 0,0-1 0,-1 2-10,2-10 40,0 0-52,1 1 0,0-1 0,0 1-1,0-1 1,1 1 0,0 0 0,1 0-1,-1 0 1,1 0 0,0 0-1,0 0 1,1 1 0,0-1 0,0 1-1,2-2 13,-3 5-507,-3 2-3516,0 0 1809</inkml:trace>
  <inkml:trace contextRef="#ctx0" brushRef="#br0" timeOffset="12">1384 593 9572,'0'0'1761,"0"0"-1697,0 0 272,0 0 193,0 69-449,0-60-64,0-3-16,0-3 0,0-3-160,0 0-625,0 0-2112,0 0-1537</inkml:trace>
  <inkml:trace contextRef="#ctx0" brushRef="#br0" timeOffset="13">1384 721 9893,'0'0'522,"0"0"-474,0 0-98,0 0 162,6-9 69,2-1-120,-1 2 8,-1-1 0,0-1 0,-1 1-1,4-8-68,26-66 960,-18 40-524,-4 9-548,0-1 0,-3-1 0,-1 0-1,-1-1 1,-2 0 0,0-28 112,-4-33-899,-2 83 881,0 15 13,0 0 0,0-1 0,0 1 0,0 0 0,0 0 0,0-1-1,0 1 1,0 0 0,0 0 0,0-1 0,0 1 0,-1 0 0,1 0 0,0-1 0,0 1 0,0 0 0,0 0 0,0-1 0,0 1 0,-1 0 0,1 0 0,0 0 0,0 0 0,0-1 0,-1 1 0,1 0 0,0 0 0,0 0 0,-1 0 0,1 0 0,0-1 0,0 1 0,-1 0 5,1 0-11,-1 0 0,1 0 0,-1 0 0,1 0 0,0 1 0,-1-1 0,1 0 0,-1 0 0,1 0 0,-1 0-1,1 1 1,-1-1 0,1 0 0,0 0 0,-1 1 0,1-1 0,0 0 0,-1 1 0,1-1 0,0 0 0,-1 1 11,-3 5-5,1 0 0,-1 0 0,1 1 0,0-1 0,1 1 0,0 0 0,0 0 5,-8 28 181,1 0 0,3 0 0,0 7-181,-8 108 910,12-133-866,-3 80 282,4 44-326,1-140-1,0 1 1,0-1 0,0 0-1,0 0 1,0 0 0,1 1 0,-1-1-1,0 0 1,1 0 0,-1 0-1,1 0 1,-1 0 0,1 0 0,-1 0-1,1 0 1,0 0 0,-1 0 0,1 0-17,0-1 0,0 1 0,0-1 0,0 1 0,0-1 0,0 1 0,0-1 0,-1 0 0,1 0 0,0 1 0,0-1 0,0 0 0,0 0 0,0 0 0,0 0 0,0 0 0,0 0 0,0-1 0,0 1 0,0 0 17,1-1-65,0 1 0,-1-1-1,1 0 1,0 1 0,-1-1-1,1 0 1,-1 0 0,1 0-1,-1 0 1,0-1-1,1 1 1,-1 0 0,0 0-1,0-1 1,1 0 65,1-3-988,1-1 1,-1 1-1,2-4 988,-3 2-3044,-2 1-1862</inkml:trace>
  <inkml:trace contextRef="#ctx0" brushRef="#br0" timeOffset="14">1551 631 8100,'0'0'1227,"0"0"-926,0 0-253,1-5 88,6-11 271,1 0-1,2-2-406,13-29 297,1-13-173,-2-1 0,13-62-124,-24 75-1467,-3 0 0,-2 0-1,-2 0 1,-2-14 1467,-2 62-32,-1-8 179,-1 6 180,-2 5-51,1 1-187,1 1 0,0-1 0,0 0-1,0 1 1,0-1 0,0 1 0,1 0 0,0 0-89,-1 1 108,-15 59 2925,-9 62-3033,0 69 1871,25-182-1733,-2 7-14,-7 64 1265,1 68-1389,9-152 2,0 0 0,0 0-1,0 0 1,0 0 0,0 0 0,0 0 0,0 0 0,1 0 0,-1 0-1,0 0 1,1 0 0,-1 0 0,0 0 0,1 0-2,0 0-14,-1-1 0,1 0 0,-1 0-1,1 1 1,-1-1 0,1 0 0,-1 0 0,1 1 0,-1-1 0,1 0 0,0 0 0,-1 0 0,1 0 0,-1 0-1,1 0 1,-1 0 0,1 0 0,-1 0 0,1 0 0,0 0 0,-1-1 0,1 1 0,-1 0 0,1 0 14,0-1-55,0 1 1,1-1-1,-1 1 1,0-1-1,0 1 1,0-1-1,0 0 1,0 0-1,0 1 1,0-1-1,0 0 1,0 0-1,-1 0 1,1 0-1,0 0 1,0 0-1,-1 0 1,1-1 54,1-2-594,-1 0 0,1 0 0,-1 0 0,1-3 594,2-8-3833</inkml:trace>
  <inkml:trace contextRef="#ctx0" brushRef="#br0" timeOffset="15">1741 573 5426,'0'0'217,"0"0"559,0 0 115,0 0-173,-10 8 509,10-8-1227,-18 15 1248,-7 7-1248,22-19 124,0 0-1,1 0 0,-1 1 0,1-1 0,0 1 0,-1 0 1,2 0-1,-1 0 0,0 0 0,1 0 0,0 0 0,0 0 0,0 0 1,0 1-1,1-1 0,0 0 0,0 3-123,0-7 1,-1 5 120,1-3-68,0 0 0,0 0 1,0 0-1,0 1 0,0-1 0,0 1-53,0-3 5,1 1 0,-1-1 0,0 1 0,0-1 0,0 0 0,1 1-1,-1-1 1,0 1 0,0-1 0,1 0 0,-1 1 0,0-1 0,1 0-1,-1 1 1,0-1 0,1 0 0,-1 1 0,1-1 0,-1 0 0,0 0-1,1 1 1,-1-1 0,1 0 0,-1 0 0,1 0 0,-1 0 0,1 0-1,-1 0 1,1 0-5,1 1 25,0-1 0,1 0 0,-1-1 0,1 1 0,-1 0 0,0-1 0,1 1 0,-1-1 0,0 0 0,1 0 0,-1 0 0,0 0 0,0 0 0,0 0 0,0-1 0,0 1 0,0-1 0,0 1 0,-1-1 0,1 0 0,0 0 0,-1 0 0,1 0-1,-1-1-24,3-2-84,-1 0 0,0-1-1,0 1 1,-1-1 0,1 0-1,-1 0 1,-1 0 0,1 0-1,-1-1 85,0-2-1301,0 0 0,-1-6 1301,0 13-434,0 1-1268,-2 1-1217</inkml:trace>
  <inkml:trace contextRef="#ctx0" brushRef="#br0" timeOffset="16">669 151 8916,'14'0'1006,"20"0"-869,148 3 2778,48 21-775,-117-10-1858,330 25 47,-246-32-442,50-9 113,-184-2-498,0-3 0,0-2-1,-1-4 1,0-2-1,-1-2 1,41-19 498,-96 33-55,11-4-284,17-9 339,-29 13-12,0 0 1,-1 0-1,1 0 1,-1-1 0,0 0-1,0 1 1,0-2-1,2-2 12,-4 4 14,0-1 0,-1 1 0,1 0 0,-1-1 0,0 1 1,0 0-1,0-1 0,-1 1 0,1-1 0,-1 0 0,0 1 0,0-1 0,0 1 0,0-2-14,0-1 89,0 5-81,0 1 0,0-1 0,-1 1 0,1-1 1,0 1-1,0-1 0,0 1 0,0-1 0,0 1 1,-1-1-1,1 1 0,0-1 0,0 1 0,-1-1 0,1 1 1,0 0-1,-1-1 0,1 1 0,0 0 0,-1-1 1,1 1-1,-1 0 0,1-1-8,-2 1 6,1-1 0,0 0 1,0 1-1,-1-1 0,1 1 0,-1 0 1,1 0-1,0-1 0,-1 1-6,-4 0 9,-1 0 0,1 0 0,0 1 0,-1 0-9,-2 1-9,0 0-1,0 1 1,1 0 0,-1 0 0,1 1-1,-8 5 10,-3 2-15,0 1 0,-5 6 15,8-5 39,1 1-1,0 1 1,1 0-1,0 0 1,-6 12-39,-16 28 420,-3 7-420,-12 22 212,24-44-28,-1-2-1,-2-1 1,-2-2 0,-15 14-184,29-33 29,0 0 0,-1-2 0,-1 0 0,0-1-1,-1-1 1,0-1 0,0-1 0,-1-1 0,-18 5-29,22-9 47,0-2 1,-1 1-1,1-2 1,-1-1-1,-10 0-47,28-1 6,-1 0-1,1 0 0,-1 0 0,1 0 1,-1-1-1,1 1 0,-1 0 0,1-1 0,-1 1 1,1-1-1,-1 1 0,1-1-5,0 0-14,1 1 1,-1-1-1,0 1 0,1-1 1,-1 0-1,1 1 0,-1-1 1,1 0-1,-1 0 0,1 0 0,0 1 1,-1-1-1,1 0 0,0 0 1,0 0-1,0 0 0,-1 1 1,1-1-1,0-1 14,0 1-42,0-1-1,-1 0 1,1 0-1,0 1 1,0-1-1,0 0 1,1 0 0,-1 0-1,0 1 1,1-1-1,-1 0 1,1 1 0,-1-1-1,1 0 1,0-1 42,1 2-18,-1 0 1,0 0-1,0-1 1,1 1 0,-1 0-1,1 0 1,-1 0-1,1 1 1,-1-1-1,1 0 1,0 0 0,-1 1-1,1-1 1,0 1-1,-1 0 1,2-1 17,22-2 63,0 0-1,0 2 1,0 1 0,2 1-63,7 0 213,-3 0 172,0 2 0,22 4-385,60 17 193,-63-12-404,-31-9-684,1 0-1,0-1 0,0 0 0,5-2 896,-24 0-105,-1 0 0,0 0-1,1 0 1,-1 0 0,0 0-1,1 0 1,-1 0 0,0 0 0,1 0-1,-1 0 1,0 0 0,1 0-1,-1 0 1,0 0 0,1-1-1,-1 1 1,0 0 0,1 0-1,-1 0 1,0 0 0,0-1-1,1 1 1,-1 0 0,0 0-1,1-1 106,2-8-3199</inkml:trace>
  <inkml:trace contextRef="#ctx0" brushRef="#br0" timeOffset="17">2427 678 2321,'0'0'3124,"0"0"-2043,0 0-486,0 0 186,0-1 92,-2-5-172,2 6-681,0 0-1,0 0 1,0 0-1,0 0 1,0 0 0,0 0-1,-1 0 1,1 0-1,0 0 1,0 0-1,0 0 1,0 0 0,0 0-1,0 0 1,0 0-1,0 0 1,0 0 0,0 0-1,-1 0 1,1 0-1,0 0 1,0 0-1,0 0 1,0 0 0,0 0-1,0 0 1,0 0-1,0 0 1,0 1-1,0-1 1,0 0 0,0 0-1,0 0 1,0 0-1,-1 0 1,1 0-1,0 0 1,0 0-20,0 1 108,-1 0 0,1 0 0,-1 0 0,1 0 0,0 0 0,0 0 0,-1 1 0,1-1 0,0 0 0,0 0 0,0 1-108,0-2 37,0 1 1,0-1 0,0 0-1,1 1 1,-1-1-1,0 1 1,0-1-1,1 0 1,-1 1-1,0-1 1,0 0 0,1 1-1,-1-1 1,0 0-1,1 1 1,-1-1-1,0 0 1,1 0-1,-1 1 1,1-1 0,-1 0-1,0 0 1,1 0-1,-1 1 1,1-1-1,-1 0 1,1 0-1,-1 0 1,1 0 0,-1 0-1,0 0 1,1 0-1,-1 0 1,1 0-1,0 0-37,0 0 41,0-1 0,0 1 0,1 0 0,-1 0 0,0 0 1,0-1-1,0 1 0,1 0 0,-1-1 0,0 1 0,0-1 0,0 1 0,0-1 0,1 0-41,-2 0 0,1 1 0,-1 0 0,1-1 0,-1 1 0,0-1 0,1 0 0,-1 1 0,1-1 0,-1 1 0,0-1 0,0 0 1,1 1-1,-1-1 0,0 0 0,0 1 0,0-1 0,0 0 0,1 1 0,-1-1 0,0 0 0,-1 1-2,1-1 0,0 1 0,0 0 1,0-1-1,-1 1 0,1 0 0,0-1 0,0 1 0,-1 0 0,1-1 0,0 1 0,0 0 1,-1 0-1,1-1 0,-1 1 0,1 0 0,0 0 0,-1 0 0,1-1 0,0 1 0,-1 0 1,1 0-1,-1 0 0,1 0 0,0 0 0,-1 0 0,1 0 0,-1 0 0,1 0 2,-11 0-637,11 0-855,0 0-1178,0 0-1244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06:46:10.842"/>
    </inkml:context>
    <inkml:brush xml:id="br0">
      <inkml:brushProperty name="width" value="0.05" units="cm"/>
      <inkml:brushProperty name="height" value="0.05" units="cm"/>
      <inkml:brushProperty name="color" value="#004F8B"/>
    </inkml:brush>
  </inkml:definitions>
  <inkml:trace contextRef="#ctx0" brushRef="#br0">266 210 9332,'0'0'673,"-5"14"-289,-41 98 1144,19-50-85,-25 40-1443,34-71 191,-1-1 1,-2-2 0,0 0-1,-7 5-191,24-29 14,1-1-7,1 0 1,-1-1-1,1 1 0,-1-1 0,0 0 0,0 1 1,-1-1-9,2-2 122,2-4-185,0 2-11,0-8-37,0-1 0,1 0 0,1 1 0,0-1 0,0 1 0,1-1-1,2-4 113,15-33-501,1 0 0,3 2 0,20-27 501,-30 51 148,2 0 1,0 2-1,2 0 0,0 1 0,1 0 1,1 2-1,1 0 0,5-2-148,-19 16-70,-7 3 68,0 0 0,0 0 0,0 0 0,0 1 0,0-1 0,0 0 0,1 0 0,-1 0 0,0 0 1,0 0-1,0 0 0,0 0 0,0 0 0,0 0 0,0 0 0,0 0 0,1 0 0,-1 0 0,0 0 0,0 0 0,0 1 0,0-1 0,0 0 0,0 0 0,0 0 0,0 0 0,0 0 0,0 0 0,0 0 0,0 0 0,0 1 2,0 12 99,0-13-91,-6 24 153,0 0 0,-2 0-1,-3 6-160,-7 21 252,-3 17 754,0 15-1006,14-50 500,2 0-1,2 1 1,0 20-500,3-49 48,0 0 1,0 0 0,1 0-1,0 0 1,0 0-1,0 0 1,2 5-49,-3-9 23,1 1-1,0-1 1,0 1-1,0-1 1,0 1-1,0-1 1,1 0-1,-1 1 1,0-1-1,0 0 1,1 0-1,-1 0 1,1 0-1,-1 0 1,1 0-1,0-1 1,-1 1-1,1 0 1,0-1-1,-1 1 1,1-1-1,0 0 1,0 1-1,0-1-22,2 0 19,-1 1-1,1-1 0,0 0 1,-1 0-1,1 0 1,-1-1-1,1 1 1,-1-1-1,1 0 1,-1 0-1,1 0 0,-1 0 1,0-1-1,1 0-18,2-1 46,1-1-1,-1-1 1,-1 1-1,1-1 1,-1 0-1,2-2-45,0 0-5,0 0 0,-1-1 1,0 0-1,2-3 5,-6 7-456,0 0 1,0 0 0,0 0-1,0 0 1,-1 0-1,0 0 1,0 0-1,0 0 1,0 0 0,-1-1-1,0 0 456,0 5-75,0 0 0,0 0 0,0 0 0,0 0-1,0-1 1,0 1 0,0 0 0,0 0 0,0 0 0,0 0-1,0 0 1,0 0 0,0 0 0,0 0 0,0-1 0,0 1-1,0 0 1,0 0 0,0 0 0,0 0 0,0 0 0,0 0 0,0 0-1,0 0 1,0-1 0,0 1 0,0 0 0,0 0 0,0 0-1,0 0 1,-1 0 0,1 0 0,0 0 0,0 0 0,0 0-1,0 0 1,0 0 0,0 0 0,0 0 0,0 0 0,-1 0 75,-8-1-4448</inkml:trace>
  <inkml:trace contextRef="#ctx0" brushRef="#br0" timeOffset="1">17 531 7203,'0'0'2652,"0"0"-1814,0 0-318,0 0-360,2 0-101,3-1 6,-1 0-1,1 1 1,-1 0-1,1 0 1,0 0 0,-1 0-1,2 1-64,13 0 282,0 0-31,9-1 1520,27-1-1771,-48 0-93,0-1 0,0 1 1,0-1-1,0 0 0,4-2 93,-4 1-1155,-1 0-1,1 0 1,0-2 1155,-2 1-2358,-4 3-292</inkml:trace>
  <inkml:trace contextRef="#ctx0" brushRef="#br0" timeOffset="2">400 190 8916,'0'0'512,"0"0"403,-1 13 57,-1 7-721,0 1 0,-2-1 1,0 0-1,-4 7-251,-37 98 2626,-22 31-2626,62-144 4,0-3-25,1 0 1,1 1-1,-1-1 0,1 1 1,0 5 20,5-18-4068,4-8 1693,-1 0-811</inkml:trace>
  <inkml:trace contextRef="#ctx0" brushRef="#br0" timeOffset="3">366 508 5010,'0'0'2972,"0"0"-2278,0 0-366,0 0 67,0 0-267,0 2 91,0 3 55,0 0 1,0 0-1,0 0 1,-1 0-1,0-1 1,0 1-1,-1 0 1,1 0 0,-1-1-1,-1 4-274,-3 3 245,5-7-220,0-1 1,-1 0-1,1 0 1,-1 0 0,0 0-1,0 0 1,0 0-1,0 0 1,-3 2-26,4-9-750,2 0 659,-1 0-1,1-1 1,0 1-1,0 0 1,0 0-1,0-1 1,1 1-1,0 0 0,0 0 1,0 1-1,0-1 1,1 0-1,0 0 92,1-2-173,0 1 0,1-1 0,-1 1 0,2 0 173,-5 3 3,1 1-1,-1-1 0,1 1 0,0 0 1,-1 0-1,1 0 0,0 0 0,0 0 0,0 0 1,0 1-1,-1-1 0,1 0 0,0 1 1,1 0-1,-1-1 0,1 1-2,-3 1 42,1 1 0,-1-1 0,0 0 1,1 1-1,-1-1 0,0 0 0,0 1 0,0-1 0,0 0 0,-1 2-42,1-1 83,0 3 56,0 7 256,0 1-1,-1 0-394,0-9 73,0 1 0,0-1 0,0 0 0,0 0 0,-1 0-1,0 0 1,-1 3-73,2-7 27,1 0-27,1-4-207,-1-1 0,1 0 0,0 0 0,0 0 0,0 1 0,1-1 0,-1 1 0,1-1 0,0 1 0,3-4 207,-2 2-166,1 0-1,0 1 0,1 0 1,0 0-1,-1 0 0,2 0 1,1-1 166,-6 5 19,-1 1 0,1-1-1,0 1 1,-1-1 0,1 1 0,0-1 0,-1 1 0,1 0 0,0 0-1,0-1 1,-1 1 0,1 0 0,0 0 0,0 0 0,0 0-19,-1 0 178,0 1 140,0 13 270,0-1 0,-1 0 1,-1 0-1,-2 8-588,3-16 57,0 0-1,0 0 1,1 0 0,0 4-57,0-8-56,0-1 55,1 0 1,-1 0-1,0 0 1,1 0 0,-1 0-1,1 0 1,-1 1-1,0-1 1,1 0-1,-1 0 1,1 0 0,-1 0-1,0 0 1,1-1-1,-1 1 1,0 0-1,1 0 1,-1 0 0,1 0-1,-1 0 1,0 0-1,1-1 1,-1 1-1,0 0 1,1 0 0,-1 0-1,0-1 1,9-5 6,-5 3-56,0-1-1,0 0 0,0 0 1,0 0-1,-1 0 0,1 0 1,-1-1-1,-1 0 0,1 1 0,-1-1 1,1 0-1,-1 0 0,0-3 51,-2 7-30,1-3-98,0 1 0,0-1 1,-1 1-1,1-3 128,-9 11-491,4-1 544,0 1 0,1-1 0,-1 1 0,1 0 1,1 0-1,-1 0 0,1 0 0,0 0 0,-1 2-53,1 1 185,0 1 0,0-1 0,1 0 0,0 1 0,0 7-185,1-16 5,0 0 0,1 0 0,-1 1-1,0-1 1,0 0 0,0 0 0,1 0-1,-1 1 1,0-1 0,0 0 0,1 0 0,-1 0-1,0 0 1,0 1 0,1-1 0,-1 0 0,0 0-1,1 0 1,-1 0 0,0 0 0,1 0-1,-1 0 1,0 0 0,0 0 0,1 0 0,-1 0-1,0 0 1,1 0 0,-1 0-5,11-2 328,-8 0-316,-1 1-1,0-1 1,0 0 0,0 0-1,0 0 1,0-1 0,0 1-1,-1 0 1,1-1 0,0 0-12,1-3-339,1 0 1,-2 0-1,3-7 339,-3 6-389,-1-1 0,0 0-1,0 1 1,0-1 0,-2-5 389,1 13-20,0 28 881,0 2 1623,1 4-2484,-1-34 29,0 1 1,0-1-1,0 0 0,0 1 0,0-1 0,0 1 0,0-1 1,1 0-1,-1 1 0,0-1 0,0 0 0,1 1 0,-1-1 1,0 0-1,0 1 0,1-1 0,-1 0 0,0 1 0,1-1 0,-1 0 1,0 0-1,1 0 0,-1 1 0,1-1 0,-1 0-29,2 1 36,-1-1-1,0 0 0,1 0 1,-1 1-1,0-1 1,1 0-1,-1 0 0,1 0 1,-1 0-36,2 0-25,-1-1 1,0 1 0,1 0-1,-1-1 1,0 1-1,0-1 1,1 0 0,-1 0-1,0 0 1,0 0-1,0 0 25,11-12-1560,-12 12 1221,0 0-1,-1 1 0,0-1 1,1 0-1,-1 0 1,1 0-1,-1 0 1,0 1-1,0-1 1,0 0-1,1 0 1,-1-1 339,0-2-3482</inkml:trace>
  <inkml:trace contextRef="#ctx0" brushRef="#br0" timeOffset="4">753 251 4466,'0'0'4421,"0"0"-3466,-4 12-520,-48 135 1475,31-94-775,-11 19-1135,17-44 376,0-1 1,-1-1 0,-10 10-377,21-32 28,5-7-46,1 2 11,-1-8-64,1 1 1,0-1 0,1 1-1,2-8 71,13-35-204,-11 32 9,27-68-2031,29-51 2226,53-77-100,-110 207 117,-4 4-2,1 1 0,0 0-1,1-1 1,-1 1 0,0 0-1,1 0 1,0 0-15,-2 11 27,-2 11 382,-1 0 0,0-1 1,-2 3-410,-14 57 1121,4-20-458,-68 277 1242,79-325-1884,1-5-17,1 0 0,0 0 0,0-1 0,0 1 0,1 0 0,0 1-4,-4-17-336,-2-9-427,0 0 0,-2 0 0,0 1 0,-1 0 0,-1 0 0,-4-4 763,11 18-117,-1 0 1,0-1-1,-1 1 1,-1-1 116,4 4 67,1 1 1,-1 0-1,1-1 1,-1 1-1,0 0 1,0 0-1,1 0 1,-1 0-1,0 0 0,0 0 1,0 1-1,0-1 1,0 1-1,0-1 1,0 1-1,-1 0-67,2 0 35,3 0 45,14 0 200,1 0 0,-1 2 0,0 0 1,0 1-1,0 0 0,2 2-280,-3 0-111,18 5-406,-12-8-2740,-19-2 112,-2 0-579</inkml:trace>
  <inkml:trace contextRef="#ctx0" brushRef="#br0" timeOffset="5">905 114 6083,'0'0'2745,"0"0"-2067,0 0-382,0 0 296,-2 14-85,2-13-499,-8 55 1430,-5 9-1438,-83 283 2374,93-338-2802,-3 12 1006,4-7-6205,2-19 1665</inkml:trace>
  <inkml:trace contextRef="#ctx0" brushRef="#br0" timeOffset="6">790 566 2321,'0'0'4437,"0"0"-3338,0 0-413,0 0 87,0 0-234,13 1-61,10 1-182,5 0-296,-27-2 5,0 1 0,1-1 0,-1 0 0,0 0 0,1-1 0,-1 1 1,0 0-1,0 0 0,0 0 0,1-1 0,-1 1 0,0-1 0,0 1 0,0-1 0,0 1 1,0-1-1,0 0 0,0 1 0,0-1 0,0 0 0,0 0 0,0 0 0,0 0 0,0 0 0,0 0-5,1-2 1,0 1-16,-1 0 1,0 1-1,0-1 1,0 0-1,0 0 1,0 0-1,0 0 1,-1-1-1,1 1 1,-1 0-1,1 0 1,-1 0-1,0 0 0,0-1 1,0 1-1,0 0 1,0-1 14,0 3-4,0 0 10,-1-1-1,1 1 1,0 0 0,-1-1-1,1 1 1,0 0-1,-1-1 1,1 1 0,0 0-1,-1-1 1,1 1-1,-1 0 1,1 0 0,-1-1-1,1 1 1,-1 0-1,1 0 1,-1 0 0,1 0-1,-1 0 1,1 0 0,-1 0-1,1 0 1,-1 0-1,1 0 1,-1 0 0,1 0-1,-1 0 1,1 0-1,-1 0-5,0 0 22,0 0 0,0 0 0,-1 0 0,1 0 0,0 1 0,-1-1 0,1 0 0,0 1 0,0-1 0,0 1 0,-1-1 0,1 1 0,0 0-22,-1 1 38,-1 1 0,2-1-1,-1 1 1,0 0 0,0 0 0,1 0 0,0 0 0,0 0 0,0 0 0,0 0 0,0 0 0,0 1-38,0 7 358,0 0 1,0-1 0,1 3-359,0-13 8,0 1-1,0-1 1,0 1-1,0-1 0,0 1 1,0-1-1,0 1 1,0-1-1,0 0 1,1 1-1,-1-1 1,0 1-1,0-1 1,0 1-1,1-1 1,-1 0-1,0 1 1,1-1-1,-1 1 1,0-1-1,1 0 1,-1 1-1,0-1 1,1 0-1,-1 0 1,1 1-1,-1-1 1,0 0-1,1 0 1,0 1-8,1-1 9,0 0 1,0 1-1,0-1 1,-1 0 0,1 0-1,0 0 1,1-1-10,5 1 167,-7 0-182,0 0 1,1 0-1,-1 0 0,0-1 1,1 1-1,-1 0 1,0-1-1,0 1 0,1-1 1,-1 1-1,0-1 1,0 0-1,0 1 0,0-1 1,1-1 14,0 0-309,0 0 1,0 0 0,0 0 0,0 0 0,0-1-1,-1 1 1,1-1 308,2-6-2024,0 1-1,-1-1 1,0 1 0,0-2 2024,1-5-1980</inkml:trace>
  <inkml:trace contextRef="#ctx0" brushRef="#br0" timeOffset="7">940 500 2929,'0'0'1556,"0"0"-799,0 0-52,0 0 351,0 0 390,1 12-211,0-1-956,2 72 1281,-3-59-893,-2-1 1,-1 8-668,1-19 164,-1 0 0,0 0 0,0 0 0,-1-1 0,-2 4-164,5-13 17,0 0 0,0 0 1,0 0-1,-1 0 0,1-1 0,0 1 0,-1 0 0,1 0 0,-1-1 0,0 1 0,0-1 0,0 1 0,1-1 1,-1 0-1,-2 1-17,1-1 8,0 0 0,0 0 0,0-1 0,0 1 1,0-1-1,0 1 0,0-1 0,0 0 0,0 0 1,0-1-1,0 1 0,0-1-8,0 1-8,1-1 1,0 1-1,0-1 0,0 0 0,1 0 0,-1 0 1,0 0-1,0 0 0,0-1 0,1 1 0,-1 0 1,1-1-1,-1 1 0,1-1 0,0 1 0,-1-1 1,1 0-1,0 0 0,0 1 0,0-1 0,0 0 1,1 0 7,-3-5-75,1 1 1,0 0-1,0-1 0,1 1 1,-1-1-1,1-1 75,0-4-240,1 0 0,0-9 240,1 16-149,-1 0-1,1 0 1,0 0-1,1 0 1,-1 0 0,1 1-1,2-5 150,-1 3-950,1 0 1,-1 0-1,2 0 0,1-3 950,1 0-3415</inkml:trace>
  <inkml:trace contextRef="#ctx0" brushRef="#br0" timeOffset="8">998 371 9028,'0'0'80,"0"0"-80,0 0 0,0 0-112,0 0-400,0 0-545,9 38-559,-9-33-289,0 0-1697</inkml:trace>
  <inkml:trace contextRef="#ctx0" brushRef="#br0" timeOffset="9">1056 547 2369,'0'0'4856,"0"0"-3530,0 0-475,0 0 106,0 0-538,0 0-401,0 0-1,0 0 1,0 1 0,0-1-1,0 0 1,0 0-1,0 0 1,0 0 0,0 0-1,0 1 1,0-1-1,0 0 1,0 0 0,0 0-1,0 0 1,0 0-1,0 1 1,0-1 0,0 0-1,0 0 1,0 0-1,0 0 1,0 0 0,0 0-1,0 1 1,0-1-1,-1 0 1,1 0-1,0 0 1,0 0 0,0 0-1,0 0 1,0 0-1,0 0 1,0 0 0,-1 1-1,1-1-17,-11 1 615,1-1-360,6 1-171,0 0 1,1 0-1,-1 1 1,1-1-1,-1 1 0,1 0 1,0 0-1,-1 0 1,1 0-1,0 0 1,1 0-1,-1 1 0,0 0 1,1-1-1,-1 1 1,1 0-1,0 0 1,0 0-1,0 0 0,0 1 1,1-1-1,-1 0 1,1 1-1,0-1 0,0 1 1,0 0-1,1-1 1,-1 3-85,1-6 4,0 0 0,1 0 0,-1 1 0,0-1 1,0 0-1,0 0 0,1 0 0,-1 0 0,0 0 0,0 1 1,1-1-1,-1 0 0,0 0 0,0 0 0,1 0 1,-1 0-1,0 0 0,0 0 0,1 0 0,-1 0 0,0 0 1,1 0-1,-1 0 0,0 0 0,0 0 0,1 0 0,-1 0-4,2 0 42,1 0-37,0-1-1,0 1 0,0 0 0,0-1 0,-1 1 0,1-1 0,0 0 0,0 0 0,0 0 0,-1 0 0,1-1 0,0 1 0,-1-1 0,0 1 0,1-1 0,-1 0 1,0 0-1,0 0 0,0 0 0,0 0 0,0-1-4,3-3-640,0 1 1,-1-1 0,0-1-1,3-4 640,-6 8-159,1-1 0,-1 0 0,1 1 0,-1-1 0,0 0 0,-1 0 0,1 0 0,-1 0 0,0-2 159,0 6 259,-7 4 704,5 0-887,-1-1 0,1 0 1,1 1-1,-1 0 0,0-1 0,1 1 0,0 0 0,0 0 0,0 2-76,-1 3 364,1 1 0,0 0 0,1 3-364,0-13 3,0 0-1,0 0 1,0 0-1,0 1 1,0-1-1,0 0 1,0 0 0,0 0-1,1 0 1,-1 0-1,0 1 1,0-1-1,0 0 1,0 0 0,0 0-1,1 0 1,-1 0-1,0 0 1,0 0-1,0 1 1,0-1-1,1 0 1,-1 0 0,0 0-1,0 0 1,0 0-1,1 0 1,-1 0-1,0 0 1,0 0 0,0 0-1,1 0 1,-1 0-1,0 0 1,0 0-1,0 0 1,0 0 0,1 0-1,-1 0 1,0-1-3,1 1 25,1 0-21,-1 0-1,1-1 1,0 1 0,0-1-1,0 0 1,0 0-1,-1 0 1,1 1 0,0-1-1,-1-1 1,1 1 0,-1 0-1,0 0 1,1-1 0,-1 1-1,0 0 1,1-1-1,-1 0-3,6-7-734,-1 0 0,3-7 734,-7 13-206,2-4-20,0-1 0,0 1 0,-1-1-1,0 0 1,0-3 226,-4 43 2140,-1-24-1952,-1 0-1,0 0 1,0 0 0,-1 0-1,0 1-187,-9 18 532,14-34-518,0 5-109,-1 0 0,0-1-1,1 1 1,0 0 0,0-2 95,6-8-599,0 1 0,0 0 0,2 0-1,3-3 600,-3 3-337,-7 8 306,-1 2 45,0-1 0,0 1 1,0 0-1,-1 0 0,1 0 1,0 0-1,1 0 0,-1 0 1,0 0-1,0 0 0,0 0 1,1 1-1,-1-1 0,0 0 1,1 1-1,-1-1 0,0 1 0,2-1-14,0 2 418,-3 3 137,0-4-514,0 18 365,-1 0-1,0 0 1,-2 0-1,-2 10-405,3-17 201,2-9-2637,0 0-3647,1-7 1665</inkml:trace>
  <inkml:trace contextRef="#ctx0" brushRef="#br0" timeOffset="10">1290 489 1793,'0'0'6942,"0"0"-5398,0 0-1010,0 0 309,0 0-405,0 0-334,-8 6-54,-25 24 28,30-27 26,-1 0 1,1 0 0,0 0-1,1 1 1,-1-1 0,0 1-1,1-1 1,0 1 0,0 0-1,0 0 1,1 0 0,-1 0-1,1 2-104,1-6 15,0 1 0,-1-1 0,1 0 0,0 1 0,0-1 0,0 0 0,0 0 0,0 1 0,0-1 0,0 0 0,0 1 0,0-1 0,0 0 0,0 1 0,1-1 0,-1 0 0,0 0 0,0 1 0,0-1-1,0 0 1,0 1 0,0-1 0,1 0 0,-1 0 0,0 1 0,0-1 0,1 0 0,-1 0 0,0 0 0,0 1 0,1-1 0,-1 0 0,0 0 0,0 0 0,1 0 0,-1 0 0,0 1 0,1-1 0,-1 0 0,0 0 0,1 0 0,-1 0 0,0 0-15,1 0 31,0 0 1,0 0-1,0 0 0,0-1 1,0 1-1,0 0 1,0 0-1,0-1 1,0 1-1,0 0 1,-1-1-1,1 1 1,0-1-1,0 1 0,0-1-31,4-3 25,-1-1-1,0 1 1,-1 0-1,1-1 0,-1 0 1,1 0-1,-1-1-24,6-12 3,3-8-3,13-33-1069,-4-2 0,-2 0 0,-1-9 1069,-17 62-83,1-3 517,-2 11-428,0 0 1,0 0-1,0 0 0,0 0 1,0 0-1,0 0 1,0 0-1,0 0 0,0 0 1,0 0-1,0 0 1,0 0-1,0 0 1,0 0-1,0 0 0,0 0 1,0 0-1,0 0 1,0 0-1,0 0 0,0 0 1,0 0-1,0 0 1,0 0-1,0 0 0,0 0 1,0 0-1,1 0 1,-1 0-1,0 0 0,0 0 1,0 0-1,0 0 1,0 0-1,0 0 0,0 0 1,0 0-1,0 0 1,0 0-1,0 0 1,0 0-7,0 7 173,-1 6 220,0 1 0,-1 0-1,-3 13-392,-14 42 1150,8-33-671,-7 25 128,-2-1 0,-12 21-607,26-64 21,5-17-61,1 0-206,0-2-153,0-1 0,0 0 0,0 1-1,1-1 1,-1 1 0,1-1-1,-1 0 1,1 1 0,0-1-1,0 1 1,0-1 0,0 1-1,1-1 400,1-4-1043,0-4-2492,0 2-2703</inkml:trace>
  <inkml:trace contextRef="#ctx0" brushRef="#br0" timeOffset="11">1349 457 8708,'0'0'1489,"-1"10"-868,1 1-373,0-4-38,-1 0 0,1 0 0,-1 0 0,-1 1 0,1-1 0,-1 0 0,-2 3-210,2-3 196,0-3-43,1 0-1,-1 0 1,1 0-1,-1 0 1,0 0-1,-1 0 1,1-1 0,-1 1-1,-1 1-152,3-4 144,1-5 16,0 0-185,1 1 0,0-1 0,-1 0 0,1 1 0,1-1 0,-1 1-1,0 0 1,1-1 0,0 1 0,0 0 0,0-1 25,8-9-2,10-13 2,-12 17-55,-2 1 0,1 1 1,0 0 0,0 0-1,4-2 55,-8 7-10,0 0 0,0 0 0,0 0 0,0 0-1,1 1 1,-1-1 0,0 1 0,1 0 0,-1 0-1,0 0 1,1 0 0,0 1 0,-1 0 0,2-1 10,-5 1 2,0 1 0,1-1 1,-1 0-1,0 0 1,0 1-1,1-1 0,-1 0 1,0 0-1,0 1 1,0-1-1,0 0 0,1 0 1,-1 1-1,0-1 0,0 0 1,0 1-1,0-1 1,0 0-1,0 0 0,0 1 1,0-1-1,0 0 1,0 1-1,0-1 0,0 0 1,0 1-1,0-1 1,0 0-1,0 1 0,0-1-2,0 0 14,0 3 14,-1 0-1,1-1 1,0 1-1,-1-1 1,0 1 0,0-1-1,1 1 1,-1-1-1,-1 1 1,0 1-28,-2 3 77,-1-1 1,-5 6-78,-3 6 225,6-9 0,1 0 0,-1 3-225,6-9 42,-1 0-1,1 1 1,0-1 0,0 0-1,0 0 1,1 1-1,-1-1 1,1 1 0,0 0-42,4-4-96,-2 0 110,1 0 1,-1-1 0,0 1-1,0-1 1,0 0 0,0 0-1,0 0 1,0 0 0,-1 0-1,1 0 1,0 0 0,0 0-1,-1-1 1,1 1 0,-1-1-1,1 1 1,-1-1 0,0 0-1,1 0-14,4-6-455,-1-1 1,0 1-1,2-5 455,-4 7-509,0-1 0,-1 1 0,0 0 0,0-1 0,-1 1 0,0-1 0,0 1 0,-1-1 0,1-3 509,-1 10 934,-1 1 280,-1 1-1067,1 0 0,-1 1 0,1-1 0,0 1 0,-1-1 0,1 1 0,1 0 0,-1-1 1,0 1-1,1 0-147,-4 30 1004,3-19-543,1 0-1,0 2-460,0-15 6,1-1-1,-1 1 1,0-1-1,0 1 1,0-1 0,1 1-1,-1-1 1,0 0-1,0 1 1,1-1 0,-1 1-1,0-1 1,1 0 0,-1 1-1,1-1 1,-1 0-1,0 1 1,1-1 0,-1 0-1,1 0 1,-1 1-1,1-1 1,-1 0 0,1 0-1,-1 0 1,1 0 0,-1 0-1,1 0 1,-1 0-1,1 0 1,0 0-6,20 1 148,-15-2-81,-1 1-118,-1 0-1,1-1 0,-1 0 1,0 0-1,1 0 0,-1-1 1,0 0-1,0 1 0,0-1 1,0-1-1,3-1 52,-4 2-721,0 0-1,0 0 1,0-1 0,-1 1-1,1-1 1,0 1 0,-1-1 0,1-2 721,-1 1-3672</inkml:trace>
  <inkml:trace contextRef="#ctx0" brushRef="#br0" timeOffset="12">277 183 3506,'0'0'8516,"0"0"-6846,0 0-1446,17 0 136,1 0-295,43 2 966,1-3-1,16-4-1030,148-34 1199,-40 5-824,-27 16-332,2 5 0,131 8-43,-287 6-5,25-1-75,8 2 80,-30-1-33,0 0 1,0 1-1,-1 0 1,1 0-1,0 0 0,6 4 33,-12-5-17,0 0-1,0 0 0,-1 0 0,1 0 0,0 0 0,0 1 0,-1-1 0,1 1 0,-1-1 0,1 1 0,-1-1 0,1 1 0,-1 0 0,0 0 0,0 0 0,0 0 0,0 0 0,0 0 0,-1 0 1,1 0-1,-1 0 0,1 0 0,-1 0 0,0 0 0,0 0 0,0 0 18,0 4-26,-1-1 1,0 0 0,0 1-1,0-1 1,-1 0 0,1 0-1,-1 0 1,-1 0 0,1 0-1,-2 1 26,-6 10-12,-1 0 0,-11 10 12,-41 49-6,-79 98 859,112-133-414,3 1 0,1 1 0,-8 21-439,29-52 33,0-1-1,1 1 1,1 0 0,0 0 0,0 1-1,1-1 1,-1 11-33,3-19-3,0 0-1,0 0 1,0-1-1,0 1 1,0 0-1,1 0 0,-1-1 1,1 1-1,0-1 1,1 3 3,-1-4-14,0 1-1,0-1 1,0 1-1,0-1 1,0 0 0,1 0-1,-1 1 1,0-1 0,1 0-1,-1 0 1,1 0 0,0 0-1,-1 0 1,1-1-1,1 1 15,3 1-99,-1 0 0,1 0 0,-1-1 0,1 0-1,0-1 1,1 1 99,37 0-1090,-43-1 1028,13-1-697,0 0 0,-1-1 0,1-1 0,-1 0 0,0 0 0,0-1 0,0-1 0,-1 0 0,1-1 0,0-1 759,-10 6-707,0-1 0,0 0 0,0-1 0,0 1 0,1-2 707</inkml:trace>
  <inkml:trace contextRef="#ctx0" brushRef="#br0" timeOffset="13">1326 264 7203,'0'0'5011,"0"0"-4995,0 0-16,0 0 1648,0 0-639,113 10-577,-54-10-240,1 0-32,-1 0-160,-7 0-48,-8 0-896,-38 0-3522</inkml:trace>
  <inkml:trace contextRef="#ctx0" brushRef="#br0" timeOffset="14">1973 0 6003,'0'0'5602,"-39"70"-5538,7-7 881,0 11 623,-6 6-607,-1 3-545,-3-5-336,4-11-64,6-12-16,8-15-64,12-12-80,4-12-224,6-7-384,2-9-1089,0-1-1745,0-12 481</inkml:trace>
  <inkml:trace contextRef="#ctx0" brushRef="#br0" timeOffset="15">1475 377 10725,'0'0'0,"0"0"0,0 0 560,80 0-480,-47 0-16,1 0-48,-4-2-16,-5 2-32,-5 0-928,-18 0-2290</inkml:trace>
  <inkml:trace contextRef="#ctx0" brushRef="#br0" timeOffset="16">1769 507 7844,'0'0'1712,"0"0"-1138,0 0-393,0 0 198,0 0-216,1 1-84,-1-1 0,0 0 0,0 0 0,0 0 0,0 0 0,0 0 0,0 0 0,0 0-1,0 1 1,0-1 0,0 0 0,0 0 0,0 0 0,0 0 0,0 0 0,0 0 0,0 0 0,0 1 0,0-1 0,0 0 0,0 0 0,0 0 0,0 0 0,-1 0 0,1 0-1,0 0 1,0 1 0,0-1 0,0 0 0,0 0 0,0 0 0,0 0 0,0 0 0,0 0 0,0 0 0,-1 0 0,1 0 0,0 0 0,0 0-79,-14 12 583,-6 5-395,13-9 137,0 1 0,0-1 1,-2 7-326,7-13 31,0 1-1,1-1 1,0 1 0,0-1 0,0 1 0,0 0 0,0 0 0,0 0 0,1-1 0,0 1 0,-1 0 0,1 0 0,0 0 0,0 0 0,1 2-31,-1-5-4,1 1-1,-1-1 0,1 0 1,-1 0-1,1 0 0,-1 1 0,0-1 1,1 0-1,-1 0 0,1 0 1,-1 0-1,1 0 0,-1 0 1,1 0-1,-1 0 0,1 0 0,-1 0 1,1 0-1,-1 0 0,1 0 5,1 0 12,1-1-6,0 1 1,0-1 0,1 1-1,-1-1 1,0 0 0,0 0-1,0-1 1,0 1 0,0 0-1,0-1 1,-1 0 0,1 0-1,0 1 1,-1-2 0,1 1-1,-1 0 1,0 0 0,2-3-7,5-6-247,0-1 0,-1 0 0,3-8 247,-7 15-20,25-49-1072,19-54 1092,-27 61-775,-17 36 624,14-29-1454,2-14 1605,-17 42 739,-4 18-665,0 0 0,0 0 0,-1 0 1,1 0-1,-1 0 0,-1-1 0,1 1 0,-2 0-74,-4 13 349,-10 25 468,-64 167 1165,80-203-1966,0-1 0,0 0 0,0 1 0,1 0 0,0-1 0,0 3-16,1-10-6,0 1 1,0-1-1,0 0 1,0 0-1,0 1 1,0-1-1,0 0 1,1 0-1,-1 1 0,0-1 1,0 0-1,0 0 1,0 1-1,0-1 1,0 0-1,0 0 1,1 1-1,-1-1 1,0 0-1,0 0 1,0 0-1,0 0 1,1 1-1,-1-1 0,0 0 1,0 0-1,1 0 1,-1 0-1,0 0 1,0 0-1,1 1 6,8-1-139,-5 0 183,1-1-16,-1 1-1,0-1 1,0 0-1,0 0 1,0 0-1,0 0 1,0 0 0,-1-1-1,1 0 1,2-1-28,8-5-45,-1-1-1,2-2 46,-8 6-70,3-2-116,0-1 0,-1 0 1,-1 0-1,1-1 0,5-8 186,-13 16-119,0 0-1,0-1 0,0 1 1,-1 0-1,1-1 0,0 1 0,-1-1 1,1 1-1,-1-1 0,1 1 1,-1-1-1,0 1 0,0-1 1,0 0-1,0 0 120,0 2-11,0 0 0,0 0 0,0 0 0,0 0 0,0-1 0,0 1 0,0 0 0,0 0 0,-1 0 0,1 0 0,0 0 0,0-1 0,0 1 0,0 0 0,0 0 0,-1 0 0,1 0 0,0 0 0,0 0 0,0 0 0,-1 0 0,1 0 0,0-1 0,0 1 0,0 0 0,0 0 0,-1 0 0,1 0 0,0 0 0,0 0 0,0 0 0,-1 0 11,-8 1 58,6-1-79,1 0 40,0 0-1,-1 0 1,1 1 0,0-1-1,-1 1 1,1-1-1,0 1 1,0 0 0,0 0-1,0 0 1,0 0-1,0 1-18,-2 0 128,0 1 0,0 0 0,0 0 0,1 1 0,-4 3-128,2-1 206,1 0 0,-1 0 0,1 1 0,1-1 0,-1 1 0,1 0 0,-1 4-206,3-8 71,0 0 0,0 1 0,1-1 0,-1 0 0,1 0 0,0 1 0,0-1 0,0 1 0,0-1 0,1 2-71,-1-5 1,0 0 0,1 0 0,-1 1 0,0-1 0,0 0 0,1 0 0,-1 1 1,0-1-1,1 0 0,-1 0 0,0 0 0,1 0 0,-1 0 0,0 1 0,1-1 0,-1 0 0,0 0 1,1 0-1,-1 0 0,0 0 0,1 0 0,-1 0 0,1 0-1,10 0 47,-8-1 1,0 1-70,0 0 0,-1 0 0,1-1 0,0 1 0,-1-1 0,1 1 1,0-1-1,-1 0 0,1 0 0,-1-1 0,0 1 0,1 0 0,-1-1 0,0 1 0,0-1 0,0 1 1,0-1-1,0 0 0,0 0 0,-1 0 0,1 0 0,0 0 0,0-2 22,3-5-356,0-1 0,-1 0 0,0 0 0,-1 0 0,1-1 356,-2 3 21,-2 7-21,1 0 0,0 0 0,-1 0 0,1 1 0,0-1-1,-1 0 1,1 0 0,0 0 0,0 0 0,0 1 0,-1-1 0,1 0-1,0 1 1,0-1 0,0 1 0,0-1 0,0 1 0,1-1-1,-1 1 1,0 0 0,0 0 0,0-1 0,0 1 0,0 0 0,6-1 54,-1 1 0,0-1 0,6 1-54,-6 1 63,-3-1-2,-1 0 1,1 0-1,0 1 0,0-1 1,0 1-1,-1 0 1,1 0-1,0 0 0,-1 0 1,1 1-1,-1-1 1,1 0-1,-1 1 0,0 0 1,1-1-1,-1 1 1,0 0-1,0 0 0,-1 0 1,1 1-1,0-1 1,-1 0-1,1 1 0,0 0-61,1 3 173,-1 0-1,1 0 0,-1 1 0,0-1 0,0 0 0,-1 1 0,0-1 0,0 1 1,-1 5-173,0-5 67,0-1 39,0-1 1,0 1-1,-2 6-106,2-10 18,-1 0 0,1 0 0,-1 0 0,0 0 0,0 0 0,0-1 0,0 1 0,0 0 1,0 0-1,-1-1 0,1 1 0,-2 1-18,-1 0 17,0 0 0,0 1 0,0-2 0,-1 1 0,1 0 0,-1-1 0,0 1 0,0-1 1,0-1-1,-4 2-17,0-1-16,-1 0 1,1-1-1,-1 0 0,0 0 1,-3-1 15,11 0-31,0 0 0,1 0 0,-1 0 0,0 0 0,0-1 0,1 1 1,-1 0-1,0-1 0,1 1 0,-1-1 0,0 0 0,0 0 31,1 0-27,0 1-1,0-1 1,1 0 0,-1 0 0,0 0-1,0 0 1,1 0 0,-1 0 0,0 0-1,1 0 1,-1 0 0,1 0-1,0 0 1,-1 0 0,1 0 0,0 0-1,-1 0 1,1-1 27,0-2-54,-1 0-1,1 0 1,0 0 0,0 0-1,1 1 1,-1-1 0,1 0-1,0 0 1,0 0-1,0 1 1,0-1 0,1 0 54,1-2-2,0 1 1,1-1-1,0 1 1,0-1-1,0 1 1,5-4 1,33-30 169,1 2 1,2 1 0,17-8-170,-29 22-497,2 2-1,0 0 0,1 3 1,33-12 497,-65 28-3114,-4 1-1944</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D0AAC-51E6-465F-95A2-50696858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V3.0.dot</Template>
  <TotalTime>912</TotalTime>
  <Pages>25</Pages>
  <Words>3627</Words>
  <Characters>19954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DERS -GOBTBOG0045- 3.0</vt:lpstr>
    </vt:vector>
  </TitlesOfParts>
  <Company/>
  <LinksUpToDate>false</LinksUpToDate>
  <CharactersWithSpaces>23534</CharactersWithSpaces>
  <SharedDoc>false</SharedDoc>
  <HLinks>
    <vt:vector size="30" baseType="variant">
      <vt:variant>
        <vt:i4>1048626</vt:i4>
      </vt:variant>
      <vt:variant>
        <vt:i4>26</vt:i4>
      </vt:variant>
      <vt:variant>
        <vt:i4>0</vt:i4>
      </vt:variant>
      <vt:variant>
        <vt:i4>5</vt:i4>
      </vt:variant>
      <vt:variant>
        <vt:lpwstr/>
      </vt:variant>
      <vt:variant>
        <vt:lpwstr>_Toc532221778</vt:lpwstr>
      </vt:variant>
      <vt:variant>
        <vt:i4>1048626</vt:i4>
      </vt:variant>
      <vt:variant>
        <vt:i4>20</vt:i4>
      </vt:variant>
      <vt:variant>
        <vt:i4>0</vt:i4>
      </vt:variant>
      <vt:variant>
        <vt:i4>5</vt:i4>
      </vt:variant>
      <vt:variant>
        <vt:lpwstr/>
      </vt:variant>
      <vt:variant>
        <vt:lpwstr>_Toc532221777</vt:lpwstr>
      </vt:variant>
      <vt:variant>
        <vt:i4>1048626</vt:i4>
      </vt:variant>
      <vt:variant>
        <vt:i4>14</vt:i4>
      </vt:variant>
      <vt:variant>
        <vt:i4>0</vt:i4>
      </vt:variant>
      <vt:variant>
        <vt:i4>5</vt:i4>
      </vt:variant>
      <vt:variant>
        <vt:lpwstr/>
      </vt:variant>
      <vt:variant>
        <vt:lpwstr>_Toc532221776</vt:lpwstr>
      </vt:variant>
      <vt:variant>
        <vt:i4>1048626</vt:i4>
      </vt:variant>
      <vt:variant>
        <vt:i4>8</vt:i4>
      </vt:variant>
      <vt:variant>
        <vt:i4>0</vt:i4>
      </vt:variant>
      <vt:variant>
        <vt:i4>5</vt:i4>
      </vt:variant>
      <vt:variant>
        <vt:lpwstr/>
      </vt:variant>
      <vt:variant>
        <vt:lpwstr>_Toc532221775</vt:lpwstr>
      </vt:variant>
      <vt:variant>
        <vt:i4>1048626</vt:i4>
      </vt:variant>
      <vt:variant>
        <vt:i4>2</vt:i4>
      </vt:variant>
      <vt:variant>
        <vt:i4>0</vt:i4>
      </vt:variant>
      <vt:variant>
        <vt:i4>5</vt:i4>
      </vt:variant>
      <vt:variant>
        <vt:lpwstr/>
      </vt:variant>
      <vt:variant>
        <vt:lpwstr>_Toc532221774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Liliana Calderón</dc:creator>
  <cp:keywords/>
  <dc:description/>
  <cp:lastModifiedBy>Alma Alejandra Hernández Jiménez</cp:lastModifiedBy>
  <cp:revision>48</cp:revision>
  <cp:lastPrinted>2011-07-14T14:23:00Z</cp:lastPrinted>
  <dcterms:created xsi:type="dcterms:W3CDTF">2022-03-02T05:11:00Z</dcterms:created>
  <dcterms:modified xsi:type="dcterms:W3CDTF">2022-03-04T10:17:00Z</dcterms:modified>
</cp:coreProperties>
</file>